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12"/>
        <w:bidi w:val="0"/>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宋体" w:hAnsi="宋体" w:cs="宋体"/>
          <w:b/>
          <w:spacing w:val="40"/>
          <w:sz w:val="56"/>
          <w:szCs w:val="56"/>
          <w:lang w:val="en-US" w:eastAsia="zh-CN"/>
        </w:rPr>
      </w:pPr>
      <w:r>
        <w:rPr>
          <w:rFonts w:hint="eastAsia" w:ascii="宋体" w:hAnsi="宋体" w:cs="宋体"/>
          <w:b/>
          <w:spacing w:val="40"/>
          <w:sz w:val="56"/>
          <w:szCs w:val="56"/>
          <w:lang w:val="en-US" w:eastAsia="zh-CN"/>
        </w:rPr>
        <w:t>期货程序化交易系统功能</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ascii="宋体" w:hAnsi="宋体" w:cs="宋体"/>
          <w:b/>
          <w:bCs/>
          <w:sz w:val="48"/>
          <w:szCs w:val="48"/>
        </w:rPr>
      </w:pPr>
      <w:bookmarkStart w:id="4" w:name="_GoBack"/>
      <w:bookmarkEnd w:id="4"/>
      <w:r>
        <w:rPr>
          <w:rFonts w:hint="eastAsia" w:ascii="宋体" w:hAnsi="宋体" w:cs="宋体"/>
          <w:b/>
          <w:spacing w:val="40"/>
          <w:sz w:val="56"/>
          <w:szCs w:val="56"/>
          <w:lang w:val="en-US" w:eastAsia="zh-CN"/>
        </w:rPr>
        <w:t>测试过程记录报告</w:t>
      </w:r>
    </w:p>
    <w:p>
      <w:pPr>
        <w:pStyle w:val="46"/>
        <w:spacing w:before="187" w:after="187"/>
        <w:rPr>
          <w:rFonts w:ascii="宋体"/>
          <w:b/>
          <w:bCs/>
          <w:sz w:val="52"/>
          <w:szCs w:val="52"/>
        </w:rPr>
      </w:pPr>
    </w:p>
    <w:tbl>
      <w:tblPr>
        <w:tblStyle w:val="39"/>
        <w:tblW w:w="88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41"/>
        <w:gridCol w:w="53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exact"/>
          <w:jc w:val="center"/>
        </w:trPr>
        <w:tc>
          <w:tcPr>
            <w:tcW w:w="3441" w:type="dxa"/>
            <w:vAlign w:val="center"/>
          </w:tcPr>
          <w:p>
            <w:pPr>
              <w:pStyle w:val="112"/>
              <w:spacing w:before="0"/>
              <w:rPr>
                <w:rFonts w:hint="default" w:ascii="宋体" w:hAnsi="宋体" w:eastAsia="宋体"/>
                <w:sz w:val="32"/>
                <w:szCs w:val="32"/>
                <w:lang w:val="en-US"/>
              </w:rPr>
            </w:pPr>
            <w:r>
              <w:rPr>
                <w:rFonts w:hint="eastAsia" w:ascii="宋体" w:hAnsi="宋体" w:eastAsia="宋体"/>
                <w:sz w:val="32"/>
                <w:szCs w:val="32"/>
                <w:lang w:val="en-US" w:eastAsia="zh-CN"/>
              </w:rPr>
              <w:t>申请部门</w:t>
            </w:r>
          </w:p>
        </w:tc>
        <w:tc>
          <w:tcPr>
            <w:tcW w:w="5378" w:type="dxa"/>
            <w:vAlign w:val="center"/>
          </w:tcPr>
          <w:p>
            <w:pPr>
              <w:pStyle w:val="112"/>
              <w:shd w:val="clear" w:color="FFFFFF" w:fill="auto"/>
              <w:spacing w:before="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commentReference w:id="0"/>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exact"/>
          <w:jc w:val="center"/>
        </w:trPr>
        <w:tc>
          <w:tcPr>
            <w:tcW w:w="3441" w:type="dxa"/>
            <w:vAlign w:val="center"/>
          </w:tcPr>
          <w:p>
            <w:pPr>
              <w:pStyle w:val="112"/>
              <w:spacing w:before="0"/>
              <w:rPr>
                <w:rFonts w:hint="default" w:ascii="宋体" w:hAnsi="宋体" w:eastAsia="宋体"/>
                <w:sz w:val="32"/>
                <w:szCs w:val="32"/>
                <w:lang w:val="en-US" w:eastAsia="zh-CN"/>
              </w:rPr>
            </w:pPr>
            <w:r>
              <w:rPr>
                <w:rFonts w:hint="eastAsia" w:ascii="宋体" w:hAnsi="宋体" w:eastAsia="宋体"/>
                <w:sz w:val="32"/>
                <w:szCs w:val="32"/>
                <w:lang w:val="en-US" w:eastAsia="zh-CN"/>
              </w:rPr>
              <w:t>联系人</w:t>
            </w:r>
          </w:p>
        </w:tc>
        <w:tc>
          <w:tcPr>
            <w:tcW w:w="5378" w:type="dxa"/>
            <w:vAlign w:val="center"/>
          </w:tcPr>
          <w:p>
            <w:pPr>
              <w:pStyle w:val="112"/>
              <w:shd w:val="clear" w:color="FFFFFF" w:fill="auto"/>
              <w:spacing w:before="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commentReference w:id="1"/>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exact"/>
          <w:jc w:val="center"/>
        </w:trPr>
        <w:tc>
          <w:tcPr>
            <w:tcW w:w="3441" w:type="dxa"/>
            <w:vAlign w:val="center"/>
          </w:tcPr>
          <w:p>
            <w:pPr>
              <w:pStyle w:val="112"/>
              <w:spacing w:before="0"/>
              <w:rPr>
                <w:rFonts w:hint="default" w:ascii="宋体" w:hAnsi="宋体" w:eastAsia="宋体"/>
                <w:sz w:val="32"/>
                <w:szCs w:val="32"/>
                <w:lang w:val="en-US" w:eastAsia="zh-CN"/>
              </w:rPr>
            </w:pPr>
            <w:r>
              <w:rPr>
                <w:rFonts w:hint="eastAsia" w:ascii="宋体" w:hAnsi="宋体" w:eastAsia="宋体"/>
                <w:sz w:val="32"/>
                <w:szCs w:val="32"/>
                <w:lang w:val="en-US" w:eastAsia="zh-CN"/>
              </w:rPr>
              <w:t>测试账号</w:t>
            </w:r>
          </w:p>
        </w:tc>
        <w:tc>
          <w:tcPr>
            <w:tcW w:w="5378" w:type="dxa"/>
            <w:vAlign w:val="center"/>
          </w:tcPr>
          <w:p>
            <w:pPr>
              <w:pStyle w:val="112"/>
              <w:shd w:val="clear" w:color="FFFFFF" w:fill="auto"/>
              <w:spacing w:before="0"/>
              <w:rPr>
                <w:rFonts w:hint="eastAsia" w:asciiTheme="minorEastAsia" w:hAnsiTheme="minorEastAsia" w:eastAsiaTheme="minorEastAsia" w:cstheme="minor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exact"/>
          <w:jc w:val="center"/>
        </w:trPr>
        <w:tc>
          <w:tcPr>
            <w:tcW w:w="3441" w:type="dxa"/>
            <w:vAlign w:val="center"/>
          </w:tcPr>
          <w:p>
            <w:pPr>
              <w:pStyle w:val="112"/>
              <w:spacing w:before="0"/>
              <w:rPr>
                <w:rFonts w:ascii="宋体" w:hAnsi="宋体" w:eastAsia="宋体"/>
                <w:sz w:val="32"/>
                <w:szCs w:val="32"/>
              </w:rPr>
            </w:pPr>
            <w:r>
              <w:rPr>
                <w:rFonts w:hint="eastAsia" w:ascii="宋体" w:hAnsi="宋体" w:eastAsia="宋体"/>
                <w:sz w:val="32"/>
                <w:szCs w:val="32"/>
              </w:rPr>
              <w:t>测试时间</w:t>
            </w:r>
          </w:p>
        </w:tc>
        <w:tc>
          <w:tcPr>
            <w:tcW w:w="5378" w:type="dxa"/>
            <w:vAlign w:val="center"/>
          </w:tcPr>
          <w:p>
            <w:pPr>
              <w:pStyle w:val="112"/>
              <w:shd w:val="clear" w:color="FFFFFF" w:fill="auto"/>
              <w:spacing w:before="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commentReference w:id="2"/>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exact"/>
          <w:jc w:val="center"/>
        </w:trPr>
        <w:tc>
          <w:tcPr>
            <w:tcW w:w="3441" w:type="dxa"/>
            <w:vAlign w:val="center"/>
          </w:tcPr>
          <w:p>
            <w:pPr>
              <w:pStyle w:val="112"/>
              <w:spacing w:before="0"/>
              <w:rPr>
                <w:rFonts w:hint="eastAsia" w:ascii="宋体" w:hAnsi="宋体" w:eastAsia="宋体"/>
                <w:sz w:val="32"/>
                <w:szCs w:val="32"/>
                <w:lang w:eastAsia="zh-CN"/>
              </w:rPr>
            </w:pPr>
            <w:r>
              <w:rPr>
                <w:rFonts w:hint="eastAsia" w:ascii="宋体" w:hAnsi="宋体" w:eastAsia="宋体"/>
                <w:sz w:val="32"/>
                <w:szCs w:val="32"/>
                <w:lang w:val="en-US" w:eastAsia="zh-CN"/>
              </w:rPr>
              <w:t>备注</w:t>
            </w:r>
          </w:p>
        </w:tc>
        <w:tc>
          <w:tcPr>
            <w:tcW w:w="5378" w:type="dxa"/>
            <w:vAlign w:val="center"/>
          </w:tcPr>
          <w:p>
            <w:pPr>
              <w:pStyle w:val="112"/>
              <w:shd w:val="clear" w:color="FFFFFF" w:fill="auto"/>
              <w:spacing w:before="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commentReference w:id="3"/>
            </w:r>
          </w:p>
        </w:tc>
      </w:tr>
    </w:tbl>
    <w:p>
      <w:pPr>
        <w:pStyle w:val="46"/>
        <w:spacing w:before="187" w:after="187"/>
        <w:rPr>
          <w:rFonts w:ascii="宋体"/>
          <w:sz w:val="36"/>
          <w:szCs w:val="36"/>
          <w:lang w:val="en-US"/>
        </w:rPr>
      </w:pPr>
    </w:p>
    <w:p>
      <w:pPr>
        <w:pStyle w:val="46"/>
        <w:spacing w:before="187" w:after="187"/>
        <w:rPr>
          <w:rFonts w:ascii="宋体"/>
          <w:sz w:val="36"/>
          <w:szCs w:val="36"/>
          <w:lang w:val="en-US"/>
        </w:rPr>
      </w:pPr>
    </w:p>
    <w:p>
      <w:pPr>
        <w:pStyle w:val="46"/>
        <w:spacing w:before="187" w:after="187"/>
        <w:rPr>
          <w:rFonts w:ascii="宋体"/>
          <w:sz w:val="36"/>
          <w:szCs w:val="36"/>
          <w:lang w:val="en-US"/>
        </w:rPr>
      </w:pPr>
    </w:p>
    <w:p>
      <w:pPr>
        <w:pStyle w:val="46"/>
        <w:spacing w:before="187" w:after="187"/>
        <w:jc w:val="center"/>
        <w:rPr>
          <w:rFonts w:ascii="宋体"/>
          <w:sz w:val="32"/>
          <w:szCs w:val="32"/>
          <w:lang w:val="en-US"/>
        </w:rPr>
      </w:pPr>
    </w:p>
    <w:p>
      <w:pPr>
        <w:pStyle w:val="46"/>
        <w:spacing w:before="187" w:after="187"/>
        <w:jc w:val="center"/>
        <w:rPr>
          <w:rFonts w:ascii="宋体"/>
          <w:sz w:val="36"/>
          <w:szCs w:val="36"/>
          <w:lang w:val="en-US"/>
        </w:rPr>
      </w:pPr>
    </w:p>
    <w:p>
      <w:pPr>
        <w:keepNext/>
        <w:keepLines/>
        <w:pageBreakBefore/>
        <w:widowControl w:val="0"/>
        <w:numPr>
          <w:ilvl w:val="0"/>
          <w:numId w:val="0"/>
        </w:numPr>
        <w:kinsoku/>
        <w:wordWrap/>
        <w:overflowPunct/>
        <w:topLinePunct w:val="0"/>
        <w:autoSpaceDE/>
        <w:autoSpaceDN/>
        <w:bidi w:val="0"/>
        <w:adjustRightInd/>
        <w:snapToGrid/>
        <w:spacing w:line="480" w:lineRule="auto"/>
        <w:ind w:leftChars="0" w:firstLine="480" w:firstLineChars="200"/>
        <w:textAlignment w:val="auto"/>
        <w:outlineLvl w:val="9"/>
        <w:rPr>
          <w:rFonts w:ascii="宋体"/>
          <w:sz w:val="36"/>
          <w:szCs w:val="36"/>
          <w:lang w:val="en-US"/>
        </w:rPr>
      </w:pPr>
      <w:r>
        <w:rPr>
          <w:rFonts w:hint="eastAsia"/>
          <w:b w:val="0"/>
          <w:bCs/>
          <w:sz w:val="24"/>
          <w:szCs w:val="24"/>
          <w:lang w:val="en-US" w:eastAsia="zh-CN"/>
        </w:rPr>
        <w:t>提测方与宏源期货共同依照监管标准完成测试，由宏源期货依据双方认可的日志、截图等材料，确认测试结果并出具测试总结报告。</w:t>
      </w:r>
    </w:p>
    <w:p>
      <w:pPr>
        <w:pStyle w:val="2"/>
        <w:numPr>
          <w:ilvl w:val="0"/>
          <w:numId w:val="7"/>
        </w:numPr>
        <w:rPr>
          <w:sz w:val="28"/>
          <w:szCs w:val="28"/>
        </w:rPr>
      </w:pPr>
      <w:r>
        <w:rPr>
          <w:rFonts w:hint="eastAsia"/>
          <w:sz w:val="28"/>
          <w:szCs w:val="28"/>
          <w:lang w:val="en-US" w:eastAsia="zh-CN"/>
        </w:rPr>
        <w:t>系统</w:t>
      </w:r>
      <w:r>
        <w:rPr>
          <w:rFonts w:hint="eastAsia"/>
          <w:sz w:val="28"/>
          <w:szCs w:val="28"/>
        </w:rPr>
        <w:t>基本信息</w:t>
      </w:r>
    </w:p>
    <w:tbl>
      <w:tblPr>
        <w:tblStyle w:val="40"/>
        <w:tblW w:w="89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fixed"/>
        <w:tblCellMar>
          <w:top w:w="0" w:type="dxa"/>
          <w:left w:w="108" w:type="dxa"/>
          <w:bottom w:w="0" w:type="dxa"/>
          <w:right w:w="108" w:type="dxa"/>
        </w:tblCellMar>
      </w:tblPr>
      <w:tblGrid>
        <w:gridCol w:w="2320"/>
        <w:gridCol w:w="66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rPr>
          <w:trHeight w:val="454" w:hRule="atLeast"/>
          <w:jc w:val="center"/>
        </w:trPr>
        <w:tc>
          <w:tcPr>
            <w:tcW w:w="2320" w:type="dxa"/>
            <w:shd w:val="clear" w:color="auto" w:fill="auto"/>
            <w:vAlign w:val="center"/>
          </w:tcPr>
          <w:p>
            <w:pPr>
              <w:widowControl/>
              <w:spacing w:line="360" w:lineRule="auto"/>
              <w:jc w:val="center"/>
              <w:rPr>
                <w:rFonts w:hint="eastAsia" w:ascii="宋体" w:hAnsi="宋体" w:eastAsia="宋体"/>
                <w:b/>
                <w:bCs/>
                <w:sz w:val="24"/>
                <w:szCs w:val="24"/>
                <w:lang w:val="en-US" w:eastAsia="zh-CN"/>
              </w:rPr>
            </w:pPr>
            <w:r>
              <w:rPr>
                <w:rFonts w:hint="eastAsia" w:ascii="宋体" w:hAnsi="宋体"/>
                <w:b/>
                <w:bCs/>
                <w:sz w:val="24"/>
                <w:szCs w:val="24"/>
                <w:lang w:val="en-US" w:eastAsia="zh-CN"/>
              </w:rPr>
              <w:t>系统名称</w:t>
            </w:r>
          </w:p>
        </w:tc>
        <w:tc>
          <w:tcPr>
            <w:tcW w:w="6611" w:type="dxa"/>
            <w:shd w:val="clear" w:color="auto" w:fill="auto"/>
            <w:vAlign w:val="center"/>
          </w:tcPr>
          <w:p>
            <w:pPr>
              <w:pStyle w:val="112"/>
              <w:shd w:val="clear" w:color="FFFFFF" w:fill="auto"/>
              <w:spacing w:before="0"/>
              <w:jc w:val="center"/>
              <w:rPr>
                <w:rFonts w:hint="default" w:ascii="宋体" w:hAnsi="宋体" w:eastAsia="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2320" w:type="dxa"/>
            <w:shd w:val="clear" w:color="auto" w:fill="auto"/>
            <w:vAlign w:val="center"/>
          </w:tcPr>
          <w:p>
            <w:pPr>
              <w:widowControl/>
              <w:spacing w:line="360" w:lineRule="auto"/>
              <w:jc w:val="center"/>
              <w:rPr>
                <w:rFonts w:hint="eastAsia" w:ascii="宋体" w:hAnsi="宋体" w:eastAsia="宋体"/>
                <w:b/>
                <w:bCs/>
                <w:sz w:val="24"/>
                <w:szCs w:val="24"/>
                <w:lang w:val="en-US" w:eastAsia="zh-CN"/>
              </w:rPr>
            </w:pPr>
            <w:r>
              <w:rPr>
                <w:rFonts w:hint="eastAsia" w:ascii="宋体" w:hAnsi="宋体"/>
                <w:b/>
                <w:bCs/>
                <w:sz w:val="24"/>
                <w:szCs w:val="24"/>
              </w:rPr>
              <w:t>版本</w:t>
            </w:r>
            <w:r>
              <w:rPr>
                <w:rFonts w:hint="eastAsia" w:ascii="宋体" w:hAnsi="宋体"/>
                <w:b/>
                <w:bCs/>
                <w:sz w:val="24"/>
                <w:szCs w:val="24"/>
                <w:lang w:val="en-US" w:eastAsia="zh-CN"/>
              </w:rPr>
              <w:t>号</w:t>
            </w:r>
          </w:p>
        </w:tc>
        <w:tc>
          <w:tcPr>
            <w:tcW w:w="6611" w:type="dxa"/>
            <w:shd w:val="clear" w:color="auto" w:fill="auto"/>
            <w:vAlign w:val="center"/>
          </w:tcPr>
          <w:p>
            <w:pPr>
              <w:pStyle w:val="112"/>
              <w:shd w:val="clear" w:color="FFFFFF" w:fill="auto"/>
              <w:spacing w:before="0"/>
              <w:jc w:val="center"/>
              <w:rPr>
                <w:rFonts w:hint="default" w:ascii="宋体" w:hAnsi="宋体" w:eastAsia="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0" w:type="dxa"/>
            <w:shd w:val="clear" w:color="auto" w:fill="auto"/>
            <w:vAlign w:val="center"/>
          </w:tcPr>
          <w:p>
            <w:pPr>
              <w:widowControl/>
              <w:spacing w:line="360" w:lineRule="auto"/>
              <w:jc w:val="center"/>
              <w:rPr>
                <w:rFonts w:ascii="宋体" w:hAnsi="宋体"/>
                <w:b/>
                <w:bCs/>
                <w:sz w:val="24"/>
                <w:szCs w:val="24"/>
              </w:rPr>
            </w:pPr>
            <w:r>
              <w:rPr>
                <w:rFonts w:hint="eastAsia" w:ascii="宋体" w:hAnsi="宋体"/>
                <w:b/>
                <w:bCs/>
                <w:sz w:val="24"/>
                <w:szCs w:val="24"/>
                <w:lang w:val="en-US" w:eastAsia="zh-CN"/>
              </w:rPr>
              <w:t>包</w:t>
            </w:r>
            <w:r>
              <w:rPr>
                <w:rFonts w:hint="eastAsia" w:ascii="宋体" w:hAnsi="宋体"/>
                <w:b/>
                <w:bCs/>
                <w:sz w:val="24"/>
                <w:szCs w:val="24"/>
              </w:rPr>
              <w:t>大小</w:t>
            </w:r>
          </w:p>
        </w:tc>
        <w:tc>
          <w:tcPr>
            <w:tcW w:w="6611" w:type="dxa"/>
            <w:shd w:val="clear" w:color="auto" w:fill="auto"/>
            <w:vAlign w:val="center"/>
          </w:tcPr>
          <w:p>
            <w:pPr>
              <w:pStyle w:val="112"/>
              <w:shd w:val="clear" w:color="FFFFFF" w:fill="auto"/>
              <w:spacing w:before="0"/>
              <w:jc w:val="center"/>
              <w:rPr>
                <w:rFonts w:hint="default" w:ascii="宋体" w:hAnsi="宋体" w:eastAsia="宋体"/>
                <w:sz w:val="24"/>
                <w:szCs w:val="24"/>
                <w:lang w:val="en-US" w:eastAsia="zh-CN"/>
              </w:rPr>
            </w:pPr>
            <w:r>
              <w:rPr>
                <w:rFonts w:hint="eastAsia" w:ascii="宋体" w:hAnsi="宋体" w:eastAsia="宋体"/>
                <w:sz w:val="24"/>
                <w:szCs w:val="24"/>
                <w:lang w:val="en-US" w:eastAsia="zh-CN"/>
              </w:rPr>
              <w:t>MB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320" w:type="dxa"/>
            <w:shd w:val="clear" w:color="auto" w:fill="auto"/>
            <w:vAlign w:val="center"/>
          </w:tcPr>
          <w:p>
            <w:pPr>
              <w:widowControl/>
              <w:spacing w:line="360" w:lineRule="auto"/>
              <w:jc w:val="center"/>
              <w:rPr>
                <w:rFonts w:hint="default" w:ascii="宋体" w:hAnsi="宋体" w:eastAsia="宋体"/>
                <w:b/>
                <w:bCs/>
                <w:sz w:val="24"/>
                <w:szCs w:val="24"/>
                <w:lang w:val="en-US" w:eastAsia="zh-CN"/>
              </w:rPr>
            </w:pPr>
            <w:r>
              <w:rPr>
                <w:rFonts w:hint="eastAsia" w:ascii="宋体" w:hAnsi="宋体"/>
                <w:b/>
                <w:bCs/>
                <w:sz w:val="24"/>
                <w:szCs w:val="24"/>
                <w:lang w:val="en-US" w:eastAsia="zh-CN"/>
              </w:rPr>
              <w:t>厂商名称</w:t>
            </w:r>
          </w:p>
        </w:tc>
        <w:tc>
          <w:tcPr>
            <w:tcW w:w="6611" w:type="dxa"/>
            <w:shd w:val="clear" w:color="auto" w:fill="auto"/>
            <w:vAlign w:val="center"/>
          </w:tcPr>
          <w:p>
            <w:pPr>
              <w:pStyle w:val="112"/>
              <w:shd w:val="clear" w:color="FFFFFF" w:fill="auto"/>
              <w:spacing w:before="0"/>
              <w:jc w:val="center"/>
              <w:rPr>
                <w:rFonts w:hint="default" w:ascii="宋体" w:hAnsi="宋体" w:eastAsia="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0" w:type="dxa"/>
            <w:shd w:val="clear" w:color="auto" w:fill="auto"/>
            <w:vAlign w:val="center"/>
          </w:tcPr>
          <w:p>
            <w:pPr>
              <w:pStyle w:val="112"/>
              <w:spacing w:before="0"/>
              <w:jc w:val="center"/>
              <w:rPr>
                <w:rFonts w:hint="default" w:ascii="宋体" w:hAnsi="宋体" w:eastAsia="宋体" w:cs="Times New Roman"/>
                <w:b/>
                <w:bCs/>
                <w:kern w:val="2"/>
                <w:sz w:val="24"/>
                <w:szCs w:val="24"/>
                <w:lang w:val="en-US" w:eastAsia="zh-CN" w:bidi="ar-SA"/>
              </w:rPr>
            </w:pPr>
            <w:r>
              <w:rPr>
                <w:rFonts w:hint="eastAsia" w:ascii="宋体" w:hAnsi="宋体" w:eastAsia="宋体" w:cs="Times New Roman"/>
                <w:b/>
                <w:bCs/>
                <w:kern w:val="2"/>
                <w:sz w:val="24"/>
                <w:szCs w:val="24"/>
                <w:lang w:val="en-US" w:eastAsia="zh-CN" w:bidi="ar-SA"/>
              </w:rPr>
              <w:t>联系方式</w:t>
            </w:r>
          </w:p>
        </w:tc>
        <w:tc>
          <w:tcPr>
            <w:tcW w:w="6611" w:type="dxa"/>
            <w:shd w:val="clear" w:color="auto" w:fill="auto"/>
            <w:vAlign w:val="center"/>
          </w:tcPr>
          <w:p>
            <w:pPr>
              <w:pStyle w:val="112"/>
              <w:shd w:val="clear" w:color="FFFFFF" w:fill="auto"/>
              <w:spacing w:before="0"/>
              <w:jc w:val="center"/>
              <w:rPr>
                <w:rFonts w:hint="default" w:ascii="宋体" w:hAnsi="宋体" w:eastAsia="宋体"/>
                <w:sz w:val="24"/>
                <w:szCs w:val="24"/>
                <w:lang w:val="en-US" w:eastAsia="zh-CN"/>
              </w:rPr>
            </w:pPr>
            <w:r>
              <w:rPr>
                <w:rFonts w:hint="eastAsia" w:ascii="宋体" w:hAnsi="宋体" w:eastAsia="宋体"/>
                <w:sz w:val="24"/>
                <w:szCs w:val="24"/>
                <w:lang w:val="en-US" w:eastAsia="zh-CN"/>
              </w:rPr>
              <w:t>姓名/电话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0" w:type="dxa"/>
            <w:shd w:val="clear" w:color="auto" w:fill="auto"/>
            <w:vAlign w:val="center"/>
          </w:tcPr>
          <w:p>
            <w:pPr>
              <w:pStyle w:val="112"/>
              <w:spacing w:before="0"/>
              <w:jc w:val="center"/>
              <w:rPr>
                <w:rFonts w:hint="default" w:ascii="宋体" w:hAnsi="宋体" w:eastAsia="宋体" w:cs="Times New Roman"/>
                <w:b/>
                <w:bCs/>
                <w:kern w:val="2"/>
                <w:sz w:val="24"/>
                <w:szCs w:val="24"/>
                <w:lang w:val="en-US" w:eastAsia="zh-CN" w:bidi="ar-SA"/>
              </w:rPr>
            </w:pPr>
            <w:r>
              <w:rPr>
                <w:rFonts w:hint="eastAsia" w:ascii="宋体" w:hAnsi="宋体" w:eastAsia="宋体" w:cs="Times New Roman"/>
                <w:b/>
                <w:bCs/>
                <w:kern w:val="2"/>
                <w:sz w:val="24"/>
                <w:szCs w:val="24"/>
                <w:lang w:val="en-US" w:eastAsia="zh-CN" w:bidi="ar-SA"/>
              </w:rPr>
              <w:t>App类型</w:t>
            </w:r>
          </w:p>
        </w:tc>
        <w:tc>
          <w:tcPr>
            <w:tcW w:w="6611" w:type="dxa"/>
            <w:shd w:val="clear" w:color="auto" w:fill="auto"/>
            <w:vAlign w:val="center"/>
          </w:tcPr>
          <w:p>
            <w:pPr>
              <w:pStyle w:val="112"/>
              <w:shd w:val="clear" w:color="FFFFFF" w:fill="auto"/>
              <w:spacing w:before="0"/>
              <w:jc w:val="center"/>
              <w:rPr>
                <w:rFonts w:hint="default" w:ascii="宋体" w:hAnsi="宋体" w:eastAsia="宋体"/>
                <w:sz w:val="24"/>
                <w:szCs w:val="24"/>
                <w:lang w:val="en-US" w:eastAsia="zh-CN"/>
              </w:rPr>
            </w:pPr>
            <w:r>
              <w:rPr>
                <w:rFonts w:hint="eastAsia" w:ascii="宋体" w:hAnsi="宋体" w:eastAsia="宋体"/>
                <w:sz w:val="24"/>
                <w:szCs w:val="24"/>
                <w:lang w:val="en-US" w:eastAsia="zh-CN"/>
              </w:rPr>
              <w:sym w:font="Wingdings 2" w:char="00A3"/>
            </w:r>
            <w:r>
              <w:rPr>
                <w:rFonts w:hint="eastAsia" w:ascii="宋体" w:hAnsi="宋体" w:eastAsia="宋体"/>
                <w:sz w:val="24"/>
                <w:szCs w:val="24"/>
                <w:lang w:val="en-US" w:eastAsia="zh-CN"/>
              </w:rPr>
              <w:t xml:space="preserve">直连投资者 </w:t>
            </w:r>
            <w:r>
              <w:rPr>
                <w:rFonts w:hint="eastAsia" w:ascii="宋体" w:hAnsi="宋体" w:eastAsia="宋体"/>
                <w:sz w:val="24"/>
                <w:szCs w:val="24"/>
                <w:lang w:val="en-US" w:eastAsia="zh-CN"/>
              </w:rPr>
              <w:sym w:font="Wingdings 2" w:char="00A3"/>
            </w:r>
            <w:r>
              <w:rPr>
                <w:rFonts w:hint="eastAsia" w:ascii="宋体" w:hAnsi="宋体" w:eastAsia="宋体"/>
                <w:sz w:val="24"/>
                <w:szCs w:val="24"/>
                <w:lang w:val="en-US" w:eastAsia="zh-CN"/>
              </w:rPr>
              <w:t xml:space="preserve">中继多对多 </w:t>
            </w:r>
            <w:r>
              <w:rPr>
                <w:rFonts w:hint="eastAsia" w:ascii="宋体" w:hAnsi="宋体" w:eastAsia="宋体"/>
                <w:sz w:val="24"/>
                <w:szCs w:val="24"/>
                <w:lang w:val="en-US" w:eastAsia="zh-CN"/>
              </w:rPr>
              <w:sym w:font="Wingdings 2" w:char="00A3"/>
            </w:r>
            <w:r>
              <w:rPr>
                <w:rFonts w:hint="eastAsia" w:ascii="宋体" w:hAnsi="宋体" w:eastAsia="宋体"/>
                <w:sz w:val="24"/>
                <w:szCs w:val="24"/>
                <w:lang w:val="en-US" w:eastAsia="zh-CN"/>
              </w:rPr>
              <w:t>中继一对多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rPr>
          <w:trHeight w:val="454" w:hRule="atLeast"/>
          <w:jc w:val="center"/>
        </w:trPr>
        <w:tc>
          <w:tcPr>
            <w:tcW w:w="2320" w:type="dxa"/>
            <w:shd w:val="clear" w:color="auto" w:fill="auto"/>
            <w:vAlign w:val="center"/>
          </w:tcPr>
          <w:p>
            <w:pPr>
              <w:pStyle w:val="112"/>
              <w:spacing w:before="0"/>
              <w:jc w:val="center"/>
              <w:rPr>
                <w:rFonts w:hint="default" w:ascii="宋体" w:hAnsi="宋体" w:eastAsia="宋体" w:cs="Times New Roman"/>
                <w:b/>
                <w:bCs/>
                <w:kern w:val="2"/>
                <w:sz w:val="24"/>
                <w:szCs w:val="24"/>
                <w:lang w:val="en-US" w:eastAsia="zh-CN" w:bidi="ar-SA"/>
              </w:rPr>
            </w:pPr>
            <w:r>
              <w:rPr>
                <w:rFonts w:hint="eastAsia" w:ascii="宋体" w:hAnsi="宋体" w:eastAsia="宋体" w:cs="Times New Roman"/>
                <w:b/>
                <w:bCs/>
                <w:kern w:val="2"/>
                <w:sz w:val="24"/>
                <w:szCs w:val="24"/>
                <w:lang w:val="en-US" w:eastAsia="zh-CN" w:bidi="ar-SA"/>
              </w:rPr>
              <w:t>AppID/RelayAppID</w:t>
            </w:r>
          </w:p>
        </w:tc>
        <w:tc>
          <w:tcPr>
            <w:tcW w:w="6611" w:type="dxa"/>
            <w:shd w:val="clear" w:color="auto" w:fill="auto"/>
            <w:vAlign w:val="center"/>
          </w:tcPr>
          <w:p>
            <w:pPr>
              <w:pStyle w:val="112"/>
              <w:shd w:val="clear" w:color="FFFFFF" w:fill="auto"/>
              <w:spacing w:before="0"/>
              <w:jc w:val="center"/>
              <w:rPr>
                <w:rFonts w:hint="eastAsia" w:ascii="宋体" w:hAnsi="宋体" w:eastAsia="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rPr>
          <w:trHeight w:val="454" w:hRule="atLeast"/>
          <w:jc w:val="center"/>
        </w:trPr>
        <w:tc>
          <w:tcPr>
            <w:tcW w:w="2320" w:type="dxa"/>
            <w:shd w:val="clear" w:color="auto" w:fill="auto"/>
            <w:vAlign w:val="center"/>
          </w:tcPr>
          <w:p>
            <w:pPr>
              <w:pStyle w:val="112"/>
              <w:spacing w:before="0"/>
              <w:jc w:val="center"/>
              <w:rPr>
                <w:rFonts w:hint="default" w:ascii="宋体" w:hAnsi="宋体" w:eastAsia="宋体" w:cs="Times New Roman"/>
                <w:b/>
                <w:bCs/>
                <w:kern w:val="2"/>
                <w:sz w:val="24"/>
                <w:szCs w:val="24"/>
                <w:lang w:val="en-US" w:eastAsia="zh-CN" w:bidi="ar-SA"/>
              </w:rPr>
            </w:pPr>
            <w:r>
              <w:rPr>
                <w:rFonts w:hint="eastAsia" w:ascii="宋体" w:hAnsi="宋体" w:eastAsia="宋体" w:cs="Times New Roman"/>
                <w:b/>
                <w:bCs/>
                <w:kern w:val="2"/>
                <w:sz w:val="24"/>
                <w:szCs w:val="24"/>
                <w:lang w:val="en-US" w:eastAsia="zh-CN" w:bidi="ar-SA"/>
              </w:rPr>
              <w:t>柜台名称</w:t>
            </w:r>
          </w:p>
        </w:tc>
        <w:tc>
          <w:tcPr>
            <w:tcW w:w="6611" w:type="dxa"/>
            <w:shd w:val="clear" w:color="auto" w:fill="auto"/>
            <w:vAlign w:val="center"/>
          </w:tcPr>
          <w:p>
            <w:pPr>
              <w:pStyle w:val="112"/>
              <w:shd w:val="clear" w:color="FFFFFF" w:fill="auto"/>
              <w:spacing w:before="0"/>
              <w:jc w:val="center"/>
              <w:rPr>
                <w:rFonts w:hint="default" w:ascii="宋体" w:hAnsi="宋体" w:eastAsia="宋体"/>
                <w:sz w:val="24"/>
                <w:szCs w:val="24"/>
                <w:lang w:val="en-US" w:eastAsia="zh-CN"/>
              </w:rPr>
            </w:pPr>
          </w:p>
        </w:tc>
      </w:tr>
    </w:tbl>
    <w:p>
      <w:pPr>
        <w:keepNext/>
        <w:keepLines/>
        <w:pageBreakBefore w:val="0"/>
        <w:widowControl w:val="0"/>
        <w:numPr>
          <w:ilvl w:val="0"/>
          <w:numId w:val="0"/>
        </w:numPr>
        <w:tabs>
          <w:tab w:val="left" w:pos="346"/>
        </w:tabs>
        <w:kinsoku/>
        <w:wordWrap/>
        <w:overflowPunct/>
        <w:topLinePunct w:val="0"/>
        <w:autoSpaceDE/>
        <w:autoSpaceDN/>
        <w:bidi w:val="0"/>
        <w:adjustRightInd/>
        <w:snapToGrid/>
        <w:spacing w:line="480" w:lineRule="auto"/>
        <w:textAlignment w:val="auto"/>
        <w:outlineLvl w:val="9"/>
        <w:rPr>
          <w:rFonts w:hint="eastAsia"/>
          <w:b w:val="0"/>
          <w:bCs/>
          <w:sz w:val="24"/>
          <w:szCs w:val="24"/>
          <w:lang w:val="en-US" w:eastAsia="zh-CN"/>
        </w:rPr>
      </w:pPr>
      <w:bookmarkStart w:id="0" w:name="_Toc14490"/>
      <w:r>
        <w:rPr>
          <w:rFonts w:hint="eastAsia"/>
          <w:b/>
          <w:bCs w:val="0"/>
          <w:sz w:val="24"/>
          <w:szCs w:val="24"/>
          <w:lang w:val="en-US" w:eastAsia="zh-CN"/>
        </w:rPr>
        <w:t>*说明</w:t>
      </w:r>
      <w:r>
        <w:rPr>
          <w:rFonts w:hint="eastAsia"/>
          <w:b w:val="0"/>
          <w:bCs/>
          <w:sz w:val="24"/>
          <w:szCs w:val="24"/>
          <w:lang w:val="en-US" w:eastAsia="zh-CN"/>
        </w:rPr>
        <w:t>：①选测项的测试结果不影响测试结论。</w:t>
      </w:r>
    </w:p>
    <w:p>
      <w:pPr>
        <w:keepNext/>
        <w:keepLines/>
        <w:pageBreakBefore w:val="0"/>
        <w:widowControl w:val="0"/>
        <w:numPr>
          <w:ilvl w:val="0"/>
          <w:numId w:val="0"/>
        </w:numPr>
        <w:tabs>
          <w:tab w:val="left" w:pos="346"/>
        </w:tabs>
        <w:kinsoku/>
        <w:wordWrap/>
        <w:overflowPunct/>
        <w:topLinePunct w:val="0"/>
        <w:autoSpaceDE/>
        <w:autoSpaceDN/>
        <w:bidi w:val="0"/>
        <w:adjustRightInd/>
        <w:snapToGrid/>
        <w:spacing w:line="480" w:lineRule="auto"/>
        <w:textAlignment w:val="auto"/>
        <w:outlineLvl w:val="9"/>
        <w:rPr>
          <w:rFonts w:hint="default"/>
          <w:b w:val="0"/>
          <w:bCs/>
          <w:sz w:val="24"/>
          <w:szCs w:val="24"/>
          <w:lang w:val="en-US" w:eastAsia="zh-CN"/>
        </w:rPr>
      </w:pPr>
      <w:r>
        <w:rPr>
          <w:rFonts w:hint="eastAsia"/>
          <w:b w:val="0"/>
          <w:bCs/>
          <w:sz w:val="24"/>
          <w:szCs w:val="24"/>
          <w:lang w:val="en-US" w:eastAsia="zh-CN"/>
        </w:rPr>
        <w:tab/>
      </w:r>
      <w:r>
        <w:rPr>
          <w:rFonts w:hint="eastAsia"/>
          <w:b w:val="0"/>
          <w:bCs/>
          <w:sz w:val="24"/>
          <w:szCs w:val="24"/>
          <w:lang w:val="en-US" w:eastAsia="zh-CN"/>
        </w:rPr>
        <w:tab/>
      </w:r>
      <w:r>
        <w:rPr>
          <w:rFonts w:hint="eastAsia"/>
          <w:b w:val="0"/>
          <w:bCs/>
          <w:sz w:val="24"/>
          <w:szCs w:val="24"/>
          <w:lang w:val="en-US" w:eastAsia="zh-CN"/>
        </w:rPr>
        <w:tab/>
      </w:r>
      <w:r>
        <w:rPr>
          <w:rFonts w:hint="eastAsia"/>
          <w:b w:val="0"/>
          <w:bCs/>
          <w:sz w:val="24"/>
          <w:szCs w:val="24"/>
          <w:lang w:val="en-US" w:eastAsia="zh-CN"/>
        </w:rPr>
        <w:t>②测试过程记录要有</w:t>
      </w:r>
      <w:r>
        <w:rPr>
          <w:rFonts w:hint="eastAsia"/>
          <w:b/>
          <w:bCs w:val="0"/>
          <w:color w:val="FF0000"/>
          <w:sz w:val="24"/>
          <w:szCs w:val="24"/>
          <w:lang w:val="en-US" w:eastAsia="zh-CN"/>
        </w:rPr>
        <w:t>清晰的日期和时间</w:t>
      </w:r>
      <w:r>
        <w:rPr>
          <w:rFonts w:hint="eastAsia"/>
          <w:b w:val="0"/>
          <w:bCs/>
          <w:sz w:val="24"/>
          <w:szCs w:val="24"/>
          <w:lang w:val="en-US" w:eastAsia="zh-CN"/>
        </w:rPr>
        <w:t>。</w:t>
      </w:r>
    </w:p>
    <w:p>
      <w:pPr>
        <w:pStyle w:val="2"/>
        <w:numPr>
          <w:ilvl w:val="0"/>
          <w:numId w:val="7"/>
        </w:numPr>
        <w:rPr>
          <w:rFonts w:hint="eastAsia"/>
          <w:sz w:val="28"/>
          <w:szCs w:val="28"/>
          <w:lang w:val="en-US" w:eastAsia="zh-CN"/>
        </w:rPr>
      </w:pPr>
      <w:r>
        <w:rPr>
          <w:rFonts w:hint="eastAsia"/>
          <w:sz w:val="28"/>
          <w:szCs w:val="28"/>
          <w:lang w:val="en-US" w:eastAsia="zh-CN"/>
        </w:rPr>
        <w:t>测试过程记录详情</w:t>
      </w:r>
    </w:p>
    <w:bookmarkEnd w:id="0"/>
    <w:p>
      <w:pPr>
        <w:pStyle w:val="3"/>
        <w:numPr>
          <w:ilvl w:val="1"/>
          <w:numId w:val="7"/>
        </w:numPr>
        <w:tabs>
          <w:tab w:val="clear" w:pos="0"/>
        </w:tabs>
      </w:pPr>
      <w:r>
        <w:rPr>
          <w:rFonts w:hint="eastAsia"/>
          <w:lang w:val="en-US" w:eastAsia="zh-CN"/>
        </w:rPr>
        <w:t>接口适应性</w:t>
      </w:r>
    </w:p>
    <w:p>
      <w:pPr>
        <w:pStyle w:val="4"/>
        <w:keepNext/>
        <w:keepLines/>
        <w:pageBreakBefore w:val="0"/>
        <w:widowControl w:val="0"/>
        <w:numPr>
          <w:ilvl w:val="2"/>
          <w:numId w:val="7"/>
        </w:numPr>
        <w:tabs>
          <w:tab w:val="left" w:pos="567"/>
        </w:tabs>
        <w:kinsoku/>
        <w:wordWrap/>
        <w:overflowPunct/>
        <w:topLinePunct w:val="0"/>
        <w:autoSpaceDE/>
        <w:autoSpaceDN/>
        <w:bidi w:val="0"/>
        <w:adjustRightInd/>
        <w:snapToGrid/>
        <w:spacing w:line="360" w:lineRule="auto"/>
        <w:ind w:left="0" w:leftChars="0" w:firstLine="0" w:firstLineChars="0"/>
        <w:textAlignment w:val="auto"/>
        <w:outlineLvl w:val="2"/>
      </w:pPr>
      <w:r>
        <w:rPr>
          <w:rFonts w:hint="eastAsia"/>
          <w:lang w:val="en-US" w:eastAsia="zh-CN"/>
        </w:rPr>
        <w:t>连通性</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108" w:type="dxa"/>
          <w:bottom w:w="113" w:type="dxa"/>
          <w:right w:w="108" w:type="dxa"/>
        </w:tblCellMar>
      </w:tblPr>
      <w:tblGrid>
        <w:gridCol w:w="794"/>
        <w:gridCol w:w="7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hint="eastAsia" w:ascii="宋体" w:hAnsi="宋体" w:eastAsia="宋体" w:cs="宋体"/>
                <w:sz w:val="24"/>
                <w:szCs w:val="24"/>
                <w:lang w:eastAsia="zh-CN"/>
              </w:rPr>
            </w:pPr>
            <w:bookmarkStart w:id="1" w:name="OLE_LINK2" w:colFirst="0" w:colLast="1"/>
            <w:r>
              <w:rPr>
                <w:rFonts w:hint="eastAsia" w:ascii="宋体"/>
                <w:kern w:val="0"/>
                <w:sz w:val="24"/>
                <w:szCs w:val="24"/>
                <w:lang w:eastAsia="zh-CN"/>
              </w:rPr>
              <w:t>测试目标</w:t>
            </w:r>
          </w:p>
        </w:tc>
        <w:tc>
          <w:tcPr>
            <w:tcW w:w="7848" w:type="dxa"/>
            <w:vAlign w:val="center"/>
          </w:tcPr>
          <w:p>
            <w:pPr>
              <w:jc w:val="left"/>
              <w:rPr>
                <w:rFonts w:ascii="宋体" w:hAnsi="宋体" w:cs="宋体"/>
                <w:sz w:val="24"/>
                <w:szCs w:val="24"/>
              </w:rPr>
            </w:pPr>
            <w:bookmarkStart w:id="2" w:name="OLE_LINK1"/>
            <w:r>
              <w:rPr>
                <w:rFonts w:hint="eastAsia"/>
                <w:sz w:val="24"/>
                <w:szCs w:val="24"/>
              </w:rPr>
              <w:t>检查期货程序化交易系统与交易信息系统的连通性是否正常</w:t>
            </w:r>
            <w:bookmarkEnd w:id="2"/>
          </w:p>
        </w:tc>
      </w:tr>
      <w:bookmarkEnd w:id="1"/>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通过要求</w:t>
            </w:r>
          </w:p>
        </w:tc>
        <w:tc>
          <w:tcPr>
            <w:tcW w:w="7848" w:type="dxa"/>
            <w:vAlign w:val="center"/>
          </w:tcPr>
          <w:p>
            <w:pPr>
              <w:pStyle w:val="93"/>
              <w:tabs>
                <w:tab w:val="center" w:pos="4201"/>
                <w:tab w:val="right" w:leader="dot" w:pos="9298"/>
              </w:tabs>
              <w:ind w:firstLine="0" w:firstLineChars="0"/>
              <w:rPr>
                <w:rFonts w:hAnsi="宋体" w:cs="宋体"/>
                <w:sz w:val="24"/>
                <w:szCs w:val="24"/>
              </w:rPr>
            </w:pPr>
            <w:r>
              <w:rPr>
                <w:rFonts w:hint="eastAsia" w:ascii="Times New Roman" w:hAnsi="Times New Roman" w:eastAsia="宋体" w:cs="Times New Roman"/>
                <w:kern w:val="2"/>
                <w:sz w:val="24"/>
                <w:szCs w:val="24"/>
                <w:lang w:val="en-US" w:eastAsia="zh-CN" w:bidi="ar-SA"/>
              </w:rPr>
              <w:t>期货程序化交易系统能够通过</w:t>
            </w:r>
            <w:r>
              <w:rPr>
                <w:rFonts w:hint="eastAsia" w:ascii="Times New Roman" w:cs="Times New Roman"/>
                <w:kern w:val="2"/>
                <w:sz w:val="24"/>
                <w:szCs w:val="24"/>
                <w:lang w:val="en-US" w:eastAsia="zh-CN" w:bidi="ar-SA"/>
              </w:rPr>
              <w:t>宏源</w:t>
            </w:r>
            <w:r>
              <w:rPr>
                <w:rFonts w:hint="eastAsia" w:ascii="Times New Roman" w:hAnsi="Times New Roman" w:eastAsia="宋体" w:cs="Times New Roman"/>
                <w:kern w:val="2"/>
                <w:sz w:val="24"/>
                <w:szCs w:val="24"/>
                <w:lang w:val="en-US" w:eastAsia="zh-CN" w:bidi="ar-SA"/>
              </w:rPr>
              <w:t>期货交易信息系统</w:t>
            </w:r>
            <w:r>
              <w:rPr>
                <w:rFonts w:hint="eastAsia" w:ascii="Times New Roman" w:cs="Times New Roman"/>
                <w:kern w:val="2"/>
                <w:sz w:val="24"/>
                <w:szCs w:val="24"/>
                <w:lang w:val="en-US" w:eastAsia="zh-CN" w:bidi="ar-SA"/>
              </w:rPr>
              <w:t>（柜台）</w:t>
            </w:r>
            <w:r>
              <w:rPr>
                <w:rFonts w:hint="eastAsia" w:ascii="Times New Roman" w:hAnsi="Times New Roman" w:eastAsia="宋体" w:cs="Times New Roman"/>
                <w:kern w:val="2"/>
                <w:sz w:val="24"/>
                <w:szCs w:val="24"/>
                <w:lang w:val="en-US" w:eastAsia="zh-CN" w:bidi="ar-SA"/>
              </w:rPr>
              <w:t>认证，并完成账号登录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hint="eastAsia" w:ascii="宋体" w:hAnsi="宋体" w:eastAsia="宋体" w:cs="宋体"/>
                <w:sz w:val="24"/>
                <w:szCs w:val="24"/>
                <w:lang w:eastAsia="zh-CN"/>
              </w:rPr>
            </w:pPr>
            <w:r>
              <w:rPr>
                <w:rFonts w:hint="eastAsia" w:ascii="宋体" w:hAnsi="宋体" w:cs="宋体"/>
                <w:sz w:val="24"/>
                <w:szCs w:val="24"/>
                <w:lang w:eastAsia="zh-CN"/>
              </w:rPr>
              <w:t>测试过程</w:t>
            </w:r>
          </w:p>
        </w:tc>
        <w:tc>
          <w:tcPr>
            <w:tcW w:w="7848" w:type="dxa"/>
            <w:vAlign w:val="center"/>
          </w:tcPr>
          <w:p>
            <w:pPr>
              <w:pStyle w:val="46"/>
              <w:numPr>
                <w:ilvl w:val="0"/>
                <w:numId w:val="0"/>
              </w:numPr>
              <w:spacing w:before="187" w:after="187" w:line="240" w:lineRule="auto"/>
              <w:ind w:leftChars="0"/>
              <w:jc w:val="left"/>
              <w:rPr>
                <w:rFonts w:hint="eastAsia"/>
                <w:lang w:val="en-US" w:eastAsia="zh-CN"/>
              </w:rPr>
            </w:pPr>
            <w:bookmarkStart w:id="3" w:name="OLE_LINK30"/>
            <w:r>
              <w:rPr>
                <w:rFonts w:hint="eastAsia"/>
                <w:lang w:val="en-US" w:eastAsia="zh-CN"/>
              </w:rPr>
              <w:t>测试点1：验证登录测试账号通过</w:t>
            </w:r>
            <w:r>
              <w:rPr>
                <w:rFonts w:hint="eastAsia" w:ascii="Times New Roman" w:cs="Times New Roman"/>
                <w:kern w:val="2"/>
                <w:sz w:val="24"/>
                <w:szCs w:val="24"/>
                <w:lang w:val="en-US" w:eastAsia="zh-CN" w:bidi="ar-SA"/>
              </w:rPr>
              <w:t>宏源</w:t>
            </w:r>
            <w:r>
              <w:rPr>
                <w:rFonts w:hint="eastAsia" w:ascii="Times New Roman" w:hAnsi="Times New Roman" w:eastAsia="宋体" w:cs="Times New Roman"/>
                <w:kern w:val="2"/>
                <w:sz w:val="24"/>
                <w:szCs w:val="24"/>
                <w:lang w:val="en-US" w:eastAsia="zh-CN" w:bidi="ar-SA"/>
              </w:rPr>
              <w:t>期货交易信息系统</w:t>
            </w:r>
            <w:r>
              <w:rPr>
                <w:rFonts w:hint="eastAsia" w:ascii="Times New Roman" w:cs="Times New Roman"/>
                <w:kern w:val="2"/>
                <w:sz w:val="24"/>
                <w:szCs w:val="24"/>
                <w:lang w:val="en-US" w:eastAsia="zh-CN" w:bidi="ar-SA"/>
              </w:rPr>
              <w:t>（柜台）</w:t>
            </w:r>
            <w:r>
              <w:rPr>
                <w:rFonts w:hint="eastAsia"/>
                <w:lang w:val="en-US" w:eastAsia="zh-CN"/>
              </w:rPr>
              <w:t>认证、完成账号登录</w:t>
            </w:r>
          </w:p>
          <w:bookmarkEnd w:id="3"/>
          <w:p>
            <w:pPr>
              <w:pStyle w:val="46"/>
              <w:numPr>
                <w:ilvl w:val="0"/>
                <w:numId w:val="0"/>
              </w:numPr>
              <w:spacing w:before="187" w:after="187" w:line="240" w:lineRule="auto"/>
              <w:ind w:leftChars="0"/>
              <w:jc w:val="left"/>
              <w:rPr>
                <w:rFonts w:hint="default" w:eastAsia="宋体"/>
                <w:lang w:val="en-US" w:eastAsia="zh-CN"/>
              </w:rPr>
            </w:pPr>
          </w:p>
          <w:p>
            <w:pPr>
              <w:pStyle w:val="46"/>
              <w:numPr>
                <w:ilvl w:val="0"/>
                <w:numId w:val="0"/>
              </w:numPr>
              <w:spacing w:before="187" w:after="187" w:line="240" w:lineRule="auto"/>
              <w:ind w:leftChars="0"/>
              <w:jc w:val="left"/>
            </w:pPr>
          </w:p>
          <w:p>
            <w:pPr>
              <w:pStyle w:val="46"/>
              <w:numPr>
                <w:ilvl w:val="0"/>
                <w:numId w:val="0"/>
              </w:numPr>
              <w:spacing w:before="187" w:after="187" w:line="240" w:lineRule="auto"/>
              <w:ind w:leftChars="0"/>
              <w:jc w:val="left"/>
              <w:rPr>
                <w:rFonts w:hint="eastAsia" w:eastAsia="宋体"/>
                <w:lang w:eastAsia="zh-CN"/>
              </w:rPr>
            </w:pPr>
          </w:p>
          <w:p>
            <w:pPr>
              <w:pStyle w:val="46"/>
              <w:numPr>
                <w:ilvl w:val="0"/>
                <w:numId w:val="0"/>
              </w:numPr>
              <w:spacing w:before="187" w:after="187" w:line="240" w:lineRule="auto"/>
              <w:ind w:leftChars="0"/>
              <w:jc w:val="left"/>
              <w:rPr>
                <w:rFonts w:hint="default"/>
                <w:color w:val="auto"/>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324" w:hRule="atLeast"/>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判定</w:t>
            </w:r>
          </w:p>
        </w:tc>
        <w:tc>
          <w:tcPr>
            <w:tcW w:w="7848" w:type="dxa"/>
            <w:vAlign w:val="center"/>
          </w:tcPr>
          <w:p>
            <w:pPr>
              <w:pStyle w:val="46"/>
              <w:numPr>
                <w:ilvl w:val="0"/>
                <w:numId w:val="0"/>
              </w:numPr>
              <w:spacing w:before="187" w:after="187" w:line="240" w:lineRule="auto"/>
              <w:ind w:leftChars="0"/>
              <w:jc w:val="left"/>
              <w:rPr>
                <w:rFonts w:hint="default" w:ascii="宋体" w:cs="宋体"/>
                <w:b/>
                <w:bCs/>
                <w:color w:val="FF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改善建议</w:t>
            </w:r>
          </w:p>
        </w:tc>
        <w:tc>
          <w:tcPr>
            <w:tcW w:w="7848" w:type="dxa"/>
            <w:vAlign w:val="center"/>
          </w:tcPr>
          <w:p>
            <w:pPr>
              <w:pStyle w:val="46"/>
              <w:numPr>
                <w:ilvl w:val="0"/>
                <w:numId w:val="0"/>
              </w:numPr>
              <w:spacing w:before="187" w:after="187" w:line="240" w:lineRule="auto"/>
              <w:ind w:leftChars="0"/>
              <w:jc w:val="left"/>
              <w:rPr>
                <w:rFonts w:hint="default" w:ascii="宋体" w:cs="宋体"/>
                <w:b/>
                <w:bCs/>
                <w:color w:val="FF0000"/>
                <w:sz w:val="24"/>
                <w:szCs w:val="24"/>
                <w:lang w:val="en-US" w:eastAsia="zh-CN"/>
              </w:rPr>
            </w:pPr>
            <w:r>
              <w:rPr>
                <w:rFonts w:hint="eastAsia" w:ascii="宋体" w:cs="宋体"/>
                <w:b w:val="0"/>
                <w:bCs w:val="0"/>
                <w:color w:val="auto"/>
                <w:sz w:val="24"/>
                <w:szCs w:val="24"/>
                <w:lang w:val="en-US" w:eastAsia="zh-CN"/>
              </w:rPr>
              <w:t>N/A</w:t>
            </w:r>
          </w:p>
        </w:tc>
      </w:tr>
    </w:tbl>
    <w:p>
      <w:pPr>
        <w:widowControl/>
        <w:jc w:val="left"/>
        <w:rPr>
          <w:rFonts w:ascii="宋体" w:hAnsi="宋体"/>
          <w:sz w:val="24"/>
        </w:rPr>
      </w:pPr>
    </w:p>
    <w:p>
      <w:pPr>
        <w:pStyle w:val="4"/>
        <w:keepNext/>
        <w:keepLines/>
        <w:pageBreakBefore w:val="0"/>
        <w:widowControl w:val="0"/>
        <w:numPr>
          <w:ilvl w:val="2"/>
          <w:numId w:val="7"/>
        </w:numPr>
        <w:tabs>
          <w:tab w:val="left" w:pos="567"/>
        </w:tabs>
        <w:kinsoku/>
        <w:wordWrap/>
        <w:overflowPunct/>
        <w:topLinePunct w:val="0"/>
        <w:autoSpaceDE/>
        <w:autoSpaceDN/>
        <w:bidi w:val="0"/>
        <w:adjustRightInd/>
        <w:snapToGrid/>
        <w:spacing w:line="360" w:lineRule="auto"/>
        <w:ind w:left="0" w:leftChars="0" w:firstLine="0" w:firstLineChars="0"/>
        <w:textAlignment w:val="auto"/>
        <w:outlineLvl w:val="2"/>
        <w:rPr>
          <w:rFonts w:hint="eastAsia"/>
          <w:lang w:val="en-US" w:eastAsia="zh-CN"/>
        </w:rPr>
      </w:pPr>
      <w:r>
        <w:rPr>
          <w:rFonts w:hint="eastAsia"/>
          <w:lang w:val="en-US" w:eastAsia="zh-CN"/>
        </w:rPr>
        <w:t>基础交易功能</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108" w:type="dxa"/>
          <w:bottom w:w="113" w:type="dxa"/>
          <w:right w:w="108" w:type="dxa"/>
        </w:tblCellMar>
      </w:tblPr>
      <w:tblGrid>
        <w:gridCol w:w="794"/>
        <w:gridCol w:w="7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hint="eastAsia" w:ascii="宋体" w:hAnsi="宋体" w:eastAsia="宋体" w:cs="宋体"/>
                <w:sz w:val="24"/>
                <w:szCs w:val="24"/>
                <w:lang w:eastAsia="zh-CN"/>
              </w:rPr>
            </w:pPr>
            <w:r>
              <w:rPr>
                <w:rFonts w:hint="eastAsia" w:ascii="宋体"/>
                <w:kern w:val="0"/>
                <w:sz w:val="24"/>
                <w:szCs w:val="24"/>
                <w:lang w:eastAsia="zh-CN"/>
              </w:rPr>
              <w:t>测试目标</w:t>
            </w:r>
          </w:p>
        </w:tc>
        <w:tc>
          <w:tcPr>
            <w:tcW w:w="7848" w:type="dxa"/>
            <w:vAlign w:val="center"/>
          </w:tcPr>
          <w:p>
            <w:pPr>
              <w:jc w:val="left"/>
              <w:rPr>
                <w:rFonts w:ascii="宋体" w:hAnsi="宋体" w:cs="宋体"/>
                <w:sz w:val="24"/>
                <w:szCs w:val="24"/>
              </w:rPr>
            </w:pPr>
            <w:r>
              <w:rPr>
                <w:rFonts w:hint="eastAsia" w:ascii="宋体" w:hAnsi="宋体" w:cs="宋体"/>
                <w:sz w:val="24"/>
                <w:szCs w:val="24"/>
              </w:rPr>
              <w:t>检查期货程序化交易系统是否具备基础交易功能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通过要求</w:t>
            </w:r>
          </w:p>
        </w:tc>
        <w:tc>
          <w:tcPr>
            <w:tcW w:w="7848" w:type="dxa"/>
            <w:vAlign w:val="center"/>
          </w:tcPr>
          <w:p>
            <w:pPr>
              <w:pStyle w:val="93"/>
              <w:tabs>
                <w:tab w:val="center" w:pos="4201"/>
                <w:tab w:val="right" w:leader="dot" w:pos="9298"/>
              </w:tabs>
              <w:ind w:firstLine="0" w:firstLineChars="0"/>
              <w:rPr>
                <w:rFonts w:hint="default" w:hAnsi="宋体" w:cs="宋体"/>
                <w:sz w:val="24"/>
                <w:szCs w:val="24"/>
                <w:lang w:val="en-US"/>
              </w:rPr>
            </w:pPr>
            <w:r>
              <w:rPr>
                <w:rFonts w:hint="eastAsia" w:ascii="宋体" w:hAnsi="宋体" w:eastAsia="宋体" w:cs="宋体"/>
                <w:kern w:val="2"/>
                <w:sz w:val="24"/>
                <w:szCs w:val="24"/>
                <w:lang w:val="en-US" w:eastAsia="zh-CN" w:bidi="ar-SA"/>
              </w:rPr>
              <w:t>期货程序化交易系统具备基础交易功能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hint="eastAsia" w:ascii="宋体" w:hAnsi="宋体" w:eastAsia="宋体" w:cs="宋体"/>
                <w:sz w:val="24"/>
                <w:szCs w:val="24"/>
                <w:lang w:eastAsia="zh-CN"/>
              </w:rPr>
            </w:pPr>
            <w:r>
              <w:rPr>
                <w:rFonts w:hint="eastAsia" w:ascii="宋体" w:hAnsi="宋体" w:cs="宋体"/>
                <w:sz w:val="24"/>
                <w:szCs w:val="24"/>
                <w:lang w:eastAsia="zh-CN"/>
              </w:rPr>
              <w:t>测试过程</w:t>
            </w:r>
          </w:p>
        </w:tc>
        <w:tc>
          <w:tcPr>
            <w:tcW w:w="7848" w:type="dxa"/>
            <w:vAlign w:val="center"/>
          </w:tcPr>
          <w:p>
            <w:pPr>
              <w:pStyle w:val="46"/>
              <w:numPr>
                <w:ilvl w:val="0"/>
                <w:numId w:val="0"/>
              </w:numPr>
              <w:spacing w:before="187" w:after="187" w:line="240" w:lineRule="auto"/>
              <w:ind w:leftChars="0"/>
              <w:jc w:val="left"/>
              <w:rPr>
                <w:rFonts w:hint="default"/>
                <w:lang w:val="en-US" w:eastAsia="zh-CN"/>
              </w:rPr>
            </w:pPr>
            <w:r>
              <w:rPr>
                <w:rFonts w:hint="eastAsia"/>
                <w:lang w:val="en-US" w:eastAsia="zh-CN"/>
              </w:rPr>
              <w:t>测试点1：验证能正常下达开仓指令</w:t>
            </w:r>
          </w:p>
          <w:p>
            <w:pPr>
              <w:pStyle w:val="46"/>
              <w:numPr>
                <w:ilvl w:val="0"/>
                <w:numId w:val="0"/>
              </w:numPr>
              <w:spacing w:before="187" w:after="187" w:line="240" w:lineRule="auto"/>
              <w:ind w:leftChars="0"/>
              <w:jc w:val="left"/>
              <w:rPr>
                <w:rFonts w:hint="eastAsia"/>
                <w:lang w:val="en-US" w:eastAsia="zh-CN"/>
              </w:rPr>
            </w:pPr>
          </w:p>
          <w:p>
            <w:pPr>
              <w:pStyle w:val="46"/>
              <w:numPr>
                <w:ilvl w:val="0"/>
                <w:numId w:val="0"/>
              </w:numPr>
              <w:spacing w:before="187" w:after="187" w:line="240" w:lineRule="auto"/>
              <w:ind w:leftChars="0"/>
              <w:jc w:val="left"/>
              <w:rPr>
                <w:rFonts w:hint="default"/>
                <w:lang w:val="en-US" w:eastAsia="zh-CN"/>
              </w:rPr>
            </w:pPr>
            <w:r>
              <w:rPr>
                <w:rFonts w:hint="eastAsia"/>
                <w:lang w:val="en-US" w:eastAsia="zh-CN"/>
              </w:rPr>
              <w:t>测试点2：验证能正常下达平仓指令</w:t>
            </w:r>
          </w:p>
          <w:p>
            <w:pPr>
              <w:pStyle w:val="46"/>
              <w:numPr>
                <w:ilvl w:val="0"/>
                <w:numId w:val="0"/>
              </w:numPr>
              <w:spacing w:before="187" w:after="187" w:line="240" w:lineRule="auto"/>
              <w:ind w:leftChars="0"/>
              <w:jc w:val="left"/>
              <w:rPr>
                <w:rFonts w:hint="eastAsia"/>
                <w:lang w:val="en-US" w:eastAsia="zh-CN"/>
              </w:rPr>
            </w:pPr>
          </w:p>
          <w:p>
            <w:pPr>
              <w:pStyle w:val="46"/>
              <w:numPr>
                <w:ilvl w:val="0"/>
                <w:numId w:val="0"/>
              </w:numPr>
              <w:spacing w:before="187" w:after="187" w:line="240" w:lineRule="auto"/>
              <w:ind w:leftChars="0"/>
              <w:jc w:val="left"/>
              <w:rPr>
                <w:rFonts w:hint="default"/>
                <w:lang w:val="en-US" w:eastAsia="zh-CN"/>
              </w:rPr>
            </w:pPr>
            <w:r>
              <w:rPr>
                <w:rFonts w:hint="eastAsia"/>
                <w:lang w:val="en-US" w:eastAsia="zh-CN"/>
              </w:rPr>
              <w:t>测试点3：验证能正常下达撤单指令</w:t>
            </w:r>
          </w:p>
          <w:p>
            <w:pPr>
              <w:pStyle w:val="46"/>
              <w:numPr>
                <w:ilvl w:val="0"/>
                <w:numId w:val="0"/>
              </w:numPr>
              <w:spacing w:before="187" w:after="187" w:line="240" w:lineRule="auto"/>
              <w:ind w:leftChars="0"/>
              <w:jc w:val="left"/>
              <w:rPr>
                <w:rFonts w:hint="eastAsia" w:eastAsia="宋体"/>
                <w:lang w:eastAsia="zh-CN"/>
              </w:rPr>
            </w:pPr>
          </w:p>
          <w:p>
            <w:pPr>
              <w:pStyle w:val="46"/>
              <w:numPr>
                <w:ilvl w:val="0"/>
                <w:numId w:val="0"/>
              </w:numPr>
              <w:spacing w:before="187" w:after="187" w:line="240" w:lineRule="auto"/>
              <w:ind w:leftChars="0"/>
              <w:jc w:val="left"/>
              <w:rPr>
                <w:rFonts w:hint="default"/>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324" w:hRule="atLeast"/>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判定</w:t>
            </w:r>
          </w:p>
        </w:tc>
        <w:tc>
          <w:tcPr>
            <w:tcW w:w="7848" w:type="dxa"/>
            <w:vAlign w:val="center"/>
          </w:tcPr>
          <w:p>
            <w:pPr>
              <w:pStyle w:val="46"/>
              <w:numPr>
                <w:ilvl w:val="0"/>
                <w:numId w:val="0"/>
              </w:numPr>
              <w:spacing w:before="187" w:after="187" w:line="240" w:lineRule="auto"/>
              <w:ind w:leftChars="0"/>
              <w:jc w:val="left"/>
              <w:rPr>
                <w:rFonts w:hint="default" w:ascii="宋体" w:cs="宋体"/>
                <w:b/>
                <w:bCs/>
                <w:color w:val="FF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改善建议</w:t>
            </w:r>
          </w:p>
        </w:tc>
        <w:tc>
          <w:tcPr>
            <w:tcW w:w="7848" w:type="dxa"/>
            <w:vAlign w:val="center"/>
          </w:tcPr>
          <w:p>
            <w:pPr>
              <w:pStyle w:val="46"/>
              <w:numPr>
                <w:ilvl w:val="0"/>
                <w:numId w:val="0"/>
              </w:numPr>
              <w:spacing w:before="187" w:after="187" w:line="240" w:lineRule="auto"/>
              <w:ind w:leftChars="0"/>
              <w:jc w:val="left"/>
              <w:rPr>
                <w:rFonts w:hint="default" w:ascii="宋体" w:cs="宋体"/>
                <w:b/>
                <w:bCs/>
                <w:color w:val="FF0000"/>
                <w:sz w:val="24"/>
                <w:szCs w:val="24"/>
                <w:lang w:val="en-US" w:eastAsia="zh-CN"/>
              </w:rPr>
            </w:pPr>
            <w:r>
              <w:rPr>
                <w:rFonts w:hint="eastAsia" w:ascii="宋体" w:cs="宋体"/>
                <w:b w:val="0"/>
                <w:bCs w:val="0"/>
                <w:color w:val="auto"/>
                <w:sz w:val="24"/>
                <w:szCs w:val="24"/>
                <w:lang w:val="en-US" w:eastAsia="zh-CN"/>
              </w:rPr>
              <w:t>N/A</w:t>
            </w:r>
          </w:p>
        </w:tc>
      </w:tr>
    </w:tbl>
    <w:p>
      <w:pPr>
        <w:pStyle w:val="46"/>
        <w:spacing w:before="187" w:after="187"/>
        <w:rPr>
          <w:rFonts w:hint="eastAsia"/>
          <w:lang w:val="en-US"/>
        </w:rPr>
      </w:pPr>
    </w:p>
    <w:p>
      <w:pPr>
        <w:pStyle w:val="3"/>
        <w:numPr>
          <w:ilvl w:val="1"/>
          <w:numId w:val="7"/>
        </w:numPr>
        <w:tabs>
          <w:tab w:val="clear" w:pos="0"/>
        </w:tabs>
      </w:pPr>
      <w:r>
        <w:rPr>
          <w:rFonts w:hint="eastAsia"/>
          <w:lang w:val="en-US" w:eastAsia="zh-CN"/>
        </w:rPr>
        <w:t>异常监测</w:t>
      </w:r>
    </w:p>
    <w:p>
      <w:pPr>
        <w:pStyle w:val="4"/>
        <w:keepNext/>
        <w:keepLines/>
        <w:pageBreakBefore w:val="0"/>
        <w:widowControl w:val="0"/>
        <w:numPr>
          <w:ilvl w:val="2"/>
          <w:numId w:val="7"/>
        </w:numPr>
        <w:tabs>
          <w:tab w:val="left" w:pos="567"/>
        </w:tabs>
        <w:kinsoku/>
        <w:wordWrap/>
        <w:overflowPunct/>
        <w:topLinePunct w:val="0"/>
        <w:autoSpaceDE/>
        <w:autoSpaceDN/>
        <w:bidi w:val="0"/>
        <w:adjustRightInd/>
        <w:snapToGrid/>
        <w:spacing w:line="360" w:lineRule="auto"/>
        <w:ind w:left="0" w:leftChars="0" w:firstLine="0" w:firstLineChars="0"/>
        <w:textAlignment w:val="auto"/>
        <w:outlineLvl w:val="2"/>
        <w:rPr>
          <w:rFonts w:hint="eastAsia"/>
          <w:lang w:val="en-US" w:eastAsia="zh-CN"/>
        </w:rPr>
      </w:pPr>
      <w:r>
        <w:rPr>
          <w:rFonts w:hint="eastAsia"/>
          <w:lang w:val="en-US" w:eastAsia="zh-CN"/>
        </w:rPr>
        <w:t>系统连接异常监测功能</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108" w:type="dxa"/>
          <w:bottom w:w="113" w:type="dxa"/>
          <w:right w:w="108" w:type="dxa"/>
        </w:tblCellMar>
      </w:tblPr>
      <w:tblGrid>
        <w:gridCol w:w="794"/>
        <w:gridCol w:w="7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94" w:type="dxa"/>
            <w:shd w:val="clear" w:color="auto" w:fill="BEBEBE"/>
            <w:vAlign w:val="center"/>
          </w:tcPr>
          <w:p>
            <w:pPr>
              <w:jc w:val="distribute"/>
              <w:rPr>
                <w:rFonts w:hint="eastAsia" w:ascii="宋体" w:hAnsi="宋体" w:eastAsia="宋体" w:cs="宋体"/>
                <w:sz w:val="24"/>
                <w:szCs w:val="24"/>
                <w:lang w:eastAsia="zh-CN"/>
              </w:rPr>
            </w:pPr>
            <w:r>
              <w:rPr>
                <w:rFonts w:hint="eastAsia" w:ascii="宋体"/>
                <w:kern w:val="0"/>
                <w:sz w:val="24"/>
                <w:szCs w:val="24"/>
                <w:lang w:eastAsia="zh-CN"/>
              </w:rPr>
              <w:t>测试目标</w:t>
            </w:r>
          </w:p>
        </w:tc>
        <w:tc>
          <w:tcPr>
            <w:tcW w:w="7848" w:type="dxa"/>
            <w:vAlign w:val="center"/>
          </w:tcPr>
          <w:p>
            <w:pPr>
              <w:jc w:val="left"/>
              <w:rPr>
                <w:rFonts w:ascii="宋体" w:hAnsi="宋体" w:cs="宋体"/>
                <w:sz w:val="24"/>
                <w:szCs w:val="24"/>
              </w:rPr>
            </w:pPr>
            <w:r>
              <w:rPr>
                <w:rFonts w:hint="eastAsia" w:ascii="宋体" w:hAnsi="宋体" w:cs="宋体"/>
                <w:sz w:val="24"/>
                <w:szCs w:val="24"/>
              </w:rPr>
              <w:t>检查期货程序化交易系统是否具备系统连接状态监测功能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通过要求</w:t>
            </w:r>
          </w:p>
        </w:tc>
        <w:tc>
          <w:tcPr>
            <w:tcW w:w="7848" w:type="dxa"/>
            <w:vAlign w:val="center"/>
          </w:tcPr>
          <w:p>
            <w:pPr>
              <w:pStyle w:val="93"/>
              <w:tabs>
                <w:tab w:val="center" w:pos="4201"/>
                <w:tab w:val="right" w:leader="dot" w:pos="9298"/>
              </w:tabs>
              <w:ind w:firstLine="0" w:firstLineChars="0"/>
              <w:rPr>
                <w:rFonts w:hAnsi="宋体" w:cs="宋体"/>
                <w:sz w:val="24"/>
                <w:szCs w:val="24"/>
              </w:rPr>
            </w:pPr>
            <w:r>
              <w:rPr>
                <w:rFonts w:hint="eastAsia"/>
                <w:sz w:val="24"/>
                <w:szCs w:val="24"/>
              </w:rPr>
              <w:t>期货程序化交易系统具备监测系统连接状态的功能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hint="eastAsia" w:ascii="宋体" w:hAnsi="宋体" w:eastAsia="宋体" w:cs="宋体"/>
                <w:sz w:val="24"/>
                <w:szCs w:val="24"/>
                <w:lang w:eastAsia="zh-CN"/>
              </w:rPr>
            </w:pPr>
            <w:r>
              <w:rPr>
                <w:rFonts w:hint="eastAsia" w:ascii="宋体" w:hAnsi="宋体" w:cs="宋体"/>
                <w:sz w:val="24"/>
                <w:szCs w:val="24"/>
                <w:lang w:eastAsia="zh-CN"/>
              </w:rPr>
              <w:t>测试过程</w:t>
            </w:r>
          </w:p>
        </w:tc>
        <w:tc>
          <w:tcPr>
            <w:tcW w:w="7848" w:type="dxa"/>
            <w:vAlign w:val="center"/>
          </w:tcPr>
          <w:p>
            <w:pPr>
              <w:pStyle w:val="46"/>
              <w:numPr>
                <w:ilvl w:val="0"/>
                <w:numId w:val="0"/>
              </w:numPr>
              <w:spacing w:before="187" w:after="187" w:line="240" w:lineRule="auto"/>
              <w:ind w:leftChars="0"/>
              <w:jc w:val="left"/>
              <w:rPr>
                <w:rFonts w:hint="eastAsia"/>
                <w:lang w:val="en-US" w:eastAsia="zh-CN"/>
              </w:rPr>
            </w:pPr>
            <w:r>
              <w:rPr>
                <w:rFonts w:hint="eastAsia"/>
                <w:lang w:val="en-US" w:eastAsia="zh-CN"/>
              </w:rPr>
              <w:t>测试点1：验证与</w:t>
            </w:r>
            <w:r>
              <w:rPr>
                <w:rFonts w:hint="eastAsia" w:ascii="Times New Roman" w:cs="Times New Roman"/>
                <w:kern w:val="2"/>
                <w:sz w:val="24"/>
                <w:szCs w:val="24"/>
                <w:lang w:val="en-US" w:eastAsia="zh-CN" w:bidi="ar-SA"/>
              </w:rPr>
              <w:t>宏源</w:t>
            </w:r>
            <w:r>
              <w:rPr>
                <w:rFonts w:hint="eastAsia" w:ascii="Times New Roman" w:hAnsi="Times New Roman" w:eastAsia="宋体" w:cs="Times New Roman"/>
                <w:kern w:val="2"/>
                <w:sz w:val="24"/>
                <w:szCs w:val="24"/>
                <w:lang w:val="en-US" w:eastAsia="zh-CN" w:bidi="ar-SA"/>
              </w:rPr>
              <w:t>期货交易信息系统</w:t>
            </w:r>
            <w:r>
              <w:rPr>
                <w:rFonts w:hint="eastAsia" w:ascii="Times New Roman" w:cs="Times New Roman"/>
                <w:kern w:val="2"/>
                <w:sz w:val="24"/>
                <w:szCs w:val="24"/>
                <w:lang w:val="en-US" w:eastAsia="zh-CN" w:bidi="ar-SA"/>
              </w:rPr>
              <w:t>（柜台）</w:t>
            </w:r>
            <w:r>
              <w:rPr>
                <w:rFonts w:hint="eastAsia"/>
                <w:lang w:val="en-US" w:eastAsia="zh-CN"/>
              </w:rPr>
              <w:t>连接成功时，能正常显示连接成功</w:t>
            </w:r>
          </w:p>
          <w:p>
            <w:pPr>
              <w:pStyle w:val="46"/>
              <w:numPr>
                <w:ilvl w:val="0"/>
                <w:numId w:val="0"/>
              </w:numPr>
              <w:spacing w:before="187" w:after="187" w:line="240" w:lineRule="auto"/>
              <w:ind w:leftChars="0"/>
              <w:jc w:val="left"/>
              <w:rPr>
                <w:rFonts w:hint="eastAsia"/>
                <w:lang w:val="en-US" w:eastAsia="zh-CN"/>
              </w:rPr>
            </w:pPr>
          </w:p>
          <w:p>
            <w:pPr>
              <w:pStyle w:val="46"/>
              <w:numPr>
                <w:ilvl w:val="0"/>
                <w:numId w:val="0"/>
              </w:numPr>
              <w:spacing w:before="187" w:after="187" w:line="240" w:lineRule="auto"/>
              <w:ind w:leftChars="0"/>
              <w:jc w:val="left"/>
              <w:rPr>
                <w:rFonts w:hint="eastAsia"/>
                <w:lang w:val="en-US" w:eastAsia="zh-CN"/>
              </w:rPr>
            </w:pPr>
            <w:r>
              <w:rPr>
                <w:rFonts w:hint="eastAsia"/>
                <w:lang w:val="en-US" w:eastAsia="zh-CN"/>
              </w:rPr>
              <w:t>测试点2：验证与</w:t>
            </w:r>
            <w:r>
              <w:rPr>
                <w:rFonts w:hint="eastAsia" w:ascii="Times New Roman" w:cs="Times New Roman"/>
                <w:kern w:val="2"/>
                <w:sz w:val="24"/>
                <w:szCs w:val="24"/>
                <w:lang w:val="en-US" w:eastAsia="zh-CN" w:bidi="ar-SA"/>
              </w:rPr>
              <w:t>宏源</w:t>
            </w:r>
            <w:r>
              <w:rPr>
                <w:rFonts w:hint="eastAsia" w:ascii="Times New Roman" w:hAnsi="Times New Roman" w:eastAsia="宋体" w:cs="Times New Roman"/>
                <w:kern w:val="2"/>
                <w:sz w:val="24"/>
                <w:szCs w:val="24"/>
                <w:lang w:val="en-US" w:eastAsia="zh-CN" w:bidi="ar-SA"/>
              </w:rPr>
              <w:t>期货交易信息系统</w:t>
            </w:r>
            <w:r>
              <w:rPr>
                <w:rFonts w:hint="eastAsia" w:ascii="Times New Roman" w:cs="Times New Roman"/>
                <w:kern w:val="2"/>
                <w:sz w:val="24"/>
                <w:szCs w:val="24"/>
                <w:lang w:val="en-US" w:eastAsia="zh-CN" w:bidi="ar-SA"/>
              </w:rPr>
              <w:t>（柜台）</w:t>
            </w:r>
            <w:r>
              <w:rPr>
                <w:rFonts w:hint="eastAsia"/>
                <w:lang w:val="en-US" w:eastAsia="zh-CN"/>
              </w:rPr>
              <w:t>连接断开，能正常显示连接断开</w:t>
            </w:r>
          </w:p>
          <w:p>
            <w:pPr>
              <w:pStyle w:val="46"/>
              <w:numPr>
                <w:ilvl w:val="0"/>
                <w:numId w:val="0"/>
              </w:numPr>
              <w:spacing w:before="187" w:after="187" w:line="240" w:lineRule="auto"/>
              <w:ind w:leftChars="0"/>
              <w:jc w:val="left"/>
              <w:rPr>
                <w:rFonts w:hint="default"/>
                <w:lang w:val="en-US" w:eastAsia="zh-CN"/>
              </w:rPr>
            </w:pPr>
          </w:p>
          <w:p>
            <w:pPr>
              <w:pStyle w:val="46"/>
              <w:numPr>
                <w:ilvl w:val="0"/>
                <w:numId w:val="0"/>
              </w:numPr>
              <w:spacing w:before="187" w:after="187" w:line="240" w:lineRule="auto"/>
              <w:ind w:leftChars="0"/>
              <w:jc w:val="left"/>
              <w:rPr>
                <w:rFonts w:hint="default"/>
                <w:lang w:val="en-US" w:eastAsia="zh-CN"/>
              </w:rPr>
            </w:pPr>
            <w:r>
              <w:rPr>
                <w:rFonts w:hint="eastAsia"/>
                <w:lang w:val="en-US" w:eastAsia="zh-CN"/>
              </w:rPr>
              <w:t>测试点3：验证与</w:t>
            </w:r>
            <w:r>
              <w:rPr>
                <w:rFonts w:hint="eastAsia" w:ascii="Times New Roman" w:cs="Times New Roman"/>
                <w:kern w:val="2"/>
                <w:sz w:val="24"/>
                <w:szCs w:val="24"/>
                <w:lang w:val="en-US" w:eastAsia="zh-CN" w:bidi="ar-SA"/>
              </w:rPr>
              <w:t>宏源</w:t>
            </w:r>
            <w:r>
              <w:rPr>
                <w:rFonts w:hint="eastAsia" w:ascii="Times New Roman" w:hAnsi="Times New Roman" w:eastAsia="宋体" w:cs="Times New Roman"/>
                <w:kern w:val="2"/>
                <w:sz w:val="24"/>
                <w:szCs w:val="24"/>
                <w:lang w:val="en-US" w:eastAsia="zh-CN" w:bidi="ar-SA"/>
              </w:rPr>
              <w:t>期货交易信息系统</w:t>
            </w:r>
            <w:r>
              <w:rPr>
                <w:rFonts w:hint="eastAsia" w:ascii="Times New Roman" w:cs="Times New Roman"/>
                <w:kern w:val="2"/>
                <w:sz w:val="24"/>
                <w:szCs w:val="24"/>
                <w:lang w:val="en-US" w:eastAsia="zh-CN" w:bidi="ar-SA"/>
              </w:rPr>
              <w:t>（柜台）</w:t>
            </w:r>
            <w:r>
              <w:rPr>
                <w:rFonts w:hint="eastAsia"/>
                <w:lang w:val="en-US" w:eastAsia="zh-CN"/>
              </w:rPr>
              <w:t>连接断开，能正常显示重连成功</w:t>
            </w:r>
          </w:p>
          <w:p>
            <w:pPr>
              <w:pStyle w:val="46"/>
              <w:numPr>
                <w:ilvl w:val="0"/>
                <w:numId w:val="0"/>
              </w:numPr>
              <w:spacing w:before="187" w:after="187" w:line="240" w:lineRule="auto"/>
              <w:ind w:leftChars="0"/>
              <w:jc w:val="left"/>
              <w:rPr>
                <w:rFonts w:hint="default"/>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24" w:hRule="atLeast"/>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判定</w:t>
            </w:r>
          </w:p>
        </w:tc>
        <w:tc>
          <w:tcPr>
            <w:tcW w:w="7848" w:type="dxa"/>
            <w:vAlign w:val="center"/>
          </w:tcPr>
          <w:p>
            <w:pPr>
              <w:pStyle w:val="46"/>
              <w:numPr>
                <w:ilvl w:val="0"/>
                <w:numId w:val="0"/>
              </w:numPr>
              <w:spacing w:before="187" w:after="187" w:line="240" w:lineRule="auto"/>
              <w:ind w:leftChars="0"/>
              <w:jc w:val="left"/>
              <w:rPr>
                <w:rFonts w:hint="default" w:ascii="宋体" w:cs="宋体"/>
                <w:b/>
                <w:bCs/>
                <w:color w:val="FF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改善建议</w:t>
            </w:r>
          </w:p>
        </w:tc>
        <w:tc>
          <w:tcPr>
            <w:tcW w:w="7848" w:type="dxa"/>
            <w:vAlign w:val="center"/>
          </w:tcPr>
          <w:p>
            <w:pPr>
              <w:pStyle w:val="46"/>
              <w:numPr>
                <w:ilvl w:val="0"/>
                <w:numId w:val="0"/>
              </w:numPr>
              <w:spacing w:before="187" w:after="187" w:line="240" w:lineRule="auto"/>
              <w:ind w:leftChars="0"/>
              <w:jc w:val="left"/>
              <w:rPr>
                <w:rFonts w:hint="default" w:ascii="宋体" w:cs="宋体"/>
                <w:b/>
                <w:bCs/>
                <w:color w:val="FF0000"/>
                <w:sz w:val="24"/>
                <w:szCs w:val="24"/>
                <w:lang w:val="en-US" w:eastAsia="zh-CN"/>
              </w:rPr>
            </w:pPr>
            <w:r>
              <w:rPr>
                <w:rFonts w:hint="eastAsia" w:ascii="宋体" w:cs="宋体"/>
                <w:b w:val="0"/>
                <w:bCs w:val="0"/>
                <w:color w:val="auto"/>
                <w:sz w:val="24"/>
                <w:szCs w:val="24"/>
                <w:lang w:val="en-US" w:eastAsia="zh-CN"/>
              </w:rPr>
              <w:t>N/A</w:t>
            </w:r>
          </w:p>
        </w:tc>
      </w:tr>
    </w:tbl>
    <w:p>
      <w:pPr>
        <w:pStyle w:val="46"/>
        <w:spacing w:before="187" w:after="187"/>
        <w:rPr>
          <w:rFonts w:hint="eastAsia"/>
          <w:lang w:val="en-US"/>
        </w:rPr>
      </w:pPr>
    </w:p>
    <w:p>
      <w:pPr>
        <w:pStyle w:val="4"/>
        <w:keepNext/>
        <w:keepLines/>
        <w:pageBreakBefore w:val="0"/>
        <w:widowControl w:val="0"/>
        <w:numPr>
          <w:ilvl w:val="2"/>
          <w:numId w:val="7"/>
        </w:numPr>
        <w:tabs>
          <w:tab w:val="left" w:pos="567"/>
        </w:tabs>
        <w:kinsoku/>
        <w:wordWrap/>
        <w:overflowPunct/>
        <w:topLinePunct w:val="0"/>
        <w:autoSpaceDE/>
        <w:autoSpaceDN/>
        <w:bidi w:val="0"/>
        <w:adjustRightInd/>
        <w:snapToGrid/>
        <w:spacing w:line="360" w:lineRule="auto"/>
        <w:ind w:left="0" w:leftChars="0" w:firstLine="0" w:firstLineChars="0"/>
        <w:textAlignment w:val="auto"/>
        <w:outlineLvl w:val="2"/>
        <w:rPr>
          <w:rFonts w:hint="eastAsia"/>
          <w:lang w:val="en-US" w:eastAsia="zh-CN"/>
        </w:rPr>
      </w:pPr>
      <w:r>
        <w:rPr>
          <w:rFonts w:hint="eastAsia"/>
          <w:lang w:val="en-US" w:eastAsia="zh-CN"/>
        </w:rPr>
        <w:t>报撤单笔数监测功能</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108" w:type="dxa"/>
          <w:bottom w:w="113" w:type="dxa"/>
          <w:right w:w="108" w:type="dxa"/>
        </w:tblCellMar>
      </w:tblPr>
      <w:tblGrid>
        <w:gridCol w:w="794"/>
        <w:gridCol w:w="7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hint="eastAsia" w:ascii="宋体" w:hAnsi="宋体" w:eastAsia="宋体" w:cs="宋体"/>
                <w:sz w:val="24"/>
                <w:szCs w:val="24"/>
                <w:lang w:eastAsia="zh-CN"/>
              </w:rPr>
            </w:pPr>
            <w:r>
              <w:rPr>
                <w:rFonts w:hint="eastAsia" w:ascii="宋体"/>
                <w:kern w:val="0"/>
                <w:sz w:val="24"/>
                <w:szCs w:val="24"/>
                <w:lang w:eastAsia="zh-CN"/>
              </w:rPr>
              <w:t>测试目标</w:t>
            </w:r>
          </w:p>
        </w:tc>
        <w:tc>
          <w:tcPr>
            <w:tcW w:w="7848" w:type="dxa"/>
            <w:vAlign w:val="center"/>
          </w:tcPr>
          <w:p>
            <w:pPr>
              <w:jc w:val="left"/>
              <w:rPr>
                <w:rFonts w:hint="eastAsia" w:ascii="宋体" w:hAnsi="宋体" w:eastAsia="宋体" w:cs="宋体"/>
                <w:sz w:val="24"/>
                <w:szCs w:val="24"/>
                <w:lang w:eastAsia="zh-CN"/>
              </w:rPr>
            </w:pPr>
            <w:r>
              <w:rPr>
                <w:rFonts w:hint="eastAsia" w:ascii="宋体" w:hAnsi="宋体" w:cs="宋体"/>
                <w:sz w:val="24"/>
                <w:szCs w:val="24"/>
                <w:highlight w:val="none"/>
                <w:lang w:eastAsia="zh-CN"/>
              </w:rPr>
              <w:t>检查</w:t>
            </w:r>
            <w:r>
              <w:rPr>
                <w:rFonts w:hint="eastAsia" w:ascii="宋体" w:hAnsi="宋体" w:cs="宋体"/>
                <w:sz w:val="24"/>
                <w:szCs w:val="24"/>
                <w:highlight w:val="none"/>
                <w:lang w:val="en-US" w:eastAsia="zh-CN"/>
              </w:rPr>
              <w:t>期货</w:t>
            </w:r>
            <w:r>
              <w:rPr>
                <w:rFonts w:hint="eastAsia" w:ascii="宋体" w:hAnsi="宋体" w:cs="宋体"/>
                <w:sz w:val="24"/>
                <w:szCs w:val="24"/>
                <w:highlight w:val="none"/>
                <w:lang w:eastAsia="zh-CN"/>
              </w:rPr>
              <w:t>程序化交易系统是否</w:t>
            </w:r>
            <w:r>
              <w:rPr>
                <w:rFonts w:hint="eastAsia" w:ascii="宋体" w:hAnsi="宋体" w:cs="宋体"/>
                <w:sz w:val="24"/>
                <w:szCs w:val="24"/>
                <w:highlight w:val="none"/>
                <w:lang w:val="en-US" w:eastAsia="zh-CN"/>
              </w:rPr>
              <w:t>具备报撤单笔数监测功能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通过要求</w:t>
            </w:r>
          </w:p>
        </w:tc>
        <w:tc>
          <w:tcPr>
            <w:tcW w:w="7848" w:type="dxa"/>
            <w:vAlign w:val="center"/>
          </w:tcPr>
          <w:p>
            <w:pPr>
              <w:pStyle w:val="93"/>
              <w:tabs>
                <w:tab w:val="center" w:pos="4201"/>
                <w:tab w:val="right" w:leader="dot" w:pos="9298"/>
              </w:tabs>
              <w:ind w:firstLine="0" w:firstLineChars="0"/>
              <w:rPr>
                <w:rFonts w:hint="eastAsia" w:hAnsi="宋体" w:eastAsia="宋体" w:cs="宋体"/>
                <w:sz w:val="24"/>
                <w:szCs w:val="24"/>
                <w:lang w:eastAsia="zh-CN"/>
              </w:rPr>
            </w:pPr>
            <w:r>
              <w:rPr>
                <w:rFonts w:hint="eastAsia" w:ascii="宋体" w:hAnsi="宋体" w:cs="宋体"/>
                <w:sz w:val="24"/>
                <w:szCs w:val="24"/>
                <w:highlight w:val="none"/>
                <w:lang w:val="en-US" w:eastAsia="zh-CN"/>
              </w:rPr>
              <w:t>期货</w:t>
            </w:r>
            <w:r>
              <w:rPr>
                <w:rFonts w:hint="eastAsia" w:ascii="宋体" w:hAnsi="宋体" w:cs="宋体"/>
                <w:sz w:val="24"/>
                <w:szCs w:val="24"/>
                <w:highlight w:val="none"/>
                <w:lang w:eastAsia="zh-CN"/>
              </w:rPr>
              <w:t>程序化交易系统</w:t>
            </w:r>
            <w:r>
              <w:rPr>
                <w:rFonts w:hint="eastAsia" w:ascii="宋体" w:hAnsi="宋体" w:cs="宋体"/>
                <w:sz w:val="24"/>
                <w:szCs w:val="24"/>
                <w:highlight w:val="none"/>
                <w:lang w:val="en-US" w:eastAsia="zh-CN"/>
              </w:rPr>
              <w:t>具备报撤单笔数统计及监测的功能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hint="eastAsia" w:ascii="宋体" w:hAnsi="宋体" w:eastAsia="宋体" w:cs="宋体"/>
                <w:sz w:val="24"/>
                <w:szCs w:val="24"/>
                <w:lang w:eastAsia="zh-CN"/>
              </w:rPr>
            </w:pPr>
            <w:r>
              <w:rPr>
                <w:rFonts w:hint="eastAsia" w:ascii="宋体" w:hAnsi="宋体" w:cs="宋体"/>
                <w:sz w:val="24"/>
                <w:szCs w:val="24"/>
                <w:lang w:eastAsia="zh-CN"/>
              </w:rPr>
              <w:t>测试过程</w:t>
            </w:r>
          </w:p>
        </w:tc>
        <w:tc>
          <w:tcPr>
            <w:tcW w:w="7848" w:type="dxa"/>
            <w:vAlign w:val="center"/>
          </w:tcPr>
          <w:p>
            <w:pPr>
              <w:pStyle w:val="46"/>
              <w:numPr>
                <w:ilvl w:val="0"/>
                <w:numId w:val="0"/>
              </w:numPr>
              <w:spacing w:before="187" w:after="187" w:line="240" w:lineRule="auto"/>
              <w:ind w:leftChars="0"/>
              <w:jc w:val="left"/>
              <w:rPr>
                <w:rFonts w:hint="eastAsia"/>
                <w:lang w:val="en-US" w:eastAsia="zh-CN"/>
              </w:rPr>
            </w:pPr>
            <w:r>
              <w:rPr>
                <w:rFonts w:hint="eastAsia"/>
                <w:lang w:val="en-US" w:eastAsia="zh-CN"/>
              </w:rPr>
              <w:t>测试点1：验证能正常统计报单笔数</w:t>
            </w:r>
          </w:p>
          <w:p>
            <w:pPr>
              <w:pStyle w:val="46"/>
              <w:numPr>
                <w:ilvl w:val="0"/>
                <w:numId w:val="0"/>
              </w:numPr>
              <w:spacing w:before="187" w:after="187" w:line="240" w:lineRule="auto"/>
              <w:ind w:leftChars="0"/>
              <w:jc w:val="left"/>
              <w:rPr>
                <w:rFonts w:hint="default"/>
                <w:lang w:val="en-US" w:eastAsia="zh-CN"/>
              </w:rPr>
            </w:pPr>
          </w:p>
          <w:p>
            <w:pPr>
              <w:pStyle w:val="46"/>
              <w:numPr>
                <w:ilvl w:val="0"/>
                <w:numId w:val="0"/>
              </w:numPr>
              <w:spacing w:before="187" w:after="187" w:line="240" w:lineRule="auto"/>
              <w:ind w:leftChars="0"/>
              <w:jc w:val="left"/>
              <w:rPr>
                <w:rFonts w:hint="default"/>
                <w:lang w:val="en-US" w:eastAsia="zh-CN"/>
              </w:rPr>
            </w:pPr>
            <w:r>
              <w:rPr>
                <w:rFonts w:hint="eastAsia"/>
                <w:lang w:val="en-US" w:eastAsia="zh-CN"/>
              </w:rPr>
              <w:t>测试点2：验证能正常统计撤单数</w:t>
            </w:r>
          </w:p>
          <w:p>
            <w:pPr>
              <w:pStyle w:val="46"/>
              <w:numPr>
                <w:ilvl w:val="0"/>
                <w:numId w:val="0"/>
              </w:numPr>
              <w:spacing w:before="187" w:after="187" w:line="240" w:lineRule="auto"/>
              <w:ind w:leftChars="0"/>
              <w:jc w:val="left"/>
              <w:rPr>
                <w:rFonts w:hint="default"/>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324" w:hRule="atLeast"/>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判定</w:t>
            </w:r>
          </w:p>
        </w:tc>
        <w:tc>
          <w:tcPr>
            <w:tcW w:w="7848" w:type="dxa"/>
            <w:vAlign w:val="center"/>
          </w:tcPr>
          <w:p>
            <w:pPr>
              <w:pStyle w:val="46"/>
              <w:numPr>
                <w:ilvl w:val="0"/>
                <w:numId w:val="0"/>
              </w:numPr>
              <w:spacing w:before="187" w:after="187" w:line="240" w:lineRule="auto"/>
              <w:ind w:leftChars="0"/>
              <w:jc w:val="left"/>
              <w:rPr>
                <w:rFonts w:hint="default" w:ascii="宋体" w:cs="宋体"/>
                <w:b/>
                <w:bCs/>
                <w:color w:val="FF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改善建议</w:t>
            </w:r>
          </w:p>
        </w:tc>
        <w:tc>
          <w:tcPr>
            <w:tcW w:w="7848" w:type="dxa"/>
            <w:vAlign w:val="center"/>
          </w:tcPr>
          <w:p>
            <w:pPr>
              <w:pStyle w:val="46"/>
              <w:numPr>
                <w:ilvl w:val="0"/>
                <w:numId w:val="0"/>
              </w:numPr>
              <w:spacing w:before="187" w:after="187" w:line="240" w:lineRule="auto"/>
              <w:ind w:leftChars="0"/>
              <w:jc w:val="left"/>
              <w:rPr>
                <w:rFonts w:hint="default" w:ascii="宋体" w:cs="宋体"/>
                <w:b/>
                <w:bCs/>
                <w:color w:val="FF0000"/>
                <w:sz w:val="24"/>
                <w:szCs w:val="24"/>
                <w:lang w:val="en-US" w:eastAsia="zh-CN"/>
              </w:rPr>
            </w:pPr>
            <w:r>
              <w:rPr>
                <w:rFonts w:hint="eastAsia" w:ascii="宋体" w:cs="宋体"/>
                <w:b w:val="0"/>
                <w:bCs w:val="0"/>
                <w:color w:val="auto"/>
                <w:sz w:val="24"/>
                <w:szCs w:val="24"/>
                <w:lang w:val="en-US" w:eastAsia="zh-CN"/>
              </w:rPr>
              <w:t>N/A</w:t>
            </w:r>
          </w:p>
        </w:tc>
      </w:tr>
    </w:tbl>
    <w:p>
      <w:pPr>
        <w:pStyle w:val="46"/>
        <w:spacing w:before="187" w:after="187"/>
        <w:rPr>
          <w:rFonts w:hint="eastAsia"/>
          <w:lang w:val="en-US"/>
        </w:rPr>
      </w:pPr>
    </w:p>
    <w:p>
      <w:pPr>
        <w:pStyle w:val="4"/>
        <w:keepNext/>
        <w:keepLines/>
        <w:pageBreakBefore w:val="0"/>
        <w:widowControl w:val="0"/>
        <w:numPr>
          <w:ilvl w:val="2"/>
          <w:numId w:val="7"/>
        </w:numPr>
        <w:tabs>
          <w:tab w:val="left" w:pos="567"/>
        </w:tabs>
        <w:kinsoku/>
        <w:wordWrap/>
        <w:overflowPunct/>
        <w:topLinePunct w:val="0"/>
        <w:autoSpaceDE/>
        <w:autoSpaceDN/>
        <w:bidi w:val="0"/>
        <w:adjustRightInd/>
        <w:snapToGrid/>
        <w:spacing w:line="360" w:lineRule="auto"/>
        <w:ind w:left="0" w:leftChars="0" w:firstLine="0" w:firstLineChars="0"/>
        <w:textAlignment w:val="auto"/>
        <w:outlineLvl w:val="2"/>
        <w:rPr>
          <w:rFonts w:hint="eastAsia"/>
          <w:lang w:val="en-US" w:eastAsia="zh-CN"/>
        </w:rPr>
      </w:pPr>
      <w:r>
        <w:rPr>
          <w:rFonts w:hint="eastAsia"/>
          <w:lang w:val="en-US" w:eastAsia="zh-CN"/>
        </w:rPr>
        <w:t>重复报单监测功能(</w:t>
      </w:r>
      <w:r>
        <w:rPr>
          <w:rFonts w:hint="eastAsia"/>
          <w:color w:val="FF0000"/>
          <w:lang w:val="en-US" w:eastAsia="zh-CN"/>
        </w:rPr>
        <w:t>选测项目</w:t>
      </w:r>
      <w:r>
        <w:rPr>
          <w:rFonts w:hint="eastAsia"/>
          <w:lang w:val="en-US" w:eastAsia="zh-CN"/>
        </w:rPr>
        <w:t>)</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108" w:type="dxa"/>
          <w:bottom w:w="113" w:type="dxa"/>
          <w:right w:w="108" w:type="dxa"/>
        </w:tblCellMar>
      </w:tblPr>
      <w:tblGrid>
        <w:gridCol w:w="794"/>
        <w:gridCol w:w="7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hint="eastAsia" w:ascii="宋体" w:hAnsi="宋体" w:eastAsia="宋体" w:cs="宋体"/>
                <w:sz w:val="24"/>
                <w:szCs w:val="24"/>
                <w:lang w:eastAsia="zh-CN"/>
              </w:rPr>
            </w:pPr>
            <w:r>
              <w:rPr>
                <w:rFonts w:hint="eastAsia" w:ascii="宋体"/>
                <w:kern w:val="0"/>
                <w:sz w:val="24"/>
                <w:szCs w:val="24"/>
                <w:lang w:eastAsia="zh-CN"/>
              </w:rPr>
              <w:t>测试目标</w:t>
            </w:r>
          </w:p>
        </w:tc>
        <w:tc>
          <w:tcPr>
            <w:tcW w:w="7848" w:type="dxa"/>
            <w:vAlign w:val="center"/>
          </w:tcPr>
          <w:p>
            <w:pPr>
              <w:jc w:val="left"/>
              <w:rPr>
                <w:rFonts w:hint="eastAsia" w:ascii="宋体" w:hAnsi="宋体" w:eastAsia="宋体" w:cs="宋体"/>
                <w:sz w:val="24"/>
                <w:szCs w:val="24"/>
                <w:lang w:eastAsia="zh-CN"/>
              </w:rPr>
            </w:pPr>
            <w:r>
              <w:rPr>
                <w:rFonts w:hint="eastAsia" w:ascii="宋体" w:hAnsi="宋体" w:eastAsia="宋体" w:cs="宋体"/>
                <w:sz w:val="24"/>
                <w:szCs w:val="24"/>
                <w:highlight w:val="none"/>
              </w:rPr>
              <w:t>检查</w:t>
            </w:r>
            <w:r>
              <w:rPr>
                <w:rFonts w:hint="eastAsia" w:ascii="宋体" w:hAnsi="宋体" w:eastAsia="宋体" w:cs="宋体"/>
                <w:sz w:val="24"/>
                <w:szCs w:val="24"/>
                <w:highlight w:val="none"/>
                <w:lang w:val="en-US" w:eastAsia="zh-CN"/>
              </w:rPr>
              <w:t>期货</w:t>
            </w:r>
            <w:r>
              <w:rPr>
                <w:rFonts w:hint="eastAsia" w:ascii="宋体" w:hAnsi="宋体" w:eastAsia="宋体" w:cs="宋体"/>
                <w:sz w:val="24"/>
                <w:szCs w:val="24"/>
                <w:highlight w:val="none"/>
              </w:rPr>
              <w:t>程序化交易系统是否具备</w:t>
            </w:r>
            <w:r>
              <w:rPr>
                <w:rFonts w:hint="eastAsia" w:ascii="宋体" w:hAnsi="宋体" w:eastAsia="宋体" w:cs="宋体"/>
                <w:sz w:val="24"/>
                <w:szCs w:val="24"/>
                <w:highlight w:val="none"/>
                <w:lang w:val="en-US" w:eastAsia="zh-CN"/>
              </w:rPr>
              <w:t>重复报单监测</w:t>
            </w:r>
            <w:r>
              <w:rPr>
                <w:rFonts w:hint="eastAsia" w:ascii="宋体" w:hAnsi="宋体" w:eastAsia="宋体" w:cs="宋体"/>
                <w:sz w:val="24"/>
                <w:szCs w:val="24"/>
                <w:highlight w:val="none"/>
              </w:rPr>
              <w:t>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通过要求</w:t>
            </w:r>
          </w:p>
        </w:tc>
        <w:tc>
          <w:tcPr>
            <w:tcW w:w="7848" w:type="dxa"/>
            <w:vAlign w:val="center"/>
          </w:tcPr>
          <w:p>
            <w:pPr>
              <w:pStyle w:val="93"/>
              <w:tabs>
                <w:tab w:val="center" w:pos="4201"/>
                <w:tab w:val="right" w:leader="dot" w:pos="9298"/>
              </w:tabs>
              <w:ind w:firstLine="0" w:firstLineChars="0"/>
              <w:rPr>
                <w:rFonts w:hint="eastAsia" w:hAnsi="宋体" w:eastAsia="宋体" w:cs="宋体"/>
                <w:sz w:val="24"/>
                <w:szCs w:val="24"/>
                <w:lang w:eastAsia="zh-CN"/>
              </w:rPr>
            </w:pPr>
            <w:r>
              <w:rPr>
                <w:rFonts w:hint="eastAsia" w:ascii="宋体" w:hAnsi="宋体" w:eastAsia="宋体" w:cs="宋体"/>
                <w:sz w:val="24"/>
                <w:szCs w:val="24"/>
                <w:highlight w:val="none"/>
                <w:lang w:val="en-US" w:eastAsia="zh-CN"/>
              </w:rPr>
              <w:t>期货</w:t>
            </w:r>
            <w:r>
              <w:rPr>
                <w:rFonts w:hint="eastAsia" w:ascii="宋体" w:hAnsi="宋体" w:eastAsia="宋体" w:cs="宋体"/>
                <w:sz w:val="24"/>
                <w:szCs w:val="24"/>
                <w:highlight w:val="none"/>
              </w:rPr>
              <w:t>程序化交易系统具备监测重复</w:t>
            </w:r>
            <w:r>
              <w:rPr>
                <w:rFonts w:hint="eastAsia" w:ascii="宋体" w:hAnsi="宋体" w:eastAsia="宋体" w:cs="宋体"/>
                <w:sz w:val="24"/>
                <w:szCs w:val="24"/>
                <w:highlight w:val="none"/>
                <w:lang w:val="en-US" w:eastAsia="zh-CN"/>
              </w:rPr>
              <w:t>报单的</w:t>
            </w:r>
            <w:r>
              <w:rPr>
                <w:rFonts w:hint="eastAsia" w:ascii="宋体" w:hAnsi="宋体" w:eastAsia="宋体" w:cs="宋体"/>
                <w:sz w:val="24"/>
                <w:szCs w:val="24"/>
                <w:highlight w:val="none"/>
              </w:rPr>
              <w:t>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hint="eastAsia" w:ascii="宋体" w:hAnsi="宋体" w:eastAsia="宋体" w:cs="宋体"/>
                <w:sz w:val="24"/>
                <w:szCs w:val="24"/>
                <w:lang w:eastAsia="zh-CN"/>
              </w:rPr>
            </w:pPr>
            <w:r>
              <w:rPr>
                <w:rFonts w:hint="eastAsia" w:ascii="宋体" w:hAnsi="宋体" w:cs="宋体"/>
                <w:sz w:val="24"/>
                <w:szCs w:val="24"/>
                <w:lang w:eastAsia="zh-CN"/>
              </w:rPr>
              <w:t>测试过程</w:t>
            </w:r>
          </w:p>
        </w:tc>
        <w:tc>
          <w:tcPr>
            <w:tcW w:w="7848" w:type="dxa"/>
            <w:vAlign w:val="center"/>
          </w:tcPr>
          <w:p>
            <w:pPr>
              <w:pStyle w:val="46"/>
              <w:numPr>
                <w:ilvl w:val="0"/>
                <w:numId w:val="0"/>
              </w:numPr>
              <w:spacing w:before="187" w:after="187" w:line="240" w:lineRule="auto"/>
              <w:ind w:leftChars="0"/>
              <w:jc w:val="left"/>
              <w:rPr>
                <w:rFonts w:hint="default"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测试点1：验证能正常统计重复下达买卖方向、委托数量、委托价格均相同的交易指令开仓单的报单笔数</w:t>
            </w:r>
          </w:p>
          <w:p>
            <w:pPr>
              <w:pStyle w:val="46"/>
              <w:numPr>
                <w:ilvl w:val="0"/>
                <w:numId w:val="0"/>
              </w:numPr>
              <w:spacing w:before="187" w:after="187" w:line="240" w:lineRule="auto"/>
              <w:ind w:leftChars="0"/>
              <w:jc w:val="left"/>
            </w:pPr>
          </w:p>
          <w:p>
            <w:pPr>
              <w:pStyle w:val="46"/>
              <w:numPr>
                <w:ilvl w:val="0"/>
                <w:numId w:val="0"/>
              </w:numPr>
              <w:spacing w:before="187" w:after="187" w:line="240" w:lineRule="auto"/>
              <w:ind w:leftChars="0"/>
              <w:jc w:val="left"/>
              <w:rPr>
                <w:rFonts w:hint="eastAsia"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测试点2：验证能正常统计重复下达买卖方向、委托数量、委托价格均相同的交易指令平仓单的报单笔数</w:t>
            </w:r>
          </w:p>
          <w:p>
            <w:pPr>
              <w:pStyle w:val="46"/>
              <w:numPr>
                <w:ilvl w:val="0"/>
                <w:numId w:val="0"/>
              </w:numPr>
              <w:spacing w:before="187" w:after="187" w:line="240" w:lineRule="auto"/>
              <w:ind w:leftChars="0"/>
              <w:jc w:val="left"/>
              <w:rPr>
                <w:rFonts w:hint="default" w:ascii="宋体" w:hAnsi="宋体" w:eastAsia="宋体" w:cs="宋体"/>
                <w:sz w:val="24"/>
                <w:szCs w:val="24"/>
                <w:highlight w:val="none"/>
                <w:lang w:val="en-US" w:eastAsia="zh-CN" w:bidi="ar-SA"/>
              </w:rPr>
            </w:pPr>
          </w:p>
          <w:p>
            <w:pPr>
              <w:pStyle w:val="46"/>
              <w:numPr>
                <w:ilvl w:val="0"/>
                <w:numId w:val="0"/>
              </w:numPr>
              <w:spacing w:before="187" w:after="187" w:line="240" w:lineRule="auto"/>
              <w:ind w:leftChars="0"/>
              <w:jc w:val="left"/>
              <w:rPr>
                <w:rFonts w:hint="default" w:ascii="宋体" w:hAnsi="宋体" w:eastAsia="宋体" w:cs="宋体"/>
                <w:sz w:val="24"/>
                <w:szCs w:val="24"/>
                <w:highlight w:val="none"/>
                <w:lang w:val="en-US" w:eastAsia="zh-CN" w:bidi="ar-SA"/>
              </w:rPr>
            </w:pPr>
            <w:r>
              <w:rPr>
                <w:rFonts w:hint="eastAsia" w:ascii="宋体" w:hAnsi="宋体" w:eastAsia="宋体" w:cs="宋体"/>
                <w:sz w:val="24"/>
                <w:szCs w:val="24"/>
                <w:highlight w:val="none"/>
                <w:lang w:val="en-US" w:eastAsia="zh-CN" w:bidi="ar-SA"/>
              </w:rPr>
              <w:t>测试点3：验证能正常统计重复下达买卖方向、委托数量、委托价格均相同的交易指令撤单的报单笔数</w:t>
            </w:r>
          </w:p>
          <w:p>
            <w:pPr>
              <w:pStyle w:val="46"/>
              <w:numPr>
                <w:ilvl w:val="0"/>
                <w:numId w:val="0"/>
              </w:numPr>
              <w:spacing w:before="187" w:after="187" w:line="240" w:lineRule="auto"/>
              <w:ind w:leftChars="0"/>
              <w:jc w:val="left"/>
              <w:rPr>
                <w:rFonts w:hint="default"/>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324" w:hRule="atLeast"/>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判定</w:t>
            </w:r>
          </w:p>
        </w:tc>
        <w:tc>
          <w:tcPr>
            <w:tcW w:w="7848" w:type="dxa"/>
            <w:vAlign w:val="center"/>
          </w:tcPr>
          <w:p>
            <w:pPr>
              <w:pStyle w:val="46"/>
              <w:numPr>
                <w:ilvl w:val="0"/>
                <w:numId w:val="0"/>
              </w:numPr>
              <w:spacing w:before="187" w:after="187" w:line="240" w:lineRule="auto"/>
              <w:ind w:leftChars="0"/>
              <w:jc w:val="left"/>
              <w:rPr>
                <w:rFonts w:hint="default" w:ascii="宋体" w:cs="宋体"/>
                <w:b/>
                <w:bCs/>
                <w:color w:val="FF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改善建议</w:t>
            </w:r>
          </w:p>
        </w:tc>
        <w:tc>
          <w:tcPr>
            <w:tcW w:w="7848" w:type="dxa"/>
            <w:vAlign w:val="center"/>
          </w:tcPr>
          <w:p>
            <w:pPr>
              <w:pStyle w:val="46"/>
              <w:numPr>
                <w:ilvl w:val="0"/>
                <w:numId w:val="0"/>
              </w:numPr>
              <w:spacing w:before="187" w:after="187" w:line="240" w:lineRule="auto"/>
              <w:ind w:leftChars="0"/>
              <w:jc w:val="left"/>
              <w:rPr>
                <w:rFonts w:hint="default" w:ascii="宋体" w:cs="宋体"/>
                <w:b/>
                <w:bCs/>
                <w:color w:val="FF0000"/>
                <w:sz w:val="24"/>
                <w:szCs w:val="24"/>
                <w:lang w:val="en-US" w:eastAsia="zh-CN"/>
              </w:rPr>
            </w:pPr>
            <w:r>
              <w:rPr>
                <w:rFonts w:hint="eastAsia" w:ascii="宋体" w:cs="宋体"/>
                <w:b w:val="0"/>
                <w:bCs w:val="0"/>
                <w:color w:val="auto"/>
                <w:sz w:val="24"/>
                <w:szCs w:val="24"/>
                <w:lang w:val="en-US" w:eastAsia="zh-CN"/>
              </w:rPr>
              <w:t>N/A</w:t>
            </w:r>
          </w:p>
        </w:tc>
      </w:tr>
    </w:tbl>
    <w:p>
      <w:pPr>
        <w:pStyle w:val="46"/>
        <w:spacing w:before="187" w:after="187"/>
        <w:rPr>
          <w:rFonts w:hint="eastAsia"/>
          <w:lang w:val="en-US"/>
        </w:rPr>
      </w:pPr>
    </w:p>
    <w:p>
      <w:pPr>
        <w:pStyle w:val="3"/>
        <w:numPr>
          <w:ilvl w:val="1"/>
          <w:numId w:val="7"/>
        </w:numPr>
        <w:tabs>
          <w:tab w:val="clear" w:pos="0"/>
        </w:tabs>
      </w:pPr>
      <w:r>
        <w:rPr>
          <w:rFonts w:hint="eastAsia"/>
          <w:lang w:val="en-US" w:eastAsia="zh-CN"/>
        </w:rPr>
        <w:t>阈值管理</w:t>
      </w:r>
    </w:p>
    <w:p>
      <w:pPr>
        <w:pStyle w:val="4"/>
        <w:keepNext/>
        <w:keepLines/>
        <w:pageBreakBefore w:val="0"/>
        <w:widowControl w:val="0"/>
        <w:numPr>
          <w:ilvl w:val="2"/>
          <w:numId w:val="7"/>
        </w:numPr>
        <w:tabs>
          <w:tab w:val="left" w:pos="567"/>
        </w:tabs>
        <w:kinsoku/>
        <w:wordWrap/>
        <w:overflowPunct/>
        <w:topLinePunct w:val="0"/>
        <w:autoSpaceDE/>
        <w:autoSpaceDN/>
        <w:bidi w:val="0"/>
        <w:adjustRightInd/>
        <w:snapToGrid/>
        <w:spacing w:line="360" w:lineRule="auto"/>
        <w:ind w:left="0" w:leftChars="0" w:firstLine="0" w:firstLineChars="0"/>
        <w:textAlignment w:val="auto"/>
        <w:outlineLvl w:val="2"/>
        <w:rPr>
          <w:rFonts w:hint="eastAsia"/>
          <w:lang w:val="en-US" w:eastAsia="zh-CN"/>
        </w:rPr>
      </w:pPr>
      <w:r>
        <w:rPr>
          <w:rFonts w:hint="eastAsia"/>
          <w:lang w:val="en-US" w:eastAsia="zh-CN"/>
        </w:rPr>
        <w:t>阈值设置及预警功能</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108" w:type="dxa"/>
          <w:bottom w:w="113" w:type="dxa"/>
          <w:right w:w="108" w:type="dxa"/>
        </w:tblCellMar>
      </w:tblPr>
      <w:tblGrid>
        <w:gridCol w:w="794"/>
        <w:gridCol w:w="7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hint="eastAsia" w:ascii="宋体" w:hAnsi="宋体" w:eastAsia="宋体" w:cs="宋体"/>
                <w:sz w:val="24"/>
                <w:szCs w:val="24"/>
                <w:lang w:eastAsia="zh-CN"/>
              </w:rPr>
            </w:pPr>
            <w:r>
              <w:rPr>
                <w:rFonts w:hint="eastAsia" w:ascii="宋体"/>
                <w:kern w:val="0"/>
                <w:sz w:val="24"/>
                <w:szCs w:val="24"/>
                <w:lang w:eastAsia="zh-CN"/>
              </w:rPr>
              <w:t>测试目标</w:t>
            </w:r>
          </w:p>
        </w:tc>
        <w:tc>
          <w:tcPr>
            <w:tcW w:w="7848" w:type="dxa"/>
            <w:vAlign w:val="center"/>
          </w:tcPr>
          <w:p>
            <w:pPr>
              <w:jc w:val="left"/>
              <w:rPr>
                <w:rFonts w:hint="eastAsia" w:ascii="宋体" w:hAnsi="宋体" w:eastAsia="宋体" w:cs="宋体"/>
                <w:sz w:val="24"/>
                <w:szCs w:val="24"/>
                <w:lang w:eastAsia="zh-CN"/>
              </w:rPr>
            </w:pPr>
            <w:r>
              <w:rPr>
                <w:rFonts w:hint="eastAsia" w:ascii="宋体" w:hAnsi="宋体" w:cs="宋体"/>
                <w:sz w:val="24"/>
                <w:szCs w:val="24"/>
              </w:rPr>
              <w:t>检查期货程序化交易系统是否能够根据风险控制需要设置指标阈值，并在指标达到或超过设置阈值后进行预警。指标至少能够满足异常监测需要</w:t>
            </w:r>
            <w:r>
              <w:rPr>
                <w:rFonts w:hint="eastAsia" w:ascii="宋体" w:hAnsi="宋体" w:cs="宋体"/>
                <w:sz w:val="24"/>
                <w:szCs w:val="24"/>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通过要求</w:t>
            </w:r>
          </w:p>
        </w:tc>
        <w:tc>
          <w:tcPr>
            <w:tcW w:w="7848" w:type="dxa"/>
            <w:vAlign w:val="center"/>
          </w:tcPr>
          <w:p>
            <w:pPr>
              <w:pStyle w:val="93"/>
              <w:tabs>
                <w:tab w:val="center" w:pos="4201"/>
                <w:tab w:val="right" w:leader="dot" w:pos="9298"/>
              </w:tabs>
              <w:ind w:firstLine="0" w:firstLineChars="0"/>
              <w:rPr>
                <w:rFonts w:hint="eastAsia" w:hAnsi="宋体" w:eastAsia="宋体" w:cs="宋体"/>
                <w:sz w:val="24"/>
                <w:szCs w:val="24"/>
                <w:lang w:eastAsia="zh-CN"/>
              </w:rPr>
            </w:pPr>
            <w:r>
              <w:rPr>
                <w:rFonts w:hint="eastAsia" w:hAnsi="宋体" w:cs="宋体"/>
                <w:sz w:val="24"/>
                <w:szCs w:val="24"/>
              </w:rPr>
              <w:t>期货程序化交易系统具备指标阈值设置的功能，并在指标达到或超过设置阈值后进行预警</w:t>
            </w:r>
            <w:r>
              <w:rPr>
                <w:rFonts w:hint="eastAsia" w:hAnsi="宋体" w:cs="宋体"/>
                <w:sz w:val="24"/>
                <w:szCs w:val="24"/>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hint="eastAsia" w:ascii="宋体" w:hAnsi="宋体" w:eastAsia="宋体" w:cs="宋体"/>
                <w:sz w:val="24"/>
                <w:szCs w:val="24"/>
                <w:lang w:eastAsia="zh-CN"/>
              </w:rPr>
            </w:pPr>
            <w:r>
              <w:rPr>
                <w:rFonts w:hint="eastAsia" w:ascii="宋体" w:hAnsi="宋体" w:cs="宋体"/>
                <w:sz w:val="24"/>
                <w:szCs w:val="24"/>
                <w:lang w:eastAsia="zh-CN"/>
              </w:rPr>
              <w:t>测试过程</w:t>
            </w:r>
          </w:p>
        </w:tc>
        <w:tc>
          <w:tcPr>
            <w:tcW w:w="7848" w:type="dxa"/>
            <w:vAlign w:val="center"/>
          </w:tcPr>
          <w:p>
            <w:pPr>
              <w:pStyle w:val="46"/>
              <w:numPr>
                <w:ilvl w:val="0"/>
                <w:numId w:val="0"/>
              </w:numPr>
              <w:spacing w:before="187" w:after="187" w:line="240" w:lineRule="auto"/>
              <w:ind w:leftChars="0"/>
              <w:jc w:val="left"/>
              <w:rPr>
                <w:rFonts w:hint="default"/>
                <w:lang w:val="en-US" w:eastAsia="zh-CN"/>
              </w:rPr>
            </w:pPr>
            <w:r>
              <w:rPr>
                <w:rFonts w:hint="eastAsia"/>
                <w:lang w:val="en-US" w:eastAsia="zh-CN"/>
              </w:rPr>
              <w:t>测试点1：验证提供报单笔数统计阈值设置功能</w:t>
            </w:r>
          </w:p>
          <w:p>
            <w:pPr>
              <w:pStyle w:val="46"/>
              <w:numPr>
                <w:ilvl w:val="0"/>
                <w:numId w:val="0"/>
              </w:numPr>
              <w:spacing w:before="187" w:after="187" w:line="240" w:lineRule="auto"/>
              <w:ind w:leftChars="0"/>
              <w:jc w:val="left"/>
              <w:rPr>
                <w:rFonts w:hint="default"/>
                <w:i/>
                <w:iCs/>
                <w:color w:val="0000FF"/>
                <w:lang w:val="en-US" w:eastAsia="zh-CN"/>
              </w:rPr>
            </w:pPr>
          </w:p>
          <w:p>
            <w:pPr>
              <w:pStyle w:val="46"/>
              <w:numPr>
                <w:ilvl w:val="0"/>
                <w:numId w:val="0"/>
              </w:numPr>
              <w:spacing w:before="187" w:after="187" w:line="240" w:lineRule="auto"/>
              <w:ind w:leftChars="0"/>
              <w:jc w:val="left"/>
              <w:rPr>
                <w:rFonts w:hint="eastAsia"/>
                <w:lang w:val="en-US" w:eastAsia="zh-CN"/>
              </w:rPr>
            </w:pPr>
            <w:r>
              <w:rPr>
                <w:rFonts w:hint="eastAsia"/>
                <w:lang w:val="en-US" w:eastAsia="zh-CN"/>
              </w:rPr>
              <w:t>测试点2：验证报单笔数统计值达到或超过阈值时会给予警示</w:t>
            </w:r>
          </w:p>
          <w:p>
            <w:pPr>
              <w:pStyle w:val="46"/>
              <w:numPr>
                <w:ilvl w:val="0"/>
                <w:numId w:val="0"/>
              </w:numPr>
              <w:spacing w:before="187" w:after="187" w:line="240" w:lineRule="auto"/>
              <w:ind w:leftChars="0"/>
              <w:jc w:val="left"/>
              <w:rPr>
                <w:rFonts w:hint="eastAsia"/>
                <w:lang w:val="en-US" w:eastAsia="zh-CN"/>
              </w:rPr>
            </w:pPr>
          </w:p>
          <w:p>
            <w:pPr>
              <w:pStyle w:val="46"/>
              <w:numPr>
                <w:ilvl w:val="0"/>
                <w:numId w:val="0"/>
              </w:numPr>
              <w:spacing w:before="187" w:after="187" w:line="240" w:lineRule="auto"/>
              <w:ind w:leftChars="0"/>
              <w:jc w:val="left"/>
              <w:rPr>
                <w:rFonts w:hint="eastAsia"/>
                <w:lang w:val="en-US" w:eastAsia="zh-CN"/>
              </w:rPr>
            </w:pPr>
            <w:r>
              <w:rPr>
                <w:rFonts w:hint="eastAsia"/>
                <w:lang w:val="en-US" w:eastAsia="zh-CN"/>
              </w:rPr>
              <w:t>测试点3：验证报撤单笔数统计与阈值设置功能</w:t>
            </w:r>
          </w:p>
          <w:p>
            <w:pPr>
              <w:pStyle w:val="46"/>
              <w:numPr>
                <w:ilvl w:val="0"/>
                <w:numId w:val="0"/>
              </w:numPr>
              <w:spacing w:before="187" w:after="187" w:line="240" w:lineRule="auto"/>
              <w:ind w:leftChars="0"/>
              <w:jc w:val="left"/>
              <w:rPr>
                <w:rFonts w:hint="default"/>
                <w:lang w:val="en-US" w:eastAsia="zh-CN"/>
              </w:rPr>
            </w:pPr>
          </w:p>
          <w:p>
            <w:pPr>
              <w:pStyle w:val="46"/>
              <w:numPr>
                <w:ilvl w:val="0"/>
                <w:numId w:val="0"/>
              </w:numPr>
              <w:spacing w:before="187" w:after="187" w:line="240" w:lineRule="auto"/>
              <w:ind w:leftChars="0"/>
              <w:jc w:val="left"/>
              <w:rPr>
                <w:rFonts w:hint="eastAsia"/>
                <w:lang w:val="en-US" w:eastAsia="zh-CN"/>
              </w:rPr>
            </w:pPr>
            <w:r>
              <w:rPr>
                <w:rFonts w:hint="eastAsia"/>
                <w:lang w:val="en-US" w:eastAsia="zh-CN"/>
              </w:rPr>
              <w:t>测试点4：验证报撤单笔数统计值达到或超过阈值时会给予警示</w:t>
            </w:r>
          </w:p>
          <w:p>
            <w:pPr>
              <w:pStyle w:val="46"/>
              <w:numPr>
                <w:ilvl w:val="0"/>
                <w:numId w:val="0"/>
              </w:numPr>
              <w:spacing w:before="187" w:after="187" w:line="240" w:lineRule="auto"/>
              <w:ind w:leftChars="0"/>
              <w:jc w:val="left"/>
              <w:rPr>
                <w:rFonts w:hint="eastAsia"/>
                <w:lang w:val="en-US" w:eastAsia="zh-CN"/>
              </w:rPr>
            </w:pPr>
          </w:p>
          <w:p>
            <w:pPr>
              <w:pStyle w:val="46"/>
              <w:numPr>
                <w:ilvl w:val="0"/>
                <w:numId w:val="0"/>
              </w:numPr>
              <w:spacing w:before="187" w:after="187" w:line="240" w:lineRule="auto"/>
              <w:ind w:leftChars="0"/>
              <w:jc w:val="left"/>
              <w:rPr>
                <w:rFonts w:hint="eastAsia"/>
                <w:lang w:val="en-US" w:eastAsia="zh-CN"/>
              </w:rPr>
            </w:pPr>
            <w:r>
              <w:rPr>
                <w:rFonts w:hint="eastAsia"/>
                <w:lang w:val="en-US" w:eastAsia="zh-CN"/>
              </w:rPr>
              <w:t>测试点5（选测）：验证重复报单笔数统计与阈值设置功能</w:t>
            </w:r>
          </w:p>
          <w:p>
            <w:pPr>
              <w:pStyle w:val="46"/>
              <w:numPr>
                <w:ilvl w:val="0"/>
                <w:numId w:val="0"/>
              </w:numPr>
              <w:spacing w:before="187" w:after="187" w:line="240" w:lineRule="auto"/>
              <w:ind w:leftChars="0"/>
              <w:jc w:val="left"/>
              <w:rPr>
                <w:rFonts w:hint="default"/>
                <w:lang w:val="en-US" w:eastAsia="zh-CN"/>
              </w:rPr>
            </w:pPr>
          </w:p>
          <w:p>
            <w:pPr>
              <w:pStyle w:val="46"/>
              <w:numPr>
                <w:ilvl w:val="0"/>
                <w:numId w:val="0"/>
              </w:numPr>
              <w:spacing w:before="187" w:after="187" w:line="240" w:lineRule="auto"/>
              <w:ind w:leftChars="0"/>
              <w:jc w:val="left"/>
              <w:rPr>
                <w:rFonts w:hint="default"/>
                <w:i/>
                <w:iCs/>
                <w:color w:val="0000FF"/>
                <w:lang w:val="en-US" w:eastAsia="zh-CN"/>
              </w:rPr>
            </w:pPr>
            <w:r>
              <w:rPr>
                <w:rFonts w:hint="eastAsia"/>
                <w:lang w:val="en-US" w:eastAsia="zh-CN"/>
              </w:rPr>
              <w:t>测试点6（选测）：验证重复报单笔数统计值达到或超过阈值时会给予警示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324" w:hRule="atLeast"/>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判定</w:t>
            </w:r>
          </w:p>
        </w:tc>
        <w:tc>
          <w:tcPr>
            <w:tcW w:w="7848" w:type="dxa"/>
            <w:vAlign w:val="center"/>
          </w:tcPr>
          <w:p>
            <w:pPr>
              <w:pStyle w:val="46"/>
              <w:numPr>
                <w:ilvl w:val="0"/>
                <w:numId w:val="0"/>
              </w:numPr>
              <w:spacing w:before="187" w:after="187" w:line="240" w:lineRule="auto"/>
              <w:ind w:leftChars="0"/>
              <w:jc w:val="left"/>
              <w:rPr>
                <w:rFonts w:hint="default" w:ascii="宋体" w:cs="宋体"/>
                <w:b/>
                <w:bCs/>
                <w:color w:val="FF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改善建议</w:t>
            </w:r>
          </w:p>
        </w:tc>
        <w:tc>
          <w:tcPr>
            <w:tcW w:w="7848" w:type="dxa"/>
            <w:vAlign w:val="center"/>
          </w:tcPr>
          <w:p>
            <w:pPr>
              <w:pStyle w:val="46"/>
              <w:numPr>
                <w:ilvl w:val="0"/>
                <w:numId w:val="0"/>
              </w:numPr>
              <w:spacing w:before="187" w:after="187" w:line="240" w:lineRule="auto"/>
              <w:ind w:leftChars="0"/>
              <w:jc w:val="left"/>
              <w:rPr>
                <w:rFonts w:hint="default" w:ascii="宋体" w:cs="宋体"/>
                <w:b/>
                <w:bCs/>
                <w:color w:val="FF0000"/>
                <w:sz w:val="24"/>
                <w:szCs w:val="24"/>
                <w:lang w:val="en-US" w:eastAsia="zh-CN"/>
              </w:rPr>
            </w:pPr>
            <w:r>
              <w:rPr>
                <w:rFonts w:hint="eastAsia" w:ascii="宋体" w:cs="宋体"/>
                <w:b w:val="0"/>
                <w:bCs w:val="0"/>
                <w:color w:val="auto"/>
                <w:sz w:val="24"/>
                <w:szCs w:val="24"/>
                <w:lang w:val="en-US" w:eastAsia="zh-CN"/>
              </w:rPr>
              <w:t>N/A</w:t>
            </w:r>
          </w:p>
        </w:tc>
      </w:tr>
    </w:tbl>
    <w:p>
      <w:pPr>
        <w:widowControl/>
        <w:jc w:val="left"/>
        <w:rPr>
          <w:rFonts w:ascii="宋体" w:hAnsi="宋体"/>
          <w:sz w:val="24"/>
        </w:rPr>
      </w:pPr>
    </w:p>
    <w:p>
      <w:pPr>
        <w:pStyle w:val="3"/>
        <w:numPr>
          <w:ilvl w:val="1"/>
          <w:numId w:val="7"/>
        </w:numPr>
        <w:tabs>
          <w:tab w:val="clear" w:pos="0"/>
        </w:tabs>
      </w:pPr>
      <w:r>
        <w:rPr>
          <w:rFonts w:hint="eastAsia"/>
          <w:lang w:val="en-US" w:eastAsia="zh-CN"/>
        </w:rPr>
        <w:t>错误防范</w:t>
      </w:r>
    </w:p>
    <w:p>
      <w:pPr>
        <w:pStyle w:val="4"/>
        <w:keepNext/>
        <w:keepLines/>
        <w:pageBreakBefore w:val="0"/>
        <w:widowControl w:val="0"/>
        <w:numPr>
          <w:ilvl w:val="2"/>
          <w:numId w:val="7"/>
        </w:numPr>
        <w:tabs>
          <w:tab w:val="left" w:pos="567"/>
        </w:tabs>
        <w:kinsoku/>
        <w:wordWrap/>
        <w:overflowPunct/>
        <w:topLinePunct w:val="0"/>
        <w:autoSpaceDE/>
        <w:autoSpaceDN/>
        <w:bidi w:val="0"/>
        <w:adjustRightInd/>
        <w:snapToGrid/>
        <w:spacing w:line="360" w:lineRule="auto"/>
        <w:ind w:left="0" w:leftChars="0" w:firstLine="0" w:firstLineChars="0"/>
        <w:textAlignment w:val="auto"/>
        <w:outlineLvl w:val="2"/>
        <w:rPr>
          <w:rFonts w:hint="eastAsia"/>
          <w:lang w:val="en-US" w:eastAsia="zh-CN"/>
        </w:rPr>
      </w:pPr>
      <w:r>
        <w:rPr>
          <w:rFonts w:hint="eastAsia"/>
          <w:lang w:val="en-US" w:eastAsia="zh-CN"/>
        </w:rPr>
        <w:t>交易指令检查功能</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108" w:type="dxa"/>
          <w:bottom w:w="113" w:type="dxa"/>
          <w:right w:w="108" w:type="dxa"/>
        </w:tblCellMar>
      </w:tblPr>
      <w:tblGrid>
        <w:gridCol w:w="794"/>
        <w:gridCol w:w="7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hint="eastAsia" w:ascii="宋体" w:hAnsi="宋体" w:eastAsia="宋体" w:cs="宋体"/>
                <w:sz w:val="24"/>
                <w:szCs w:val="24"/>
                <w:lang w:eastAsia="zh-CN"/>
              </w:rPr>
            </w:pPr>
            <w:r>
              <w:rPr>
                <w:rFonts w:hint="eastAsia" w:ascii="宋体"/>
                <w:kern w:val="0"/>
                <w:sz w:val="24"/>
                <w:szCs w:val="24"/>
                <w:lang w:eastAsia="zh-CN"/>
              </w:rPr>
              <w:t>测试目标</w:t>
            </w:r>
          </w:p>
        </w:tc>
        <w:tc>
          <w:tcPr>
            <w:tcW w:w="7848" w:type="dxa"/>
            <w:vAlign w:val="center"/>
          </w:tcPr>
          <w:p>
            <w:pPr>
              <w:jc w:val="left"/>
              <w:rPr>
                <w:rFonts w:hint="eastAsia" w:ascii="宋体" w:hAnsi="宋体" w:eastAsia="宋体" w:cs="宋体"/>
                <w:sz w:val="24"/>
                <w:szCs w:val="24"/>
                <w:lang w:eastAsia="zh-CN"/>
              </w:rPr>
            </w:pPr>
            <w:r>
              <w:rPr>
                <w:rFonts w:hint="eastAsia" w:ascii="宋体" w:hAnsi="宋体" w:cs="宋体"/>
                <w:sz w:val="24"/>
                <w:szCs w:val="24"/>
              </w:rPr>
              <w:t>检查期货程序化交易系统是否具备交易指令检查功能，防范下达错误交易指令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通过要求</w:t>
            </w:r>
          </w:p>
        </w:tc>
        <w:tc>
          <w:tcPr>
            <w:tcW w:w="7848" w:type="dxa"/>
            <w:vAlign w:val="center"/>
          </w:tcPr>
          <w:p>
            <w:pPr>
              <w:pStyle w:val="93"/>
              <w:tabs>
                <w:tab w:val="center" w:pos="4201"/>
                <w:tab w:val="right" w:leader="dot" w:pos="9298"/>
              </w:tabs>
              <w:ind w:firstLine="0" w:firstLineChars="0"/>
              <w:rPr>
                <w:rFonts w:hint="eastAsia" w:hAnsi="宋体" w:eastAsia="宋体" w:cs="宋体"/>
                <w:sz w:val="24"/>
                <w:szCs w:val="24"/>
                <w:lang w:eastAsia="zh-CN"/>
              </w:rPr>
            </w:pPr>
            <w:r>
              <w:rPr>
                <w:rFonts w:hint="eastAsia" w:hAnsi="宋体" w:cs="宋体"/>
                <w:sz w:val="24"/>
                <w:szCs w:val="24"/>
              </w:rPr>
              <w:t>期货程序化交易系统具备交易指令检查及拒绝错误交易指令下达的功能</w:t>
            </w:r>
            <w:r>
              <w:rPr>
                <w:rFonts w:hint="eastAsia" w:hAnsi="宋体" w:cs="宋体"/>
                <w:sz w:val="24"/>
                <w:szCs w:val="24"/>
                <w:lang w:eastAsia="zh-CN"/>
              </w:rPr>
              <w:t>，</w:t>
            </w:r>
            <w:r>
              <w:rPr>
                <w:rFonts w:hint="eastAsia" w:hAnsi="宋体" w:cs="宋体"/>
                <w:sz w:val="24"/>
                <w:szCs w:val="24"/>
                <w:lang w:val="en-US" w:eastAsia="zh-CN"/>
              </w:rPr>
              <w:t>包括合约代码、合约最小变动价位、单笔委托最大手数等错误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hint="eastAsia" w:ascii="宋体" w:hAnsi="宋体" w:eastAsia="宋体" w:cs="宋体"/>
                <w:sz w:val="24"/>
                <w:szCs w:val="24"/>
                <w:lang w:eastAsia="zh-CN"/>
              </w:rPr>
            </w:pPr>
            <w:r>
              <w:rPr>
                <w:rFonts w:hint="eastAsia" w:ascii="宋体" w:hAnsi="宋体" w:cs="宋体"/>
                <w:sz w:val="24"/>
                <w:szCs w:val="24"/>
                <w:lang w:eastAsia="zh-CN"/>
              </w:rPr>
              <w:t>测试过程</w:t>
            </w:r>
          </w:p>
        </w:tc>
        <w:tc>
          <w:tcPr>
            <w:tcW w:w="7848" w:type="dxa"/>
            <w:vAlign w:val="center"/>
          </w:tcPr>
          <w:p>
            <w:pPr>
              <w:pStyle w:val="46"/>
              <w:numPr>
                <w:ilvl w:val="0"/>
                <w:numId w:val="0"/>
              </w:numPr>
              <w:spacing w:before="187" w:after="187" w:line="240" w:lineRule="auto"/>
              <w:ind w:leftChars="0"/>
              <w:jc w:val="left"/>
              <w:rPr>
                <w:rFonts w:hint="default"/>
                <w:lang w:val="en-US" w:eastAsia="zh-CN"/>
              </w:rPr>
            </w:pPr>
            <w:r>
              <w:rPr>
                <w:rFonts w:hint="eastAsia"/>
                <w:lang w:val="en-US" w:eastAsia="zh-CN"/>
              </w:rPr>
              <w:t>测试点1：验证订单合约代码错误时，系统能检查出错误并拒绝报单</w:t>
            </w:r>
          </w:p>
          <w:p>
            <w:pPr>
              <w:pStyle w:val="46"/>
              <w:numPr>
                <w:ilvl w:val="0"/>
                <w:numId w:val="0"/>
              </w:numPr>
              <w:spacing w:before="187" w:after="187" w:line="240" w:lineRule="auto"/>
              <w:ind w:leftChars="0"/>
              <w:jc w:val="left"/>
            </w:pPr>
          </w:p>
          <w:p>
            <w:pPr>
              <w:pStyle w:val="46"/>
              <w:numPr>
                <w:ilvl w:val="0"/>
                <w:numId w:val="0"/>
              </w:numPr>
              <w:spacing w:before="187" w:after="187" w:line="240" w:lineRule="auto"/>
              <w:ind w:leftChars="0"/>
              <w:jc w:val="left"/>
              <w:rPr>
                <w:rFonts w:hint="default"/>
                <w:lang w:val="en-US" w:eastAsia="zh-CN"/>
              </w:rPr>
            </w:pPr>
            <w:r>
              <w:rPr>
                <w:rFonts w:hint="eastAsia"/>
                <w:lang w:val="en-US" w:eastAsia="zh-CN"/>
              </w:rPr>
              <w:t>测试点2：验证订单价格最小变动价位错误时，系统能检查出错误并拒绝报单</w:t>
            </w:r>
          </w:p>
          <w:p>
            <w:pPr>
              <w:pStyle w:val="46"/>
              <w:numPr>
                <w:ilvl w:val="0"/>
                <w:numId w:val="0"/>
              </w:numPr>
              <w:spacing w:before="187" w:after="187" w:line="240" w:lineRule="auto"/>
              <w:ind w:leftChars="0"/>
              <w:jc w:val="left"/>
            </w:pPr>
          </w:p>
          <w:p>
            <w:pPr>
              <w:pStyle w:val="46"/>
              <w:numPr>
                <w:ilvl w:val="0"/>
                <w:numId w:val="0"/>
              </w:numPr>
              <w:spacing w:before="187" w:after="187" w:line="240" w:lineRule="auto"/>
              <w:ind w:leftChars="0"/>
              <w:jc w:val="left"/>
              <w:rPr>
                <w:rFonts w:hint="default"/>
                <w:lang w:val="en-US" w:eastAsia="zh-CN"/>
              </w:rPr>
            </w:pPr>
            <w:r>
              <w:rPr>
                <w:rFonts w:hint="eastAsia"/>
                <w:lang w:val="en-US" w:eastAsia="zh-CN"/>
              </w:rPr>
              <w:t>测试点3：验证订单委托数量超单笔最大委托数量时，系统能检查出错误并拒绝报单</w:t>
            </w:r>
          </w:p>
          <w:p>
            <w:pPr>
              <w:pStyle w:val="46"/>
              <w:numPr>
                <w:ilvl w:val="0"/>
                <w:numId w:val="0"/>
              </w:numPr>
              <w:spacing w:before="187" w:after="187" w:line="240" w:lineRule="auto"/>
              <w:ind w:leftChars="0"/>
              <w:jc w:val="left"/>
              <w:rPr>
                <w:rFonts w:hint="default"/>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324" w:hRule="atLeast"/>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判定</w:t>
            </w:r>
          </w:p>
        </w:tc>
        <w:tc>
          <w:tcPr>
            <w:tcW w:w="7848" w:type="dxa"/>
            <w:vAlign w:val="center"/>
          </w:tcPr>
          <w:p>
            <w:pPr>
              <w:pStyle w:val="46"/>
              <w:numPr>
                <w:ilvl w:val="0"/>
                <w:numId w:val="0"/>
              </w:numPr>
              <w:spacing w:before="187" w:after="187" w:line="240" w:lineRule="auto"/>
              <w:ind w:leftChars="0"/>
              <w:jc w:val="left"/>
              <w:rPr>
                <w:rFonts w:hint="default" w:ascii="宋体" w:cs="宋体"/>
                <w:b/>
                <w:bCs/>
                <w:color w:val="FF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改善建议</w:t>
            </w:r>
          </w:p>
        </w:tc>
        <w:tc>
          <w:tcPr>
            <w:tcW w:w="7848" w:type="dxa"/>
            <w:vAlign w:val="center"/>
          </w:tcPr>
          <w:p>
            <w:pPr>
              <w:pStyle w:val="46"/>
              <w:numPr>
                <w:ilvl w:val="0"/>
                <w:numId w:val="0"/>
              </w:numPr>
              <w:spacing w:before="187" w:after="187" w:line="240" w:lineRule="auto"/>
              <w:ind w:leftChars="0"/>
              <w:jc w:val="left"/>
              <w:rPr>
                <w:rFonts w:hint="default" w:ascii="宋体" w:cs="宋体"/>
                <w:b/>
                <w:bCs/>
                <w:color w:val="FF0000"/>
                <w:sz w:val="24"/>
                <w:szCs w:val="24"/>
                <w:lang w:val="en-US" w:eastAsia="zh-CN"/>
              </w:rPr>
            </w:pPr>
            <w:r>
              <w:rPr>
                <w:rFonts w:hint="eastAsia" w:ascii="宋体" w:cs="宋体"/>
                <w:b w:val="0"/>
                <w:bCs w:val="0"/>
                <w:color w:val="auto"/>
                <w:sz w:val="24"/>
                <w:szCs w:val="24"/>
                <w:lang w:val="en-US" w:eastAsia="zh-CN"/>
              </w:rPr>
              <w:t>N/A</w:t>
            </w:r>
          </w:p>
        </w:tc>
      </w:tr>
    </w:tbl>
    <w:p>
      <w:pPr>
        <w:pStyle w:val="46"/>
        <w:spacing w:before="187" w:after="187"/>
        <w:rPr>
          <w:rFonts w:hint="eastAsia"/>
          <w:lang w:val="en-US"/>
        </w:rPr>
      </w:pPr>
    </w:p>
    <w:p>
      <w:pPr>
        <w:pStyle w:val="4"/>
        <w:keepNext/>
        <w:keepLines/>
        <w:pageBreakBefore w:val="0"/>
        <w:widowControl w:val="0"/>
        <w:numPr>
          <w:ilvl w:val="2"/>
          <w:numId w:val="7"/>
        </w:numPr>
        <w:tabs>
          <w:tab w:val="left" w:pos="567"/>
        </w:tabs>
        <w:kinsoku/>
        <w:wordWrap/>
        <w:overflowPunct/>
        <w:topLinePunct w:val="0"/>
        <w:autoSpaceDE/>
        <w:autoSpaceDN/>
        <w:bidi w:val="0"/>
        <w:adjustRightInd/>
        <w:snapToGrid/>
        <w:spacing w:line="360" w:lineRule="auto"/>
        <w:ind w:left="0" w:leftChars="0" w:firstLine="0" w:firstLineChars="0"/>
        <w:textAlignment w:val="auto"/>
        <w:outlineLvl w:val="2"/>
        <w:rPr>
          <w:rFonts w:hint="eastAsia"/>
          <w:lang w:val="en-US" w:eastAsia="zh-CN"/>
        </w:rPr>
      </w:pPr>
      <w:r>
        <w:rPr>
          <w:rFonts w:hint="eastAsia"/>
          <w:lang w:val="en-US" w:eastAsia="zh-CN"/>
        </w:rPr>
        <w:t>错误提示功能</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108" w:type="dxa"/>
          <w:bottom w:w="113" w:type="dxa"/>
          <w:right w:w="108" w:type="dxa"/>
        </w:tblCellMar>
      </w:tblPr>
      <w:tblGrid>
        <w:gridCol w:w="794"/>
        <w:gridCol w:w="7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hint="eastAsia" w:ascii="宋体" w:hAnsi="宋体" w:eastAsia="宋体" w:cs="宋体"/>
                <w:sz w:val="24"/>
                <w:szCs w:val="24"/>
                <w:lang w:eastAsia="zh-CN"/>
              </w:rPr>
            </w:pPr>
            <w:r>
              <w:rPr>
                <w:rFonts w:hint="eastAsia" w:ascii="宋体"/>
                <w:kern w:val="0"/>
                <w:sz w:val="24"/>
                <w:szCs w:val="24"/>
                <w:lang w:eastAsia="zh-CN"/>
              </w:rPr>
              <w:t>测试目标</w:t>
            </w:r>
          </w:p>
        </w:tc>
        <w:tc>
          <w:tcPr>
            <w:tcW w:w="7848" w:type="dxa"/>
            <w:vAlign w:val="center"/>
          </w:tcPr>
          <w:p>
            <w:pPr>
              <w:jc w:val="left"/>
              <w:rPr>
                <w:rFonts w:hint="eastAsia" w:ascii="宋体" w:hAnsi="宋体" w:eastAsia="宋体" w:cs="宋体"/>
                <w:sz w:val="24"/>
                <w:szCs w:val="24"/>
                <w:lang w:eastAsia="zh-CN"/>
              </w:rPr>
            </w:pPr>
            <w:r>
              <w:rPr>
                <w:rFonts w:hint="eastAsia" w:ascii="宋体" w:hAnsi="宋体" w:cs="宋体"/>
                <w:sz w:val="24"/>
                <w:szCs w:val="24"/>
              </w:rPr>
              <w:t>检查期货程序化交易系统是否具备接收交易所、交易信息系统返回错误提示的功能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通过要求</w:t>
            </w:r>
          </w:p>
        </w:tc>
        <w:tc>
          <w:tcPr>
            <w:tcW w:w="7848" w:type="dxa"/>
            <w:vAlign w:val="center"/>
          </w:tcPr>
          <w:p>
            <w:pPr>
              <w:pStyle w:val="93"/>
              <w:tabs>
                <w:tab w:val="center" w:pos="4201"/>
                <w:tab w:val="right" w:leader="dot" w:pos="9298"/>
              </w:tabs>
              <w:ind w:firstLine="0" w:firstLineChars="0"/>
              <w:rPr>
                <w:rFonts w:hint="eastAsia" w:hAnsi="宋体" w:eastAsia="宋体" w:cs="宋体"/>
                <w:sz w:val="24"/>
                <w:szCs w:val="24"/>
                <w:lang w:eastAsia="zh-CN"/>
              </w:rPr>
            </w:pPr>
            <w:r>
              <w:rPr>
                <w:rFonts w:hint="eastAsia" w:hAnsi="宋体" w:cs="宋体"/>
                <w:sz w:val="24"/>
                <w:szCs w:val="24"/>
              </w:rPr>
              <w:t>期货程序化交易系统具备接收并展示错误提示信息的功能</w:t>
            </w:r>
            <w:r>
              <w:rPr>
                <w:rFonts w:hint="eastAsia" w:hAnsi="宋体" w:cs="宋体"/>
                <w:sz w:val="24"/>
                <w:szCs w:val="24"/>
                <w:lang w:eastAsia="zh-CN"/>
              </w:rPr>
              <w:t>，</w:t>
            </w:r>
            <w:r>
              <w:rPr>
                <w:rFonts w:hint="eastAsia" w:hAnsi="宋体" w:cs="宋体"/>
                <w:sz w:val="24"/>
                <w:szCs w:val="24"/>
                <w:lang w:val="en-US" w:eastAsia="zh-CN"/>
              </w:rPr>
              <w:t>包括</w:t>
            </w:r>
            <w:r>
              <w:rPr>
                <w:rFonts w:hint="eastAsia" w:hAnsi="宋体" w:cs="宋体"/>
                <w:sz w:val="24"/>
                <w:szCs w:val="24"/>
                <w:lang w:eastAsia="zh-CN"/>
              </w:rPr>
              <w:t>无足够资金开仓、无仓位可平、市场状态不允许等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hint="eastAsia" w:ascii="宋体" w:hAnsi="宋体" w:eastAsia="宋体" w:cs="宋体"/>
                <w:sz w:val="24"/>
                <w:szCs w:val="24"/>
                <w:lang w:eastAsia="zh-CN"/>
              </w:rPr>
            </w:pPr>
            <w:r>
              <w:rPr>
                <w:rFonts w:hint="eastAsia" w:ascii="宋体" w:hAnsi="宋体" w:cs="宋体"/>
                <w:sz w:val="24"/>
                <w:szCs w:val="24"/>
                <w:lang w:eastAsia="zh-CN"/>
              </w:rPr>
              <w:t>测试过程</w:t>
            </w:r>
          </w:p>
        </w:tc>
        <w:tc>
          <w:tcPr>
            <w:tcW w:w="7848" w:type="dxa"/>
            <w:vAlign w:val="center"/>
          </w:tcPr>
          <w:p>
            <w:pPr>
              <w:pStyle w:val="46"/>
              <w:numPr>
                <w:ilvl w:val="0"/>
                <w:numId w:val="0"/>
              </w:numPr>
              <w:spacing w:before="187" w:after="187" w:line="240" w:lineRule="auto"/>
              <w:ind w:leftChars="0"/>
              <w:jc w:val="left"/>
              <w:rPr>
                <w:rFonts w:hint="eastAsia"/>
                <w:lang w:val="en-US" w:eastAsia="zh-CN"/>
              </w:rPr>
            </w:pPr>
            <w:r>
              <w:rPr>
                <w:rFonts w:hint="eastAsia"/>
                <w:lang w:val="en-US" w:eastAsia="zh-CN"/>
              </w:rPr>
              <w:t>测试点1：验证系统能正常接收并展示柜台返回的资金不足错误码</w:t>
            </w:r>
          </w:p>
          <w:p>
            <w:pPr>
              <w:pStyle w:val="46"/>
              <w:numPr>
                <w:ilvl w:val="0"/>
                <w:numId w:val="0"/>
              </w:numPr>
              <w:spacing w:before="187" w:after="187" w:line="240" w:lineRule="auto"/>
              <w:ind w:leftChars="0"/>
              <w:jc w:val="left"/>
              <w:rPr>
                <w:rFonts w:hint="default"/>
                <w:lang w:val="en-US" w:eastAsia="zh-CN"/>
              </w:rPr>
            </w:pPr>
          </w:p>
          <w:p>
            <w:pPr>
              <w:pStyle w:val="46"/>
              <w:numPr>
                <w:ilvl w:val="0"/>
                <w:numId w:val="0"/>
              </w:numPr>
              <w:spacing w:before="187" w:after="187" w:line="240" w:lineRule="auto"/>
              <w:ind w:leftChars="0"/>
              <w:jc w:val="left"/>
              <w:rPr>
                <w:rFonts w:hint="eastAsia"/>
                <w:lang w:val="en-US" w:eastAsia="zh-CN"/>
              </w:rPr>
            </w:pPr>
            <w:r>
              <w:rPr>
                <w:rFonts w:hint="eastAsia"/>
                <w:lang w:val="en-US" w:eastAsia="zh-CN"/>
              </w:rPr>
              <w:t>测试点2：验证系统能正常接收并展示柜台返回的持仓不足错误码</w:t>
            </w:r>
          </w:p>
          <w:p>
            <w:pPr>
              <w:pStyle w:val="46"/>
              <w:numPr>
                <w:ilvl w:val="0"/>
                <w:numId w:val="0"/>
              </w:numPr>
              <w:spacing w:before="187" w:after="187" w:line="240" w:lineRule="auto"/>
              <w:ind w:leftChars="0"/>
              <w:jc w:val="left"/>
              <w:rPr>
                <w:rFonts w:hint="default"/>
                <w:lang w:val="en-US" w:eastAsia="zh-CN"/>
              </w:rPr>
            </w:pPr>
          </w:p>
          <w:p>
            <w:pPr>
              <w:pStyle w:val="46"/>
              <w:numPr>
                <w:ilvl w:val="0"/>
                <w:numId w:val="0"/>
              </w:numPr>
              <w:spacing w:before="187" w:after="187" w:line="240" w:lineRule="auto"/>
              <w:ind w:leftChars="0"/>
              <w:jc w:val="left"/>
              <w:rPr>
                <w:rFonts w:hint="default"/>
                <w:lang w:val="en-US" w:eastAsia="zh-CN"/>
              </w:rPr>
            </w:pPr>
            <w:r>
              <w:rPr>
                <w:rFonts w:hint="eastAsia"/>
                <w:lang w:val="en-US" w:eastAsia="zh-CN"/>
              </w:rPr>
              <w:t>测试点3：验证系统能正常接收并展示柜台返回的市场状态错误码</w:t>
            </w:r>
          </w:p>
          <w:p>
            <w:pPr>
              <w:pStyle w:val="46"/>
              <w:numPr>
                <w:ilvl w:val="0"/>
                <w:numId w:val="0"/>
              </w:numPr>
              <w:spacing w:before="187" w:after="187" w:line="240" w:lineRule="auto"/>
              <w:ind w:leftChars="0"/>
              <w:jc w:val="left"/>
              <w:rPr>
                <w:rFonts w:hint="default"/>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324" w:hRule="atLeast"/>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判定</w:t>
            </w:r>
          </w:p>
        </w:tc>
        <w:tc>
          <w:tcPr>
            <w:tcW w:w="7848" w:type="dxa"/>
            <w:vAlign w:val="center"/>
          </w:tcPr>
          <w:p>
            <w:pPr>
              <w:pStyle w:val="46"/>
              <w:numPr>
                <w:ilvl w:val="0"/>
                <w:numId w:val="0"/>
              </w:numPr>
              <w:spacing w:before="187" w:after="187" w:line="240" w:lineRule="auto"/>
              <w:ind w:leftChars="0"/>
              <w:jc w:val="left"/>
              <w:rPr>
                <w:rFonts w:hint="default" w:ascii="宋体" w:cs="宋体"/>
                <w:b/>
                <w:bCs/>
                <w:color w:val="FF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改善建议</w:t>
            </w:r>
          </w:p>
        </w:tc>
        <w:tc>
          <w:tcPr>
            <w:tcW w:w="7848" w:type="dxa"/>
            <w:vAlign w:val="center"/>
          </w:tcPr>
          <w:p>
            <w:pPr>
              <w:pStyle w:val="46"/>
              <w:numPr>
                <w:ilvl w:val="0"/>
                <w:numId w:val="0"/>
              </w:numPr>
              <w:spacing w:before="187" w:after="187" w:line="240" w:lineRule="auto"/>
              <w:ind w:leftChars="0"/>
              <w:jc w:val="left"/>
              <w:rPr>
                <w:rFonts w:hint="default" w:ascii="宋体" w:cs="宋体"/>
                <w:b/>
                <w:bCs/>
                <w:color w:val="FF0000"/>
                <w:sz w:val="24"/>
                <w:szCs w:val="24"/>
                <w:lang w:val="en-US" w:eastAsia="zh-CN"/>
              </w:rPr>
            </w:pPr>
            <w:r>
              <w:rPr>
                <w:rFonts w:hint="eastAsia" w:ascii="宋体" w:cs="宋体"/>
                <w:b w:val="0"/>
                <w:bCs w:val="0"/>
                <w:color w:val="auto"/>
                <w:sz w:val="24"/>
                <w:szCs w:val="24"/>
                <w:lang w:val="en-US" w:eastAsia="zh-CN"/>
              </w:rPr>
              <w:t>N/A</w:t>
            </w:r>
          </w:p>
        </w:tc>
      </w:tr>
    </w:tbl>
    <w:p>
      <w:pPr>
        <w:widowControl/>
        <w:jc w:val="left"/>
        <w:rPr>
          <w:rFonts w:ascii="宋体" w:hAnsi="宋体"/>
          <w:sz w:val="24"/>
        </w:rPr>
      </w:pPr>
    </w:p>
    <w:p>
      <w:pPr>
        <w:pStyle w:val="3"/>
        <w:numPr>
          <w:ilvl w:val="1"/>
          <w:numId w:val="7"/>
        </w:numPr>
        <w:tabs>
          <w:tab w:val="clear" w:pos="0"/>
        </w:tabs>
      </w:pPr>
      <w:r>
        <w:rPr>
          <w:rFonts w:hint="eastAsia"/>
          <w:lang w:val="en-US" w:eastAsia="zh-CN"/>
        </w:rPr>
        <w:t>应急处理</w:t>
      </w:r>
    </w:p>
    <w:p>
      <w:pPr>
        <w:pStyle w:val="4"/>
        <w:keepNext/>
        <w:keepLines/>
        <w:pageBreakBefore w:val="0"/>
        <w:widowControl w:val="0"/>
        <w:numPr>
          <w:ilvl w:val="2"/>
          <w:numId w:val="7"/>
        </w:numPr>
        <w:tabs>
          <w:tab w:val="left" w:pos="567"/>
        </w:tabs>
        <w:kinsoku/>
        <w:wordWrap/>
        <w:overflowPunct/>
        <w:topLinePunct w:val="0"/>
        <w:autoSpaceDE/>
        <w:autoSpaceDN/>
        <w:bidi w:val="0"/>
        <w:adjustRightInd/>
        <w:snapToGrid/>
        <w:spacing w:line="360" w:lineRule="auto"/>
        <w:ind w:left="0" w:leftChars="0" w:firstLine="0" w:firstLineChars="0"/>
        <w:textAlignment w:val="auto"/>
        <w:outlineLvl w:val="2"/>
        <w:rPr>
          <w:rFonts w:hint="eastAsia"/>
          <w:lang w:val="en-US" w:eastAsia="zh-CN"/>
        </w:rPr>
      </w:pPr>
      <w:r>
        <w:rPr>
          <w:rFonts w:hint="eastAsia"/>
          <w:lang w:val="en-US" w:eastAsia="zh-CN"/>
        </w:rPr>
        <w:t>暂停交易功能</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108" w:type="dxa"/>
          <w:bottom w:w="113" w:type="dxa"/>
          <w:right w:w="108" w:type="dxa"/>
        </w:tblCellMar>
      </w:tblPr>
      <w:tblGrid>
        <w:gridCol w:w="794"/>
        <w:gridCol w:w="7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94" w:type="dxa"/>
            <w:shd w:val="clear" w:color="auto" w:fill="BEBEBE"/>
            <w:vAlign w:val="center"/>
          </w:tcPr>
          <w:p>
            <w:pPr>
              <w:jc w:val="distribute"/>
              <w:rPr>
                <w:rFonts w:hint="eastAsia" w:ascii="宋体" w:hAnsi="宋体" w:eastAsia="宋体" w:cs="宋体"/>
                <w:sz w:val="24"/>
                <w:szCs w:val="24"/>
                <w:lang w:eastAsia="zh-CN"/>
              </w:rPr>
            </w:pPr>
            <w:r>
              <w:rPr>
                <w:rFonts w:hint="eastAsia" w:ascii="宋体"/>
                <w:kern w:val="0"/>
                <w:sz w:val="24"/>
                <w:szCs w:val="24"/>
                <w:lang w:eastAsia="zh-CN"/>
              </w:rPr>
              <w:t>测试目标</w:t>
            </w:r>
          </w:p>
        </w:tc>
        <w:tc>
          <w:tcPr>
            <w:tcW w:w="7848" w:type="dxa"/>
            <w:vAlign w:val="center"/>
          </w:tcPr>
          <w:p>
            <w:pPr>
              <w:jc w:val="left"/>
              <w:rPr>
                <w:rFonts w:hint="eastAsia" w:ascii="宋体" w:hAnsi="宋体" w:eastAsia="宋体" w:cs="宋体"/>
                <w:sz w:val="24"/>
                <w:szCs w:val="24"/>
                <w:lang w:eastAsia="zh-CN"/>
              </w:rPr>
            </w:pPr>
            <w:r>
              <w:rPr>
                <w:rFonts w:hint="eastAsia" w:ascii="宋体" w:hAnsi="宋体" w:cs="宋体"/>
                <w:sz w:val="24"/>
                <w:szCs w:val="24"/>
              </w:rPr>
              <w:t>检查期货程序化交易系统是否具备暂停下达交易指令功能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通过要求</w:t>
            </w:r>
          </w:p>
        </w:tc>
        <w:tc>
          <w:tcPr>
            <w:tcW w:w="7848" w:type="dxa"/>
            <w:vAlign w:val="center"/>
          </w:tcPr>
          <w:p>
            <w:pPr>
              <w:pStyle w:val="93"/>
              <w:tabs>
                <w:tab w:val="center" w:pos="4201"/>
                <w:tab w:val="right" w:leader="dot" w:pos="9298"/>
              </w:tabs>
              <w:ind w:firstLine="0" w:firstLineChars="0"/>
              <w:rPr>
                <w:rFonts w:hint="eastAsia" w:hAnsi="宋体" w:eastAsia="宋体" w:cs="宋体"/>
                <w:sz w:val="24"/>
                <w:szCs w:val="24"/>
                <w:lang w:eastAsia="zh-CN"/>
              </w:rPr>
            </w:pPr>
            <w:r>
              <w:rPr>
                <w:rFonts w:hint="eastAsia" w:hAnsi="宋体" w:cs="宋体"/>
                <w:sz w:val="24"/>
                <w:szCs w:val="24"/>
              </w:rPr>
              <w:t>期货程序化交易系统具备限制账号交易权限</w:t>
            </w:r>
            <w:r>
              <w:rPr>
                <w:rFonts w:hint="eastAsia" w:hAnsi="宋体" w:cs="宋体"/>
                <w:sz w:val="24"/>
                <w:szCs w:val="24"/>
                <w:lang w:eastAsia="zh-CN"/>
              </w:rPr>
              <w:t>、暂停策略执行、强制账号退出</w:t>
            </w:r>
            <w:r>
              <w:rPr>
                <w:rFonts w:hint="eastAsia" w:hAnsi="宋体" w:cs="宋体"/>
                <w:sz w:val="24"/>
                <w:szCs w:val="24"/>
                <w:lang w:val="en-US" w:eastAsia="zh-CN"/>
              </w:rPr>
              <w:t>等一种或多种</w:t>
            </w:r>
            <w:r>
              <w:rPr>
                <w:rFonts w:hint="eastAsia" w:hAnsi="宋体" w:cs="宋体"/>
                <w:sz w:val="24"/>
                <w:szCs w:val="24"/>
              </w:rPr>
              <w:t>暂停交易指令下达的功能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hint="eastAsia" w:ascii="宋体" w:hAnsi="宋体" w:eastAsia="宋体" w:cs="宋体"/>
                <w:sz w:val="24"/>
                <w:szCs w:val="24"/>
                <w:lang w:eastAsia="zh-CN"/>
              </w:rPr>
            </w:pPr>
            <w:r>
              <w:rPr>
                <w:rFonts w:hint="eastAsia" w:ascii="宋体" w:hAnsi="宋体" w:cs="宋体"/>
                <w:sz w:val="24"/>
                <w:szCs w:val="24"/>
                <w:lang w:eastAsia="zh-CN"/>
              </w:rPr>
              <w:t>测试过程</w:t>
            </w:r>
          </w:p>
        </w:tc>
        <w:tc>
          <w:tcPr>
            <w:tcW w:w="7848" w:type="dxa"/>
            <w:vAlign w:val="center"/>
          </w:tcPr>
          <w:p>
            <w:pPr>
              <w:pStyle w:val="46"/>
              <w:numPr>
                <w:ilvl w:val="0"/>
                <w:numId w:val="0"/>
              </w:numPr>
              <w:spacing w:before="187" w:after="187" w:line="240" w:lineRule="auto"/>
              <w:ind w:leftChars="0"/>
              <w:jc w:val="left"/>
              <w:rPr>
                <w:rFonts w:hint="eastAsia"/>
                <w:lang w:val="en-US" w:eastAsia="zh-CN"/>
              </w:rPr>
            </w:pPr>
            <w:r>
              <w:rPr>
                <w:rFonts w:hint="eastAsia"/>
                <w:lang w:val="en-US" w:eastAsia="zh-CN"/>
              </w:rPr>
              <w:t>测试点1：验证系统可通过限制账号交易权限方式暂停交易</w:t>
            </w:r>
          </w:p>
          <w:p>
            <w:pPr>
              <w:pStyle w:val="46"/>
              <w:numPr>
                <w:ilvl w:val="0"/>
                <w:numId w:val="0"/>
              </w:numPr>
              <w:spacing w:before="187" w:after="187" w:line="240" w:lineRule="auto"/>
              <w:ind w:leftChars="0"/>
              <w:jc w:val="left"/>
              <w:rPr>
                <w:rFonts w:hint="default"/>
                <w:lang w:val="en-US" w:eastAsia="zh-CN"/>
              </w:rPr>
            </w:pPr>
          </w:p>
          <w:p>
            <w:pPr>
              <w:pStyle w:val="46"/>
              <w:numPr>
                <w:ilvl w:val="0"/>
                <w:numId w:val="0"/>
              </w:numPr>
              <w:spacing w:before="187" w:after="187" w:line="240" w:lineRule="auto"/>
              <w:ind w:leftChars="0"/>
              <w:jc w:val="left"/>
              <w:rPr>
                <w:rFonts w:hint="eastAsia"/>
                <w:lang w:val="en-US" w:eastAsia="zh-CN"/>
              </w:rPr>
            </w:pPr>
            <w:r>
              <w:rPr>
                <w:rFonts w:hint="eastAsia"/>
                <w:lang w:val="en-US" w:eastAsia="zh-CN"/>
              </w:rPr>
              <w:t>测试点2：验证系统可通过暂停策略执行方式暂停交易</w:t>
            </w:r>
          </w:p>
          <w:p>
            <w:pPr>
              <w:pStyle w:val="46"/>
              <w:numPr>
                <w:ilvl w:val="0"/>
                <w:numId w:val="0"/>
              </w:numPr>
              <w:spacing w:before="187" w:after="187" w:line="240" w:lineRule="auto"/>
              <w:ind w:leftChars="0"/>
              <w:jc w:val="left"/>
              <w:rPr>
                <w:rFonts w:hint="default"/>
                <w:lang w:val="en-US" w:eastAsia="zh-CN"/>
              </w:rPr>
            </w:pPr>
          </w:p>
          <w:p>
            <w:pPr>
              <w:pStyle w:val="46"/>
              <w:numPr>
                <w:ilvl w:val="0"/>
                <w:numId w:val="0"/>
              </w:numPr>
              <w:spacing w:before="187" w:after="187" w:line="240" w:lineRule="auto"/>
              <w:ind w:leftChars="0"/>
              <w:jc w:val="left"/>
              <w:rPr>
                <w:rFonts w:hint="default"/>
                <w:lang w:val="en-US" w:eastAsia="zh-CN"/>
              </w:rPr>
            </w:pPr>
            <w:r>
              <w:rPr>
                <w:rFonts w:hint="eastAsia"/>
                <w:lang w:val="en-US" w:eastAsia="zh-CN"/>
              </w:rPr>
              <w:t>测试点3：验证系统可通过强制账号退出执行方式暂停交易</w:t>
            </w:r>
          </w:p>
          <w:p>
            <w:pPr>
              <w:rPr>
                <w:rFonts w:hint="default"/>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324" w:hRule="atLeast"/>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判定</w:t>
            </w:r>
          </w:p>
        </w:tc>
        <w:tc>
          <w:tcPr>
            <w:tcW w:w="7848" w:type="dxa"/>
            <w:vAlign w:val="center"/>
          </w:tcPr>
          <w:p>
            <w:pPr>
              <w:pStyle w:val="46"/>
              <w:numPr>
                <w:ilvl w:val="0"/>
                <w:numId w:val="0"/>
              </w:numPr>
              <w:spacing w:before="187" w:after="187" w:line="240" w:lineRule="auto"/>
              <w:ind w:leftChars="0"/>
              <w:jc w:val="left"/>
              <w:rPr>
                <w:rFonts w:hint="default" w:ascii="宋体" w:cs="宋体"/>
                <w:b/>
                <w:bCs/>
                <w:color w:val="FF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改善建议</w:t>
            </w:r>
          </w:p>
        </w:tc>
        <w:tc>
          <w:tcPr>
            <w:tcW w:w="7848" w:type="dxa"/>
            <w:vAlign w:val="center"/>
          </w:tcPr>
          <w:p>
            <w:pPr>
              <w:pStyle w:val="46"/>
              <w:numPr>
                <w:ilvl w:val="0"/>
                <w:numId w:val="0"/>
              </w:numPr>
              <w:spacing w:before="187" w:after="187" w:line="240" w:lineRule="auto"/>
              <w:ind w:leftChars="0"/>
              <w:jc w:val="left"/>
              <w:rPr>
                <w:rFonts w:hint="default" w:ascii="宋体" w:cs="宋体"/>
                <w:b/>
                <w:bCs/>
                <w:color w:val="FF0000"/>
                <w:sz w:val="24"/>
                <w:szCs w:val="24"/>
                <w:lang w:val="en-US" w:eastAsia="zh-CN"/>
              </w:rPr>
            </w:pPr>
            <w:r>
              <w:rPr>
                <w:rFonts w:hint="eastAsia" w:ascii="宋体" w:cs="宋体"/>
                <w:b w:val="0"/>
                <w:bCs w:val="0"/>
                <w:color w:val="auto"/>
                <w:sz w:val="24"/>
                <w:szCs w:val="24"/>
                <w:lang w:val="en-US" w:eastAsia="zh-CN"/>
              </w:rPr>
              <w:t>N/A</w:t>
            </w:r>
          </w:p>
        </w:tc>
      </w:tr>
    </w:tbl>
    <w:p/>
    <w:p>
      <w:pPr>
        <w:pStyle w:val="4"/>
        <w:keepNext/>
        <w:keepLines/>
        <w:pageBreakBefore w:val="0"/>
        <w:widowControl w:val="0"/>
        <w:numPr>
          <w:ilvl w:val="2"/>
          <w:numId w:val="7"/>
        </w:numPr>
        <w:tabs>
          <w:tab w:val="left" w:pos="567"/>
        </w:tabs>
        <w:kinsoku/>
        <w:wordWrap/>
        <w:overflowPunct/>
        <w:topLinePunct w:val="0"/>
        <w:autoSpaceDE/>
        <w:autoSpaceDN/>
        <w:bidi w:val="0"/>
        <w:adjustRightInd/>
        <w:snapToGrid/>
        <w:spacing w:line="360" w:lineRule="auto"/>
        <w:ind w:left="0" w:leftChars="0" w:firstLine="0" w:firstLineChars="0"/>
        <w:textAlignment w:val="auto"/>
        <w:outlineLvl w:val="2"/>
        <w:rPr>
          <w:rFonts w:hint="eastAsia"/>
          <w:lang w:val="en-US" w:eastAsia="zh-CN"/>
        </w:rPr>
      </w:pPr>
      <w:r>
        <w:rPr>
          <w:rFonts w:hint="eastAsia"/>
          <w:lang w:val="en-US" w:eastAsia="zh-CN"/>
        </w:rPr>
        <w:t>批量撤单功能（</w:t>
      </w:r>
      <w:r>
        <w:rPr>
          <w:rFonts w:hint="eastAsia"/>
          <w:color w:val="FF0000"/>
          <w:lang w:val="en-US" w:eastAsia="zh-CN"/>
        </w:rPr>
        <w:t>选测项目</w:t>
      </w:r>
      <w:r>
        <w:rPr>
          <w:rFonts w:hint="eastAsia"/>
          <w:lang w:val="en-US" w:eastAsia="zh-CN"/>
        </w:rPr>
        <w:t>）</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108" w:type="dxa"/>
          <w:bottom w:w="113" w:type="dxa"/>
          <w:right w:w="108" w:type="dxa"/>
        </w:tblCellMar>
      </w:tblPr>
      <w:tblGrid>
        <w:gridCol w:w="794"/>
        <w:gridCol w:w="7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hint="eastAsia" w:ascii="宋体" w:hAnsi="宋体" w:eastAsia="宋体" w:cs="宋体"/>
                <w:sz w:val="24"/>
                <w:szCs w:val="24"/>
                <w:lang w:eastAsia="zh-CN"/>
              </w:rPr>
            </w:pPr>
            <w:r>
              <w:rPr>
                <w:rFonts w:hint="eastAsia" w:ascii="宋体"/>
                <w:kern w:val="0"/>
                <w:sz w:val="24"/>
                <w:szCs w:val="24"/>
                <w:lang w:eastAsia="zh-CN"/>
              </w:rPr>
              <w:t>测试目标</w:t>
            </w:r>
          </w:p>
        </w:tc>
        <w:tc>
          <w:tcPr>
            <w:tcW w:w="7848" w:type="dxa"/>
            <w:vAlign w:val="center"/>
          </w:tcPr>
          <w:p>
            <w:pPr>
              <w:jc w:val="left"/>
              <w:rPr>
                <w:rFonts w:hint="eastAsia" w:ascii="宋体" w:hAnsi="宋体" w:eastAsia="宋体" w:cs="宋体"/>
                <w:sz w:val="24"/>
                <w:szCs w:val="24"/>
                <w:lang w:eastAsia="zh-CN"/>
              </w:rPr>
            </w:pPr>
            <w:r>
              <w:rPr>
                <w:rFonts w:hint="eastAsia" w:ascii="宋体" w:hAnsi="宋体" w:cs="宋体"/>
                <w:sz w:val="24"/>
                <w:szCs w:val="24"/>
              </w:rPr>
              <w:t>检查期货程序化交易系统是否具备批量撤单功能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通过要求</w:t>
            </w:r>
          </w:p>
        </w:tc>
        <w:tc>
          <w:tcPr>
            <w:tcW w:w="7848" w:type="dxa"/>
            <w:vAlign w:val="center"/>
          </w:tcPr>
          <w:p>
            <w:pPr>
              <w:pStyle w:val="93"/>
              <w:tabs>
                <w:tab w:val="center" w:pos="4201"/>
                <w:tab w:val="right" w:leader="dot" w:pos="9298"/>
              </w:tabs>
              <w:ind w:firstLine="0" w:firstLineChars="0"/>
              <w:rPr>
                <w:rFonts w:hint="eastAsia" w:hAnsi="宋体" w:eastAsia="宋体" w:cs="宋体"/>
                <w:sz w:val="24"/>
                <w:szCs w:val="24"/>
                <w:lang w:eastAsia="zh-CN"/>
              </w:rPr>
            </w:pPr>
            <w:r>
              <w:rPr>
                <w:rFonts w:hint="eastAsia" w:hAnsi="宋体" w:cs="宋体"/>
                <w:sz w:val="24"/>
                <w:szCs w:val="24"/>
              </w:rPr>
              <w:t>期货程序化交易系统具备</w:t>
            </w:r>
            <w:r>
              <w:rPr>
                <w:rFonts w:hint="eastAsia" w:hAnsi="宋体" w:cs="宋体"/>
                <w:sz w:val="24"/>
                <w:szCs w:val="24"/>
                <w:lang w:val="en-US" w:eastAsia="zh-CN"/>
              </w:rPr>
              <w:t>部撤、全部撤单的</w:t>
            </w:r>
            <w:r>
              <w:rPr>
                <w:rFonts w:hint="eastAsia" w:hAnsi="宋体" w:cs="宋体"/>
                <w:sz w:val="24"/>
                <w:szCs w:val="24"/>
              </w:rPr>
              <w:t>批量撤单功能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hint="eastAsia" w:ascii="宋体" w:hAnsi="宋体" w:eastAsia="宋体" w:cs="宋体"/>
                <w:sz w:val="24"/>
                <w:szCs w:val="24"/>
                <w:lang w:eastAsia="zh-CN"/>
              </w:rPr>
            </w:pPr>
            <w:r>
              <w:rPr>
                <w:rFonts w:hint="eastAsia" w:ascii="宋体" w:hAnsi="宋体" w:cs="宋体"/>
                <w:sz w:val="24"/>
                <w:szCs w:val="24"/>
                <w:lang w:eastAsia="zh-CN"/>
              </w:rPr>
              <w:t>测试过程</w:t>
            </w:r>
          </w:p>
        </w:tc>
        <w:tc>
          <w:tcPr>
            <w:tcW w:w="7848" w:type="dxa"/>
            <w:vAlign w:val="center"/>
          </w:tcPr>
          <w:p>
            <w:pPr>
              <w:pStyle w:val="46"/>
              <w:numPr>
                <w:ilvl w:val="0"/>
                <w:numId w:val="0"/>
              </w:numPr>
              <w:spacing w:before="187" w:after="187" w:line="240" w:lineRule="auto"/>
              <w:ind w:leftChars="0"/>
              <w:jc w:val="left"/>
              <w:rPr>
                <w:rFonts w:hint="default"/>
                <w:lang w:val="en-US" w:eastAsia="zh-CN"/>
              </w:rPr>
            </w:pPr>
            <w:r>
              <w:rPr>
                <w:rFonts w:hint="eastAsia"/>
                <w:lang w:val="en-US" w:eastAsia="zh-CN"/>
              </w:rPr>
              <w:t>测试点1：验证系统支持将多笔部分成交的报单进行批量撤单</w:t>
            </w:r>
          </w:p>
          <w:p>
            <w:pPr>
              <w:pStyle w:val="46"/>
              <w:numPr>
                <w:ilvl w:val="0"/>
                <w:numId w:val="0"/>
              </w:numPr>
              <w:spacing w:before="187" w:after="187" w:line="240" w:lineRule="auto"/>
              <w:ind w:leftChars="0"/>
              <w:jc w:val="left"/>
              <w:rPr>
                <w:rFonts w:hint="eastAsia"/>
                <w:lang w:val="en-US" w:eastAsia="zh-CN"/>
              </w:rPr>
            </w:pPr>
          </w:p>
          <w:p>
            <w:pPr>
              <w:pStyle w:val="46"/>
              <w:numPr>
                <w:ilvl w:val="0"/>
                <w:numId w:val="0"/>
              </w:numPr>
              <w:spacing w:before="187" w:after="187" w:line="240" w:lineRule="auto"/>
              <w:ind w:leftChars="0"/>
              <w:jc w:val="left"/>
              <w:rPr>
                <w:rFonts w:hint="default"/>
                <w:lang w:val="en-US" w:eastAsia="zh-CN"/>
              </w:rPr>
            </w:pPr>
            <w:r>
              <w:rPr>
                <w:rFonts w:hint="eastAsia"/>
                <w:lang w:val="en-US" w:eastAsia="zh-CN"/>
              </w:rPr>
              <w:t>测试点2：验证系统支持将多笔已报单进行批量撤单</w:t>
            </w:r>
          </w:p>
          <w:p>
            <w:pPr>
              <w:pStyle w:val="46"/>
              <w:numPr>
                <w:ilvl w:val="0"/>
                <w:numId w:val="0"/>
              </w:numPr>
              <w:spacing w:before="187" w:after="187" w:line="240" w:lineRule="auto"/>
              <w:ind w:leftChars="0"/>
              <w:jc w:val="left"/>
              <w:rPr>
                <w:rFonts w:hint="default"/>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324" w:hRule="atLeast"/>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判定</w:t>
            </w:r>
          </w:p>
        </w:tc>
        <w:tc>
          <w:tcPr>
            <w:tcW w:w="7848" w:type="dxa"/>
            <w:vAlign w:val="center"/>
          </w:tcPr>
          <w:p>
            <w:pPr>
              <w:pStyle w:val="46"/>
              <w:numPr>
                <w:ilvl w:val="0"/>
                <w:numId w:val="0"/>
              </w:numPr>
              <w:spacing w:before="187" w:after="187" w:line="240" w:lineRule="auto"/>
              <w:ind w:leftChars="0"/>
              <w:jc w:val="left"/>
              <w:rPr>
                <w:rFonts w:hint="default" w:ascii="宋体" w:cs="宋体"/>
                <w:b/>
                <w:bCs/>
                <w:color w:val="FF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改善建议</w:t>
            </w:r>
          </w:p>
        </w:tc>
        <w:tc>
          <w:tcPr>
            <w:tcW w:w="7848" w:type="dxa"/>
            <w:vAlign w:val="center"/>
          </w:tcPr>
          <w:p>
            <w:pPr>
              <w:pStyle w:val="46"/>
              <w:numPr>
                <w:ilvl w:val="0"/>
                <w:numId w:val="0"/>
              </w:numPr>
              <w:spacing w:before="187" w:after="187" w:line="240" w:lineRule="auto"/>
              <w:ind w:leftChars="0"/>
              <w:jc w:val="left"/>
              <w:rPr>
                <w:rFonts w:hint="default" w:ascii="宋体" w:cs="宋体"/>
                <w:b/>
                <w:bCs/>
                <w:color w:val="FF0000"/>
                <w:sz w:val="24"/>
                <w:szCs w:val="24"/>
                <w:lang w:val="en-US" w:eastAsia="zh-CN"/>
              </w:rPr>
            </w:pPr>
            <w:r>
              <w:rPr>
                <w:rFonts w:hint="eastAsia" w:ascii="宋体" w:cs="宋体"/>
                <w:b w:val="0"/>
                <w:bCs w:val="0"/>
                <w:color w:val="auto"/>
                <w:sz w:val="24"/>
                <w:szCs w:val="24"/>
                <w:lang w:val="en-US" w:eastAsia="zh-CN"/>
              </w:rPr>
              <w:t>N/A</w:t>
            </w:r>
          </w:p>
        </w:tc>
      </w:tr>
    </w:tbl>
    <w:p>
      <w:pPr>
        <w:pStyle w:val="3"/>
        <w:numPr>
          <w:ilvl w:val="1"/>
          <w:numId w:val="7"/>
        </w:numPr>
        <w:tabs>
          <w:tab w:val="clear" w:pos="0"/>
        </w:tabs>
      </w:pPr>
      <w:r>
        <w:rPr>
          <w:rFonts w:hint="eastAsia"/>
          <w:lang w:val="en-US" w:eastAsia="zh-CN"/>
        </w:rPr>
        <w:t>日志记录</w:t>
      </w:r>
    </w:p>
    <w:p>
      <w:pPr>
        <w:pStyle w:val="4"/>
        <w:keepNext/>
        <w:keepLines/>
        <w:pageBreakBefore w:val="0"/>
        <w:widowControl w:val="0"/>
        <w:numPr>
          <w:ilvl w:val="2"/>
          <w:numId w:val="7"/>
        </w:numPr>
        <w:tabs>
          <w:tab w:val="left" w:pos="567"/>
        </w:tabs>
        <w:kinsoku/>
        <w:wordWrap/>
        <w:overflowPunct/>
        <w:topLinePunct w:val="0"/>
        <w:autoSpaceDE/>
        <w:autoSpaceDN/>
        <w:bidi w:val="0"/>
        <w:adjustRightInd/>
        <w:snapToGrid/>
        <w:spacing w:line="360" w:lineRule="auto"/>
        <w:ind w:left="0" w:leftChars="0" w:firstLine="0" w:firstLineChars="0"/>
        <w:textAlignment w:val="auto"/>
        <w:outlineLvl w:val="2"/>
        <w:rPr>
          <w:rFonts w:hint="eastAsia"/>
          <w:lang w:val="en-US" w:eastAsia="zh-CN"/>
        </w:rPr>
      </w:pPr>
      <w:r>
        <w:rPr>
          <w:rFonts w:hint="eastAsia"/>
          <w:lang w:val="en-US" w:eastAsia="zh-CN"/>
        </w:rPr>
        <w:t>日志记录功能</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108" w:type="dxa"/>
          <w:bottom w:w="113" w:type="dxa"/>
          <w:right w:w="108" w:type="dxa"/>
        </w:tblCellMar>
      </w:tblPr>
      <w:tblGrid>
        <w:gridCol w:w="794"/>
        <w:gridCol w:w="7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hint="eastAsia" w:ascii="宋体" w:hAnsi="宋体" w:eastAsia="宋体" w:cs="宋体"/>
                <w:sz w:val="24"/>
                <w:szCs w:val="24"/>
                <w:lang w:eastAsia="zh-CN"/>
              </w:rPr>
            </w:pPr>
            <w:r>
              <w:rPr>
                <w:rFonts w:hint="eastAsia" w:ascii="宋体"/>
                <w:kern w:val="0"/>
                <w:sz w:val="24"/>
                <w:szCs w:val="24"/>
                <w:lang w:eastAsia="zh-CN"/>
              </w:rPr>
              <w:t>测试目标</w:t>
            </w:r>
          </w:p>
        </w:tc>
        <w:tc>
          <w:tcPr>
            <w:tcW w:w="7848" w:type="dxa"/>
            <w:vAlign w:val="center"/>
          </w:tcPr>
          <w:p>
            <w:pPr>
              <w:jc w:val="left"/>
              <w:rPr>
                <w:rFonts w:hint="eastAsia" w:ascii="宋体" w:hAnsi="宋体" w:eastAsia="宋体" w:cs="宋体"/>
                <w:sz w:val="24"/>
                <w:szCs w:val="24"/>
                <w:lang w:eastAsia="zh-CN"/>
              </w:rPr>
            </w:pPr>
            <w:r>
              <w:rPr>
                <w:rFonts w:hint="eastAsia" w:ascii="宋体" w:hAnsi="宋体" w:cs="宋体"/>
                <w:sz w:val="24"/>
                <w:szCs w:val="24"/>
              </w:rPr>
              <w:t>检查期货程序化交易系统是否具备日志记录功能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通过要求</w:t>
            </w:r>
          </w:p>
        </w:tc>
        <w:tc>
          <w:tcPr>
            <w:tcW w:w="7848" w:type="dxa"/>
            <w:vAlign w:val="center"/>
          </w:tcPr>
          <w:p>
            <w:pPr>
              <w:pStyle w:val="93"/>
              <w:tabs>
                <w:tab w:val="center" w:pos="4201"/>
                <w:tab w:val="right" w:leader="dot" w:pos="9298"/>
              </w:tabs>
              <w:ind w:firstLine="0" w:firstLineChars="0"/>
              <w:rPr>
                <w:rFonts w:hint="eastAsia" w:hAnsi="宋体" w:eastAsia="宋体" w:cs="宋体"/>
                <w:sz w:val="24"/>
                <w:szCs w:val="24"/>
                <w:lang w:eastAsia="zh-CN"/>
              </w:rPr>
            </w:pPr>
            <w:r>
              <w:rPr>
                <w:rFonts w:hint="eastAsia" w:hAnsi="宋体" w:cs="宋体"/>
                <w:sz w:val="24"/>
                <w:szCs w:val="24"/>
              </w:rPr>
              <w:t>期货程序化交易系统具备日志记录功能，且能够满足业务追溯需要</w:t>
            </w:r>
            <w:r>
              <w:rPr>
                <w:rFonts w:hint="eastAsia" w:hAnsi="宋体" w:cs="宋体"/>
                <w:sz w:val="24"/>
                <w:szCs w:val="24"/>
                <w:lang w:eastAsia="zh-CN"/>
              </w:rPr>
              <w:t>。记录内容包括但不限于交易日志、系统运行记录、监测记录、错误提示记录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hint="eastAsia" w:ascii="宋体" w:hAnsi="宋体" w:eastAsia="宋体" w:cs="宋体"/>
                <w:sz w:val="24"/>
                <w:szCs w:val="24"/>
                <w:lang w:eastAsia="zh-CN"/>
              </w:rPr>
            </w:pPr>
            <w:r>
              <w:rPr>
                <w:rFonts w:hint="eastAsia" w:ascii="宋体" w:hAnsi="宋体" w:cs="宋体"/>
                <w:sz w:val="24"/>
                <w:szCs w:val="24"/>
                <w:lang w:eastAsia="zh-CN"/>
              </w:rPr>
              <w:t>测试过程</w:t>
            </w:r>
          </w:p>
        </w:tc>
        <w:tc>
          <w:tcPr>
            <w:tcW w:w="7848" w:type="dxa"/>
            <w:vAlign w:val="center"/>
          </w:tcPr>
          <w:p>
            <w:pPr>
              <w:pStyle w:val="46"/>
              <w:numPr>
                <w:ilvl w:val="0"/>
                <w:numId w:val="0"/>
              </w:numPr>
              <w:spacing w:before="187" w:after="187" w:line="240" w:lineRule="auto"/>
              <w:ind w:leftChars="0"/>
              <w:jc w:val="left"/>
              <w:rPr>
                <w:rFonts w:hint="default"/>
                <w:lang w:val="en-US" w:eastAsia="zh-CN"/>
              </w:rPr>
            </w:pPr>
            <w:r>
              <w:rPr>
                <w:rFonts w:hint="eastAsia"/>
                <w:lang w:val="en-US" w:eastAsia="zh-CN"/>
              </w:rPr>
              <w:t>测试点1：验证系统日志中会记录交易信息</w:t>
            </w:r>
          </w:p>
          <w:p>
            <w:pPr>
              <w:pStyle w:val="46"/>
              <w:numPr>
                <w:ilvl w:val="0"/>
                <w:numId w:val="0"/>
              </w:numPr>
              <w:spacing w:before="187" w:after="187" w:line="240" w:lineRule="auto"/>
              <w:ind w:leftChars="0"/>
              <w:jc w:val="left"/>
              <w:rPr>
                <w:rFonts w:hint="default" w:eastAsia="宋体"/>
                <w:lang w:val="en-US" w:eastAsia="zh-CN"/>
              </w:rPr>
            </w:pPr>
          </w:p>
          <w:p>
            <w:pPr>
              <w:pStyle w:val="46"/>
              <w:numPr>
                <w:ilvl w:val="0"/>
                <w:numId w:val="0"/>
              </w:numPr>
              <w:spacing w:before="187" w:after="187" w:line="240" w:lineRule="auto"/>
              <w:ind w:leftChars="0"/>
              <w:jc w:val="left"/>
              <w:rPr>
                <w:rFonts w:hint="eastAsia"/>
                <w:lang w:val="en-US" w:eastAsia="zh-CN"/>
              </w:rPr>
            </w:pPr>
            <w:r>
              <w:rPr>
                <w:rFonts w:hint="eastAsia"/>
                <w:lang w:val="en-US" w:eastAsia="zh-CN"/>
              </w:rPr>
              <w:t>测试点2：验证系统日志中会记录系统运行信息</w:t>
            </w:r>
          </w:p>
          <w:p>
            <w:pPr>
              <w:pStyle w:val="46"/>
              <w:numPr>
                <w:ilvl w:val="0"/>
                <w:numId w:val="0"/>
              </w:numPr>
              <w:spacing w:before="187" w:after="187" w:line="240" w:lineRule="auto"/>
              <w:ind w:leftChars="0"/>
              <w:jc w:val="left"/>
              <w:rPr>
                <w:rFonts w:hint="default"/>
                <w:lang w:val="en-US" w:eastAsia="zh-CN"/>
              </w:rPr>
            </w:pPr>
          </w:p>
          <w:p>
            <w:pPr>
              <w:pStyle w:val="46"/>
              <w:numPr>
                <w:ilvl w:val="0"/>
                <w:numId w:val="0"/>
              </w:numPr>
              <w:spacing w:before="187" w:after="187" w:line="240" w:lineRule="auto"/>
              <w:ind w:leftChars="0"/>
              <w:jc w:val="left"/>
              <w:rPr>
                <w:rFonts w:hint="eastAsia"/>
                <w:lang w:val="en-US" w:eastAsia="zh-CN"/>
              </w:rPr>
            </w:pPr>
            <w:r>
              <w:rPr>
                <w:rFonts w:hint="eastAsia"/>
                <w:lang w:val="en-US" w:eastAsia="zh-CN"/>
              </w:rPr>
              <w:t>测试点3：验证系统日志中会记录监测信息</w:t>
            </w:r>
          </w:p>
          <w:p>
            <w:pPr>
              <w:pStyle w:val="46"/>
              <w:numPr>
                <w:ilvl w:val="0"/>
                <w:numId w:val="0"/>
              </w:numPr>
              <w:spacing w:before="187" w:after="187" w:line="240" w:lineRule="auto"/>
              <w:ind w:leftChars="0"/>
              <w:jc w:val="left"/>
              <w:rPr>
                <w:rFonts w:hint="default"/>
                <w:lang w:val="en-US" w:eastAsia="zh-CN"/>
              </w:rPr>
            </w:pPr>
          </w:p>
          <w:p>
            <w:pPr>
              <w:pStyle w:val="46"/>
              <w:numPr>
                <w:ilvl w:val="0"/>
                <w:numId w:val="0"/>
              </w:numPr>
              <w:spacing w:before="187" w:after="187" w:line="240" w:lineRule="auto"/>
              <w:ind w:leftChars="0"/>
              <w:jc w:val="left"/>
              <w:rPr>
                <w:rFonts w:hint="default"/>
                <w:lang w:val="en-US" w:eastAsia="zh-CN"/>
              </w:rPr>
            </w:pPr>
            <w:r>
              <w:rPr>
                <w:rFonts w:hint="eastAsia"/>
                <w:lang w:val="en-US" w:eastAsia="zh-CN"/>
              </w:rPr>
              <w:t>测试点4：验证系统日志中会记录错误提示信息</w:t>
            </w:r>
          </w:p>
          <w:p>
            <w:pPr>
              <w:pStyle w:val="46"/>
              <w:numPr>
                <w:ilvl w:val="0"/>
                <w:numId w:val="0"/>
              </w:numPr>
              <w:spacing w:before="187" w:after="187" w:line="240" w:lineRule="auto"/>
              <w:ind w:leftChars="0"/>
              <w:jc w:val="left"/>
              <w:rPr>
                <w:rFonts w:hint="default"/>
                <w:i/>
                <w:iCs/>
                <w:color w:val="0000FF"/>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324" w:hRule="atLeast"/>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判定</w:t>
            </w:r>
          </w:p>
        </w:tc>
        <w:tc>
          <w:tcPr>
            <w:tcW w:w="7848" w:type="dxa"/>
            <w:vAlign w:val="center"/>
          </w:tcPr>
          <w:p>
            <w:pPr>
              <w:pStyle w:val="46"/>
              <w:numPr>
                <w:ilvl w:val="0"/>
                <w:numId w:val="0"/>
              </w:numPr>
              <w:spacing w:before="187" w:after="187" w:line="240" w:lineRule="auto"/>
              <w:ind w:leftChars="0"/>
              <w:jc w:val="left"/>
              <w:rPr>
                <w:rFonts w:hint="default" w:ascii="宋体" w:cs="宋体"/>
                <w:b/>
                <w:bCs/>
                <w:color w:val="FF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BEBEBE"/>
            <w:vAlign w:val="center"/>
          </w:tcPr>
          <w:p>
            <w:pPr>
              <w:jc w:val="distribute"/>
              <w:rPr>
                <w:rFonts w:ascii="宋体" w:hAnsi="宋体" w:cs="宋体"/>
                <w:sz w:val="24"/>
                <w:szCs w:val="24"/>
              </w:rPr>
            </w:pPr>
            <w:r>
              <w:rPr>
                <w:rFonts w:hint="eastAsia" w:ascii="宋体" w:hAnsi="宋体" w:cs="宋体"/>
                <w:sz w:val="24"/>
                <w:szCs w:val="24"/>
              </w:rPr>
              <w:t>改善建议</w:t>
            </w:r>
          </w:p>
        </w:tc>
        <w:tc>
          <w:tcPr>
            <w:tcW w:w="7848" w:type="dxa"/>
            <w:vAlign w:val="center"/>
          </w:tcPr>
          <w:p>
            <w:pPr>
              <w:pStyle w:val="46"/>
              <w:numPr>
                <w:ilvl w:val="0"/>
                <w:numId w:val="0"/>
              </w:numPr>
              <w:spacing w:before="187" w:after="187" w:line="240" w:lineRule="auto"/>
              <w:ind w:leftChars="0"/>
              <w:jc w:val="left"/>
              <w:rPr>
                <w:rFonts w:hint="default" w:ascii="宋体" w:cs="宋体"/>
                <w:b/>
                <w:bCs/>
                <w:color w:val="FF0000"/>
                <w:sz w:val="24"/>
                <w:szCs w:val="24"/>
                <w:lang w:val="en-US" w:eastAsia="zh-CN"/>
              </w:rPr>
            </w:pPr>
            <w:r>
              <w:rPr>
                <w:rFonts w:hint="eastAsia" w:ascii="宋体" w:cs="宋体"/>
                <w:b w:val="0"/>
                <w:bCs w:val="0"/>
                <w:color w:val="auto"/>
                <w:sz w:val="24"/>
                <w:szCs w:val="24"/>
                <w:lang w:val="en-US" w:eastAsia="zh-CN"/>
              </w:rPr>
              <w:t>N/A</w:t>
            </w:r>
          </w:p>
        </w:tc>
      </w:tr>
    </w:tbl>
    <w:p>
      <w:pPr>
        <w:pStyle w:val="46"/>
        <w:spacing w:before="187" w:after="187"/>
        <w:rPr>
          <w:rFonts w:hint="eastAsia"/>
          <w:lang w:val="en-US"/>
        </w:rPr>
      </w:pPr>
    </w:p>
    <w:p>
      <w:pPr>
        <w:tabs>
          <w:tab w:val="left" w:pos="2386"/>
        </w:tabs>
        <w:bidi w:val="0"/>
        <w:jc w:val="left"/>
        <w:rPr>
          <w:rFonts w:hint="eastAsia" w:eastAsia="宋体"/>
          <w:lang w:val="en-US" w:eastAsia="zh-CN"/>
        </w:rPr>
      </w:pPr>
      <w:r>
        <w:rPr>
          <w:rFonts w:hint="eastAsia"/>
          <w:lang w:val="en-US" w:eastAsia="zh-CN"/>
        </w:rPr>
        <w:tab/>
      </w:r>
    </w:p>
    <w:sectPr>
      <w:headerReference r:id="rId5" w:type="default"/>
      <w:footerReference r:id="rId7" w:type="default"/>
      <w:headerReference r:id="rId6" w:type="even"/>
      <w:footerReference r:id="rId8" w:type="even"/>
      <w:pgSz w:w="11906" w:h="16838"/>
      <w:pgMar w:top="2183" w:right="1797" w:bottom="1440" w:left="1797" w:header="851" w:footer="992" w:gutter="0"/>
      <w:pgBorders>
        <w:top w:val="none" w:sz="0" w:space="0"/>
        <w:left w:val="none" w:sz="0" w:space="0"/>
        <w:bottom w:val="none" w:sz="0" w:space="0"/>
        <w:right w:val="none" w:sz="0" w:space="0"/>
      </w:pgBorders>
      <w:pgNumType w:fmt="decimal" w:start="1"/>
      <w:cols w:space="0"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作者" w:date="2025-12-08T10:57:42Z" w:initials="A">
    <w:p w14:paraId="53EA4F80">
      <w:pPr>
        <w:pStyle w:val="15"/>
        <w:rPr>
          <w:rFonts w:hint="default" w:eastAsia="宋体"/>
          <w:lang w:val="en-US" w:eastAsia="zh-CN"/>
        </w:rPr>
      </w:pPr>
      <w:r>
        <w:rPr>
          <w:rFonts w:hint="eastAsia"/>
          <w:lang w:val="en-US" w:eastAsia="zh-CN"/>
        </w:rPr>
        <w:t>业务单位全称</w:t>
      </w:r>
    </w:p>
  </w:comment>
  <w:comment w:id="1" w:author="作者" w:date="2025-12-08T10:58:21Z" w:initials="A">
    <w:p w14:paraId="255115E0">
      <w:pPr>
        <w:pStyle w:val="15"/>
        <w:rPr>
          <w:rFonts w:hint="default" w:eastAsia="宋体"/>
          <w:lang w:val="en-US" w:eastAsia="zh-CN"/>
        </w:rPr>
      </w:pPr>
      <w:r>
        <w:rPr>
          <w:rFonts w:hint="eastAsia"/>
          <w:lang w:val="en-US" w:eastAsia="zh-CN"/>
        </w:rPr>
        <w:t>客户尽调人员或OA提交人员</w:t>
      </w:r>
    </w:p>
  </w:comment>
  <w:comment w:id="2" w:author="作者" w:date="2025-12-08T11:01:01Z" w:initials="A">
    <w:p w14:paraId="08656E32">
      <w:pPr>
        <w:pStyle w:val="15"/>
        <w:rPr>
          <w:rFonts w:hint="default" w:eastAsia="宋体"/>
          <w:lang w:val="en-US" w:eastAsia="zh-CN"/>
        </w:rPr>
      </w:pPr>
      <w:r>
        <w:rPr>
          <w:rFonts w:hint="eastAsia"/>
          <w:lang w:val="en-US" w:eastAsia="zh-CN"/>
        </w:rPr>
        <w:t>第一次连接柜台测试时间</w:t>
      </w:r>
    </w:p>
  </w:comment>
  <w:comment w:id="3" w:author="作者" w:date="2025-12-08T11:01:49Z" w:initials="A">
    <w:p w14:paraId="38890BFE">
      <w:pPr>
        <w:pStyle w:val="15"/>
        <w:rPr>
          <w:rFonts w:hint="default" w:eastAsia="宋体"/>
          <w:lang w:val="en-US" w:eastAsia="zh-CN"/>
        </w:rPr>
      </w:pPr>
      <w:r>
        <w:rPr>
          <w:rFonts w:hint="eastAsia"/>
          <w:lang w:val="en-US" w:eastAsia="zh-CN"/>
        </w:rPr>
        <w:t>测试多日，在此说明</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3EA4F80" w15:done="0"/>
  <w15:commentEx w15:paraId="255115E0" w15:done="0"/>
  <w15:commentEx w15:paraId="08656E32" w15:done="0"/>
  <w15:commentEx w15:paraId="38890BF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简仿宋">
    <w:altName w:val="宋体"/>
    <w:panose1 w:val="00000000000000000000"/>
    <w:charset w:val="86"/>
    <w:family w:val="auto"/>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HYShuSongErKW">
    <w:altName w:val="Segoe Print"/>
    <w:panose1 w:val="00000000000000000000"/>
    <w:charset w:val="00"/>
    <w:family w:val="auto"/>
    <w:pitch w:val="default"/>
    <w:sig w:usb0="00000000" w:usb1="00000000" w:usb2="00000000" w:usb3="00000000" w:csb0="00040001" w:csb1="00000000"/>
  </w:font>
  <w:font w:name="Wingdings 2">
    <w:panose1 w:val="05020102010507070707"/>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rPr>
        <w:rFonts w:ascii="宋体" w:hAnsi="宋体"/>
      </w:rPr>
    </w:pPr>
    <w:r>
      <w:rPr>
        <w:sz w:val="20"/>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217930" cy="154305"/>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217930" cy="154305"/>
                      </a:xfrm>
                      <a:prstGeom prst="rect">
                        <a:avLst/>
                      </a:prstGeom>
                      <a:noFill/>
                      <a:ln w="6350">
                        <a:noFill/>
                      </a:ln>
                      <a:effectLst/>
                    </wps:spPr>
                    <wps:txbx>
                      <w:txbxContent>
                        <w:p>
                          <w:pPr>
                            <w:pStyle w:val="2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2.15pt;width:95.9pt;mso-position-horizontal:right;mso-position-horizontal-relative:margin;z-index:251663360;mso-width-relative:page;mso-height-relative:page;" filled="f" stroked="f" coordsize="21600,21600" o:gfxdata="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CGZPF3UAAAABAEAAA8AAAAAAAAAAQAgAAAAIgAAAGRycy9kb3ducmV2&#10;LnhtbFBLAQIUABQAAAAIAIdO4kD/Xo2/OQIAAGYEAAAOAAAAAAAAAAEAIAAAACMBAABkcnMvZTJv&#10;RG9jLnhtbFBLBQYAAAAABgAGAFkBAADOBQAAAAA=&#10;">
              <v:fill on="f" focussize="0,0"/>
              <v:stroke on="f" weight="0.5pt"/>
              <v:imagedata o:title=""/>
              <o:lock v:ext="edit" aspectratio="f"/>
              <v:textbox inset="0mm,0mm,0mm,0mm">
                <w:txbxContent>
                  <w:p>
                    <w:pPr>
                      <w:pStyle w:val="2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v:textbox>
            </v:shape>
          </w:pict>
        </mc:Fallback>
      </mc:AlternateContent>
    </w:r>
    <w:r>
      <w:rPr>
        <w:sz w:val="20"/>
      </w:rPr>
      <mc:AlternateContent>
        <mc:Choice Requires="wps">
          <w:drawing>
            <wp:anchor distT="0" distB="0" distL="114300" distR="114300" simplePos="0" relativeHeight="251660288" behindDoc="0" locked="0" layoutInCell="1" allowOverlap="1">
              <wp:simplePos x="0" y="0"/>
              <wp:positionH relativeFrom="column">
                <wp:posOffset>-90170</wp:posOffset>
              </wp:positionH>
              <wp:positionV relativeFrom="paragraph">
                <wp:posOffset>-107950</wp:posOffset>
              </wp:positionV>
              <wp:extent cx="5462270" cy="635"/>
              <wp:effectExtent l="0" t="0" r="0" b="0"/>
              <wp:wrapNone/>
              <wp:docPr id="2" name="Line 18"/>
              <wp:cNvGraphicFramePr/>
              <a:graphic xmlns:a="http://schemas.openxmlformats.org/drawingml/2006/main">
                <a:graphicData uri="http://schemas.microsoft.com/office/word/2010/wordprocessingShape">
                  <wps:wsp>
                    <wps:cNvCnPr>
                      <a:cxnSpLocks noChangeShapeType="1"/>
                    </wps:cNvCnPr>
                    <wps:spPr bwMode="auto">
                      <a:xfrm>
                        <a:off x="0" y="0"/>
                        <a:ext cx="5462270" cy="635"/>
                      </a:xfrm>
                      <a:prstGeom prst="line">
                        <a:avLst/>
                      </a:prstGeom>
                      <a:noFill/>
                      <a:ln w="3175">
                        <a:solidFill>
                          <a:srgbClr val="000000"/>
                        </a:solidFill>
                        <a:round/>
                      </a:ln>
                      <a:effectLst/>
                    </wps:spPr>
                    <wps:bodyPr/>
                  </wps:wsp>
                </a:graphicData>
              </a:graphic>
            </wp:anchor>
          </w:drawing>
        </mc:Choice>
        <mc:Fallback>
          <w:pict>
            <v:line id="Line 18" o:spid="_x0000_s1026" o:spt="20" style="position:absolute;left:0pt;margin-left:-7.1pt;margin-top:-8.5pt;height:0.05pt;width:430.1pt;z-index:251660288;mso-width-relative:page;mso-height-relative:page;" filled="f" stroked="t" coordsize="21600,21600" o:gfxdata="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Ojuhc9oAAAALAQAADwAAAAAAAAABACAA&#10;AAAiAAAAZHJzL2Rvd25yZXYueG1sUEsBAhQAFAAAAAgAh07iQOkJFynSAQAAsAMAAA4AAAAAAAAA&#10;AQAgAAAAKQEAAGRycy9lMm9Eb2MueG1sUEsFBgAAAAAGAAYAWQEAAG0FAAAAAA==&#10;">
              <v:fill on="f" focussize="0,0"/>
              <v:stroke weight="0.25pt" color="#000000" joinstyle="round"/>
              <v:imagedata o:title=""/>
              <o:lock v:ext="edit" aspectratio="f"/>
            </v:lin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rPr>
        <w:rFonts w:ascii="宋体" w:hAnsi="宋体"/>
      </w:rPr>
    </w:pPr>
    <w:r>
      <w:rPr>
        <w:rFonts w:hint="eastAsia" w:ascii="宋体" w:hAnsi="宋体"/>
        <w:kern w:val="0"/>
      </w:rPr>
      <w:t>第</w:t>
    </w:r>
    <w:r>
      <w:rPr>
        <w:rFonts w:ascii="宋体" w:hAnsi="宋体"/>
        <w:kern w:val="0"/>
      </w:rPr>
      <w:fldChar w:fldCharType="begin"/>
    </w:r>
    <w:r>
      <w:rPr>
        <w:rFonts w:ascii="宋体" w:hAnsi="宋体"/>
        <w:kern w:val="0"/>
      </w:rPr>
      <w:instrText xml:space="preserve"> PAGE </w:instrText>
    </w:r>
    <w:r>
      <w:rPr>
        <w:rFonts w:ascii="宋体" w:hAnsi="宋体"/>
        <w:kern w:val="0"/>
      </w:rPr>
      <w:fldChar w:fldCharType="separate"/>
    </w:r>
    <w:r>
      <w:rPr>
        <w:rFonts w:ascii="宋体" w:hAnsi="宋体"/>
        <w:kern w:val="0"/>
      </w:rPr>
      <w:t>12</w:t>
    </w:r>
    <w:r>
      <w:rPr>
        <w:rFonts w:ascii="宋体" w:hAnsi="宋体"/>
        <w:kern w:val="0"/>
      </w:rPr>
      <w:fldChar w:fldCharType="end"/>
    </w:r>
    <w:r>
      <w:rPr>
        <w:rFonts w:hint="eastAsia" w:ascii="宋体" w:hAnsi="宋体"/>
        <w:kern w:val="0"/>
      </w:rPr>
      <w:t>页共</w:t>
    </w:r>
    <w:r>
      <w:rPr>
        <w:rFonts w:hint="eastAsia" w:ascii="宋体" w:hAnsi="宋体"/>
        <w:color w:val="000000" w:themeColor="text1"/>
        <w:kern w:val="0"/>
        <w14:textFill>
          <w14:solidFill>
            <w14:schemeClr w14:val="tx1"/>
          </w14:solidFill>
        </w14:textFill>
      </w:rPr>
      <w:t>23</w:t>
    </w:r>
    <w:r>
      <w:rPr>
        <w:rFonts w:hint="eastAsia" w:ascii="宋体" w:hAnsi="宋体"/>
        <w:kern w:val="0"/>
      </w:rPr>
      <w:t>页</w:t>
    </w:r>
    <w:r>
      <w:rPr>
        <w:rFonts w:ascii="宋体" w:hAnsi="宋体"/>
        <w:sz w:val="20"/>
      </w:rPr>
      <mc:AlternateContent>
        <mc:Choice Requires="wps">
          <w:drawing>
            <wp:anchor distT="0" distB="0" distL="114300" distR="114300" simplePos="0" relativeHeight="251661312" behindDoc="0" locked="0" layoutInCell="1" allowOverlap="1">
              <wp:simplePos x="0" y="0"/>
              <wp:positionH relativeFrom="column">
                <wp:posOffset>-90170</wp:posOffset>
              </wp:positionH>
              <wp:positionV relativeFrom="paragraph">
                <wp:posOffset>-107950</wp:posOffset>
              </wp:positionV>
              <wp:extent cx="5462270" cy="635"/>
              <wp:effectExtent l="0" t="0" r="0" b="0"/>
              <wp:wrapNone/>
              <wp:docPr id="5" name="Line 17"/>
              <wp:cNvGraphicFramePr/>
              <a:graphic xmlns:a="http://schemas.openxmlformats.org/drawingml/2006/main">
                <a:graphicData uri="http://schemas.microsoft.com/office/word/2010/wordprocessingShape">
                  <wps:wsp>
                    <wps:cNvCnPr>
                      <a:cxnSpLocks noChangeShapeType="1"/>
                    </wps:cNvCnPr>
                    <wps:spPr bwMode="auto">
                      <a:xfrm>
                        <a:off x="0" y="0"/>
                        <a:ext cx="5462270" cy="635"/>
                      </a:xfrm>
                      <a:prstGeom prst="line">
                        <a:avLst/>
                      </a:prstGeom>
                      <a:noFill/>
                      <a:ln w="3175">
                        <a:solidFill>
                          <a:srgbClr val="000000"/>
                        </a:solidFill>
                        <a:round/>
                      </a:ln>
                      <a:effectLst/>
                    </wps:spPr>
                    <wps:bodyPr/>
                  </wps:wsp>
                </a:graphicData>
              </a:graphic>
            </wp:anchor>
          </w:drawing>
        </mc:Choice>
        <mc:Fallback>
          <w:pict>
            <v:line id="Line 17" o:spid="_x0000_s1026" o:spt="20" style="position:absolute;left:0pt;margin-left:-7.1pt;margin-top:-8.5pt;height:0.05pt;width:430.1pt;z-index:251661312;mso-width-relative:page;mso-height-relative:page;" filled="f" stroked="t" coordsize="21600,21600" o:gfxdata="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6O6Fz2gAAAAsBAAAPAAAAAAAAAAEAIAAA&#10;ACIAAABkcnMvZG93bnJldi54bWxQSwECFAAUAAAACACHTuJAG7YPltEBAACwAwAADgAAAAAAAAAB&#10;ACAAAAApAQAAZHJzL2Uyb0RvYy54bWxQSwUGAAAAAAYABgBZAQAAbAUAAAAA&#10;">
              <v:fill on="f" focussize="0,0"/>
              <v:stroke weight="0.25pt" color="#000000" joinstyle="round"/>
              <v:imagedata o:title=""/>
              <o:lock v:ext="edit" aspectratio="f"/>
            </v:line>
          </w:pict>
        </mc:Fallback>
      </mc:AlternateContent>
    </w:r>
    <w:r>
      <w:rPr>
        <w:rStyle w:val="42"/>
        <w:rFonts w:hint="eastAsia" w:ascii="宋体" w:hAnsi="宋体"/>
      </w:rPr>
      <w:tab/>
    </w:r>
    <w:r>
      <w:rPr>
        <w:rStyle w:val="42"/>
        <w:rFonts w:hint="eastAsia" w:ascii="宋体" w:hAnsi="宋体"/>
      </w:rPr>
      <w:tab/>
    </w:r>
    <w:r>
      <w:rPr>
        <w:rFonts w:hint="eastAsia" w:ascii="宋体" w:hAnsi="宋体"/>
      </w:rPr>
      <w:t>编号：DCEFT-MSCT-20210915-02-001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jc w:val="center"/>
      <w:rPr>
        <w:rFonts w:hint="default" w:eastAsia="宋体"/>
        <w:lang w:val="en-US" w:eastAsia="zh-CN"/>
      </w:rPr>
    </w:pPr>
    <w:r>
      <w:rPr>
        <w:sz w:val="20"/>
      </w:rPr>
      <mc:AlternateContent>
        <mc:Choice Requires="wps">
          <w:drawing>
            <wp:anchor distT="0" distB="0" distL="114300" distR="114300" simplePos="0" relativeHeight="251659264" behindDoc="0" locked="0" layoutInCell="1" allowOverlap="1">
              <wp:simplePos x="0" y="0"/>
              <wp:positionH relativeFrom="column">
                <wp:posOffset>-2540</wp:posOffset>
              </wp:positionH>
              <wp:positionV relativeFrom="paragraph">
                <wp:posOffset>287020</wp:posOffset>
              </wp:positionV>
              <wp:extent cx="5283200" cy="0"/>
              <wp:effectExtent l="0" t="28575" r="0" b="34925"/>
              <wp:wrapNone/>
              <wp:docPr id="3" name="Line 16"/>
              <wp:cNvGraphicFramePr/>
              <a:graphic xmlns:a="http://schemas.openxmlformats.org/drawingml/2006/main">
                <a:graphicData uri="http://schemas.microsoft.com/office/word/2010/wordprocessingShape">
                  <wps:wsp>
                    <wps:cNvCnPr>
                      <a:cxnSpLocks noChangeShapeType="1"/>
                    </wps:cNvCnPr>
                    <wps:spPr bwMode="auto">
                      <a:xfrm>
                        <a:off x="0" y="0"/>
                        <a:ext cx="5283402" cy="0"/>
                      </a:xfrm>
                      <a:prstGeom prst="line">
                        <a:avLst/>
                      </a:prstGeom>
                      <a:noFill/>
                      <a:ln w="57150" cmpd="thickThin">
                        <a:solidFill>
                          <a:srgbClr val="000000"/>
                        </a:solidFill>
                        <a:round/>
                      </a:ln>
                      <a:effectLst/>
                    </wps:spPr>
                    <wps:bodyPr/>
                  </wps:wsp>
                </a:graphicData>
              </a:graphic>
            </wp:anchor>
          </w:drawing>
        </mc:Choice>
        <mc:Fallback>
          <w:pict>
            <v:line id="Line 16" o:spid="_x0000_s1026" o:spt="20" style="position:absolute;left:0pt;margin-left:-0.2pt;margin-top:22.6pt;height:0pt;width:416pt;z-index:251659264;mso-width-relative:page;mso-height-relative:page;" filled="f" stroked="t" coordsize="21600,21600" o:gfxdata="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EjWEnjSAAAABwEAAA8AAAAAAAAAAQAg&#10;AAAAIgAAAGRycy9kb3ducmV2LnhtbFBLAQIUABQAAAAIAIdO4kCnv2N82wEAAMADAAAOAAAAAAAA&#10;AAEAIAAAACEBAABkcnMvZTJvRG9jLnhtbFBLBQYAAAAABgAGAFkBAABuBQAAAAA=&#10;">
              <v:fill on="f" focussize="0,0"/>
              <v:stroke weight="4.5pt" color="#000000" linestyle="thickThin" joinstyle="round"/>
              <v:imagedata o:title=""/>
              <o:lock v:ext="edit" aspectratio="f"/>
            </v:line>
          </w:pict>
        </mc:Fallback>
      </mc:AlternateContent>
    </w:r>
    <w:r>
      <w:pict>
        <v:shape id="_x0000_s4105" o:spid="_x0000_s4105" o:spt="136" type="#_x0000_t136" style="position:absolute;left:0pt;height:54.1pt;width:533.15pt;mso-position-horizontal:center;mso-position-horizontal-relative:margin;mso-position-vertical:center;mso-position-vertical-relative:margin;rotation:-2949120f;z-index:-251652096;mso-width-relative:page;mso-height-relative:page;" fillcolor="#C0C0C0" filled="t" stroked="f" coordsize="21600,21600" adj="10800">
          <v:path/>
          <v:fill on="t" color2="#FFFFFF" opacity="32768f" focussize="0,0"/>
          <v:stroke on="f"/>
          <v:imagedata o:title=""/>
          <o:lock v:ext="edit" aspectratio="t"/>
          <v:textpath on="t" fitshape="t" fitpath="t" trim="t" xscale="f" string="宏源期货有限公司" style="font-family:微软雅黑;font-size:36pt;v-text-align:center;"/>
        </v:shape>
      </w:pict>
    </w:r>
    <w:r>
      <w:rPr>
        <w:rFonts w:hint="eastAsia"/>
        <w:lang w:val="en-US" w:eastAsia="zh-CN"/>
      </w:rPr>
      <w:t>测试过程记录报告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jc w:val="center"/>
    </w:pPr>
    <w:r>
      <w:rPr>
        <w:rFonts w:hint="eastAsia" w:ascii="宋体" w:hAnsi="宋体"/>
      </w:rPr>
      <w:t>大商所飞泰测试技术有限公司大连市沙河口区会展路129号期货大厦</w:t>
    </w:r>
  </w:p>
  <w:p>
    <w:pPr>
      <w:pStyle w:val="26"/>
    </w:pPr>
    <w:r>
      <w:rPr>
        <w:sz w:val="20"/>
      </w:rPr>
      <mc:AlternateContent>
        <mc:Choice Requires="wps">
          <w:drawing>
            <wp:anchor distT="0" distB="0" distL="114300" distR="114300" simplePos="0" relativeHeight="251662336" behindDoc="0" locked="0" layoutInCell="1" allowOverlap="1">
              <wp:simplePos x="0" y="0"/>
              <wp:positionH relativeFrom="column">
                <wp:posOffset>-2540</wp:posOffset>
              </wp:positionH>
              <wp:positionV relativeFrom="paragraph">
                <wp:posOffset>134620</wp:posOffset>
              </wp:positionV>
              <wp:extent cx="5283200" cy="0"/>
              <wp:effectExtent l="0" t="28575" r="0" b="34925"/>
              <wp:wrapNone/>
              <wp:docPr id="7" name="Line 21"/>
              <wp:cNvGraphicFramePr/>
              <a:graphic xmlns:a="http://schemas.openxmlformats.org/drawingml/2006/main">
                <a:graphicData uri="http://schemas.microsoft.com/office/word/2010/wordprocessingShape">
                  <wps:wsp>
                    <wps:cNvCnPr>
                      <a:cxnSpLocks noChangeShapeType="1"/>
                    </wps:cNvCnPr>
                    <wps:spPr bwMode="auto">
                      <a:xfrm>
                        <a:off x="0" y="0"/>
                        <a:ext cx="5283402" cy="0"/>
                      </a:xfrm>
                      <a:prstGeom prst="line">
                        <a:avLst/>
                      </a:prstGeom>
                      <a:noFill/>
                      <a:ln w="57150" cmpd="thickThin">
                        <a:solidFill>
                          <a:srgbClr val="000000"/>
                        </a:solidFill>
                        <a:round/>
                      </a:ln>
                      <a:effectLst/>
                    </wps:spPr>
                    <wps:bodyPr/>
                  </wps:wsp>
                </a:graphicData>
              </a:graphic>
            </wp:anchor>
          </w:drawing>
        </mc:Choice>
        <mc:Fallback>
          <w:pict>
            <v:line id="Line 21" o:spid="_x0000_s1026" o:spt="20" style="position:absolute;left:0pt;margin-left:-0.2pt;margin-top:10.6pt;height:0pt;width:416pt;z-index:251662336;mso-width-relative:page;mso-height-relative:page;" filled="f" stroked="t" coordsize="21600,21600" o:gfxdata="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pm5BNdIAAAAHAQAADwAAAAAAAAABACAA&#10;AAAiAAAAZHJzL2Rvd25yZXYueG1sUEsBAhQAFAAAAAgAh07iQAy10L3aAQAAwAMAAA4AAAAAAAAA&#10;AQAgAAAAIQEAAGRycy9lMm9Eb2MueG1sUEsFBgAAAAAGAAYAWQEAAG0FAAAAAA==&#10;">
              <v:fill on="f" focussize="0,0"/>
              <v:stroke weight="4.5pt" color="#000000" linestyle="thickThin" joinstyle="round"/>
              <v:imagedata o:title=""/>
              <o:lock v:ext="edit" aspectratio="f"/>
            </v:line>
          </w:pict>
        </mc:Fallback>
      </mc:AlternateContent>
    </w:r>
    <w:r>
      <w:pict>
        <v:shape id="_x0000_s4106" o:spid="_x0000_s4106" o:spt="136" type="#_x0000_t136" style="position:absolute;left:0pt;height:54.1pt;width:533.15pt;mso-position-horizontal:center;mso-position-horizontal-relative:margin;mso-position-vertical:center;mso-position-vertical-relative:margin;rotation:-2949120f;z-index:-251651072;mso-width-relative:page;mso-height-relative:page;" fillcolor="#C0C0C0" filled="t" stroked="f" coordsize="21600,21600">
          <v:path/>
          <v:fill on="t" opacity="32768f" focussize="0,0"/>
          <v:stroke on="f"/>
          <v:imagedata o:title=""/>
          <o:lock v:ext="edit" aspectratio="t"/>
          <v:textpath on="t" fitshape="t" fitpath="t" trim="t" xscale="f" string="大商所飞泰测试技术有限公司" style="font-family:微软雅黑;font-size:36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5B2C7C"/>
    <w:multiLevelType w:val="multilevel"/>
    <w:tmpl w:val="935B2C7C"/>
    <w:lvl w:ilvl="0" w:tentative="0">
      <w:start w:val="1"/>
      <w:numFmt w:val="decimal"/>
      <w:lvlText w:val="%1."/>
      <w:lvlJc w:val="left"/>
      <w:pPr>
        <w:ind w:left="425" w:hanging="425"/>
      </w:pPr>
      <w:rPr>
        <w:rFonts w:hint="default"/>
        <w:sz w:val="28"/>
      </w:rPr>
    </w:lvl>
    <w:lvl w:ilvl="1" w:tentative="0">
      <w:start w:val="1"/>
      <w:numFmt w:val="decimal"/>
      <w:suff w:val="space"/>
      <w:lvlText w:val="%1.%2."/>
      <w:lvlJc w:val="left"/>
      <w:pPr>
        <w:tabs>
          <w:tab w:val="left" w:pos="0"/>
        </w:tabs>
        <w:ind w:left="0" w:firstLine="0"/>
      </w:pPr>
      <w:rPr>
        <w:rFonts w:hint="default"/>
        <w:sz w:val="24"/>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00000003"/>
    <w:multiLevelType w:val="multilevel"/>
    <w:tmpl w:val="00000003"/>
    <w:lvl w:ilvl="0" w:tentative="0">
      <w:start w:val="1"/>
      <w:numFmt w:val="decimal"/>
      <w:pStyle w:val="89"/>
      <w:lvlText w:val="%1)"/>
      <w:lvlJc w:val="left"/>
      <w:pPr>
        <w:tabs>
          <w:tab w:val="left" w:pos="900"/>
        </w:tabs>
        <w:ind w:left="900" w:hanging="420"/>
      </w:p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2">
    <w:nsid w:val="0000000A"/>
    <w:multiLevelType w:val="multilevel"/>
    <w:tmpl w:val="0000000A"/>
    <w:lvl w:ilvl="0" w:tentative="0">
      <w:start w:val="1"/>
      <w:numFmt w:val="decimal"/>
      <w:pStyle w:val="79"/>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00000011"/>
    <w:multiLevelType w:val="multilevel"/>
    <w:tmpl w:val="00000011"/>
    <w:lvl w:ilvl="0" w:tentative="0">
      <w:start w:val="1"/>
      <w:numFmt w:val="bullet"/>
      <w:pStyle w:val="87"/>
      <w:lvlText w:val=""/>
      <w:lvlJc w:val="left"/>
      <w:pPr>
        <w:tabs>
          <w:tab w:val="left" w:pos="1260"/>
        </w:tabs>
        <w:ind w:left="1260" w:hanging="420"/>
      </w:pPr>
      <w:rPr>
        <w:rFonts w:hint="default" w:ascii="Wingdings" w:hAnsi="Wingdings"/>
      </w:rPr>
    </w:lvl>
    <w:lvl w:ilvl="1" w:tentative="0">
      <w:start w:val="1"/>
      <w:numFmt w:val="bullet"/>
      <w:lvlText w:val=""/>
      <w:lvlJc w:val="left"/>
      <w:pPr>
        <w:tabs>
          <w:tab w:val="left" w:pos="1680"/>
        </w:tabs>
        <w:ind w:left="1680" w:hanging="420"/>
      </w:pPr>
      <w:rPr>
        <w:rFonts w:hint="default" w:ascii="Wingdings" w:hAnsi="Wingdings"/>
      </w:rPr>
    </w:lvl>
    <w:lvl w:ilvl="2" w:tentative="0">
      <w:start w:val="1"/>
      <w:numFmt w:val="bullet"/>
      <w:lvlText w:val=""/>
      <w:lvlJc w:val="left"/>
      <w:pPr>
        <w:tabs>
          <w:tab w:val="left" w:pos="2100"/>
        </w:tabs>
        <w:ind w:left="2100" w:hanging="420"/>
      </w:pPr>
      <w:rPr>
        <w:rFonts w:hint="default" w:ascii="Wingdings" w:hAnsi="Wingdings"/>
      </w:rPr>
    </w:lvl>
    <w:lvl w:ilvl="3" w:tentative="0">
      <w:start w:val="1"/>
      <w:numFmt w:val="bullet"/>
      <w:lvlText w:val=""/>
      <w:lvlJc w:val="left"/>
      <w:pPr>
        <w:tabs>
          <w:tab w:val="left" w:pos="2520"/>
        </w:tabs>
        <w:ind w:left="2520" w:hanging="420"/>
      </w:pPr>
      <w:rPr>
        <w:rFonts w:hint="default" w:ascii="Wingdings" w:hAnsi="Wingdings"/>
      </w:rPr>
    </w:lvl>
    <w:lvl w:ilvl="4" w:tentative="0">
      <w:start w:val="1"/>
      <w:numFmt w:val="bullet"/>
      <w:lvlText w:val=""/>
      <w:lvlJc w:val="left"/>
      <w:pPr>
        <w:tabs>
          <w:tab w:val="left" w:pos="2940"/>
        </w:tabs>
        <w:ind w:left="2940" w:hanging="420"/>
      </w:pPr>
      <w:rPr>
        <w:rFonts w:hint="default" w:ascii="Wingdings" w:hAnsi="Wingdings"/>
      </w:rPr>
    </w:lvl>
    <w:lvl w:ilvl="5" w:tentative="0">
      <w:start w:val="1"/>
      <w:numFmt w:val="bullet"/>
      <w:lvlText w:val=""/>
      <w:lvlJc w:val="left"/>
      <w:pPr>
        <w:tabs>
          <w:tab w:val="left" w:pos="3360"/>
        </w:tabs>
        <w:ind w:left="3360" w:hanging="420"/>
      </w:pPr>
      <w:rPr>
        <w:rFonts w:hint="default" w:ascii="Wingdings" w:hAnsi="Wingdings"/>
      </w:rPr>
    </w:lvl>
    <w:lvl w:ilvl="6" w:tentative="0">
      <w:start w:val="1"/>
      <w:numFmt w:val="bullet"/>
      <w:lvlText w:val=""/>
      <w:lvlJc w:val="left"/>
      <w:pPr>
        <w:tabs>
          <w:tab w:val="left" w:pos="3780"/>
        </w:tabs>
        <w:ind w:left="3780" w:hanging="420"/>
      </w:pPr>
      <w:rPr>
        <w:rFonts w:hint="default" w:ascii="Wingdings" w:hAnsi="Wingdings"/>
      </w:rPr>
    </w:lvl>
    <w:lvl w:ilvl="7" w:tentative="0">
      <w:start w:val="1"/>
      <w:numFmt w:val="bullet"/>
      <w:lvlText w:val=""/>
      <w:lvlJc w:val="left"/>
      <w:pPr>
        <w:tabs>
          <w:tab w:val="left" w:pos="4200"/>
        </w:tabs>
        <w:ind w:left="4200" w:hanging="420"/>
      </w:pPr>
      <w:rPr>
        <w:rFonts w:hint="default" w:ascii="Wingdings" w:hAnsi="Wingdings"/>
      </w:rPr>
    </w:lvl>
    <w:lvl w:ilvl="8" w:tentative="0">
      <w:start w:val="1"/>
      <w:numFmt w:val="bullet"/>
      <w:lvlText w:val=""/>
      <w:lvlJc w:val="left"/>
      <w:pPr>
        <w:tabs>
          <w:tab w:val="left" w:pos="4620"/>
        </w:tabs>
        <w:ind w:left="4620" w:hanging="420"/>
      </w:pPr>
      <w:rPr>
        <w:rFonts w:hint="default" w:ascii="Wingdings" w:hAnsi="Wingdings"/>
      </w:rPr>
    </w:lvl>
  </w:abstractNum>
  <w:abstractNum w:abstractNumId="4">
    <w:nsid w:val="00000039"/>
    <w:multiLevelType w:val="multilevel"/>
    <w:tmpl w:val="00000039"/>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pStyle w:val="80"/>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5">
    <w:nsid w:val="05042272"/>
    <w:multiLevelType w:val="multilevel"/>
    <w:tmpl w:val="05042272"/>
    <w:lvl w:ilvl="0" w:tentative="0">
      <w:start w:val="1"/>
      <w:numFmt w:val="decimal"/>
      <w:pStyle w:val="2"/>
      <w:lvlText w:val="%1"/>
      <w:lvlJc w:val="left"/>
      <w:pPr>
        <w:ind w:left="432" w:hanging="432"/>
      </w:pPr>
      <w:rPr>
        <w:rFonts w:hint="default" w:ascii="Times New Roman" w:hAnsi="Times New Roman" w:eastAsia="Times New Roman" w:cs="宋体"/>
        <w:sz w:val="28"/>
      </w:rPr>
    </w:lvl>
    <w:lvl w:ilvl="1" w:tentative="0">
      <w:start w:val="1"/>
      <w:numFmt w:val="decimal"/>
      <w:pStyle w:val="3"/>
      <w:lvlText w:val="%1.%2"/>
      <w:lvlJc w:val="left"/>
      <w:pPr>
        <w:ind w:left="575" w:hanging="575"/>
      </w:pPr>
      <w:rPr>
        <w:rFonts w:hint="default" w:ascii="Times New Roman" w:hAnsi="Times New Roman" w:eastAsia="Times New Roman" w:cs="宋体"/>
        <w:sz w:val="24"/>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6">
    <w:nsid w:val="646260FA"/>
    <w:multiLevelType w:val="multilevel"/>
    <w:tmpl w:val="646260FA"/>
    <w:lvl w:ilvl="0" w:tentative="0">
      <w:start w:val="1"/>
      <w:numFmt w:val="decimal"/>
      <w:pStyle w:val="107"/>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num w:numId="1">
    <w:abstractNumId w:val="5"/>
  </w:num>
  <w:num w:numId="2">
    <w:abstractNumId w:val="2"/>
  </w:num>
  <w:num w:numId="3">
    <w:abstractNumId w:val="4"/>
  </w:num>
  <w:num w:numId="4">
    <w:abstractNumId w:val="3"/>
  </w:num>
  <w:num w:numId="5">
    <w:abstractNumId w:val="1"/>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removePersonalInformation/>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hdrShapeDefaults>
    <o:shapelayout v:ext="edit">
      <o:idmap v:ext="edit" data="1,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k5OTVhMzliYzAzNDRlNWQwOWY1NmQxMWU2MTg0MTQifQ=="/>
  </w:docVars>
  <w:rsids>
    <w:rsidRoot w:val="00172A27"/>
    <w:rsid w:val="000003B5"/>
    <w:rsid w:val="00001CD6"/>
    <w:rsid w:val="00001D7D"/>
    <w:rsid w:val="000026D1"/>
    <w:rsid w:val="00003C53"/>
    <w:rsid w:val="00005006"/>
    <w:rsid w:val="00005E9B"/>
    <w:rsid w:val="00005F29"/>
    <w:rsid w:val="00007A32"/>
    <w:rsid w:val="000119F5"/>
    <w:rsid w:val="000120F3"/>
    <w:rsid w:val="000156DB"/>
    <w:rsid w:val="00017566"/>
    <w:rsid w:val="000175DC"/>
    <w:rsid w:val="000178C9"/>
    <w:rsid w:val="00020419"/>
    <w:rsid w:val="000212ED"/>
    <w:rsid w:val="000222C4"/>
    <w:rsid w:val="00027982"/>
    <w:rsid w:val="00030227"/>
    <w:rsid w:val="00031160"/>
    <w:rsid w:val="00031F3F"/>
    <w:rsid w:val="00034314"/>
    <w:rsid w:val="000404F9"/>
    <w:rsid w:val="0004234F"/>
    <w:rsid w:val="00043DD9"/>
    <w:rsid w:val="00050307"/>
    <w:rsid w:val="0005153C"/>
    <w:rsid w:val="00051693"/>
    <w:rsid w:val="00052004"/>
    <w:rsid w:val="000532BE"/>
    <w:rsid w:val="00055878"/>
    <w:rsid w:val="0005706F"/>
    <w:rsid w:val="0006367E"/>
    <w:rsid w:val="000645CE"/>
    <w:rsid w:val="00065B03"/>
    <w:rsid w:val="00071A8A"/>
    <w:rsid w:val="000722E3"/>
    <w:rsid w:val="00072DFE"/>
    <w:rsid w:val="00073315"/>
    <w:rsid w:val="000746A7"/>
    <w:rsid w:val="00074D28"/>
    <w:rsid w:val="000753B5"/>
    <w:rsid w:val="00077CC2"/>
    <w:rsid w:val="00080453"/>
    <w:rsid w:val="0008184B"/>
    <w:rsid w:val="00090357"/>
    <w:rsid w:val="000921E1"/>
    <w:rsid w:val="00094B4A"/>
    <w:rsid w:val="00094C6A"/>
    <w:rsid w:val="00095D48"/>
    <w:rsid w:val="00095F2E"/>
    <w:rsid w:val="0009694F"/>
    <w:rsid w:val="000976CE"/>
    <w:rsid w:val="000A0702"/>
    <w:rsid w:val="000B16D1"/>
    <w:rsid w:val="000B5687"/>
    <w:rsid w:val="000B5A09"/>
    <w:rsid w:val="000B5BB3"/>
    <w:rsid w:val="000B70A3"/>
    <w:rsid w:val="000C08F9"/>
    <w:rsid w:val="000C2594"/>
    <w:rsid w:val="000C309F"/>
    <w:rsid w:val="000C41BF"/>
    <w:rsid w:val="000C6E63"/>
    <w:rsid w:val="000D09D7"/>
    <w:rsid w:val="000D16FE"/>
    <w:rsid w:val="000D225B"/>
    <w:rsid w:val="000D6819"/>
    <w:rsid w:val="000D73E4"/>
    <w:rsid w:val="000D7B2B"/>
    <w:rsid w:val="000E0188"/>
    <w:rsid w:val="000E02B0"/>
    <w:rsid w:val="000E0583"/>
    <w:rsid w:val="000E10C5"/>
    <w:rsid w:val="000E268B"/>
    <w:rsid w:val="000E3997"/>
    <w:rsid w:val="000E7C5E"/>
    <w:rsid w:val="000F00C3"/>
    <w:rsid w:val="000F26E4"/>
    <w:rsid w:val="000F5FBF"/>
    <w:rsid w:val="000F63B6"/>
    <w:rsid w:val="000F6E77"/>
    <w:rsid w:val="000F72E5"/>
    <w:rsid w:val="00100750"/>
    <w:rsid w:val="0010184F"/>
    <w:rsid w:val="0010344A"/>
    <w:rsid w:val="001062D3"/>
    <w:rsid w:val="0010702A"/>
    <w:rsid w:val="00110523"/>
    <w:rsid w:val="00111114"/>
    <w:rsid w:val="001114EC"/>
    <w:rsid w:val="0011207E"/>
    <w:rsid w:val="0011503C"/>
    <w:rsid w:val="00115980"/>
    <w:rsid w:val="00115D9E"/>
    <w:rsid w:val="00126436"/>
    <w:rsid w:val="0012700D"/>
    <w:rsid w:val="00131795"/>
    <w:rsid w:val="0013270B"/>
    <w:rsid w:val="001334C5"/>
    <w:rsid w:val="00133FA4"/>
    <w:rsid w:val="00134D7A"/>
    <w:rsid w:val="0013516C"/>
    <w:rsid w:val="00135289"/>
    <w:rsid w:val="00140752"/>
    <w:rsid w:val="00142B41"/>
    <w:rsid w:val="0014308B"/>
    <w:rsid w:val="00146541"/>
    <w:rsid w:val="001500E0"/>
    <w:rsid w:val="001502F1"/>
    <w:rsid w:val="00150939"/>
    <w:rsid w:val="001516F0"/>
    <w:rsid w:val="0015527E"/>
    <w:rsid w:val="00157532"/>
    <w:rsid w:val="001576D3"/>
    <w:rsid w:val="00160850"/>
    <w:rsid w:val="00160C16"/>
    <w:rsid w:val="00163CCA"/>
    <w:rsid w:val="00164825"/>
    <w:rsid w:val="001669A0"/>
    <w:rsid w:val="00167901"/>
    <w:rsid w:val="00167ADB"/>
    <w:rsid w:val="00170B74"/>
    <w:rsid w:val="001716E2"/>
    <w:rsid w:val="00172A27"/>
    <w:rsid w:val="00174273"/>
    <w:rsid w:val="001742E6"/>
    <w:rsid w:val="0017462E"/>
    <w:rsid w:val="00177B9F"/>
    <w:rsid w:val="001811FE"/>
    <w:rsid w:val="00181CB8"/>
    <w:rsid w:val="00182351"/>
    <w:rsid w:val="00185349"/>
    <w:rsid w:val="00187F1E"/>
    <w:rsid w:val="00191CEA"/>
    <w:rsid w:val="00194131"/>
    <w:rsid w:val="00197364"/>
    <w:rsid w:val="001974B8"/>
    <w:rsid w:val="00197CC7"/>
    <w:rsid w:val="001A3461"/>
    <w:rsid w:val="001A4088"/>
    <w:rsid w:val="001A76EF"/>
    <w:rsid w:val="001B18F7"/>
    <w:rsid w:val="001B192D"/>
    <w:rsid w:val="001B1CEA"/>
    <w:rsid w:val="001B2234"/>
    <w:rsid w:val="001B474F"/>
    <w:rsid w:val="001B548E"/>
    <w:rsid w:val="001B63CD"/>
    <w:rsid w:val="001B7A19"/>
    <w:rsid w:val="001D1EFF"/>
    <w:rsid w:val="001D23F0"/>
    <w:rsid w:val="001D44D6"/>
    <w:rsid w:val="001D57B5"/>
    <w:rsid w:val="001D619C"/>
    <w:rsid w:val="001D6A13"/>
    <w:rsid w:val="001D6A1C"/>
    <w:rsid w:val="001D6CD1"/>
    <w:rsid w:val="001D6D02"/>
    <w:rsid w:val="001E088D"/>
    <w:rsid w:val="001E0907"/>
    <w:rsid w:val="001E40CE"/>
    <w:rsid w:val="001E61B6"/>
    <w:rsid w:val="001E6BBE"/>
    <w:rsid w:val="001E77D9"/>
    <w:rsid w:val="001F44D7"/>
    <w:rsid w:val="001F5CFE"/>
    <w:rsid w:val="001F61D6"/>
    <w:rsid w:val="001F620A"/>
    <w:rsid w:val="001F7FF7"/>
    <w:rsid w:val="002011AD"/>
    <w:rsid w:val="00202034"/>
    <w:rsid w:val="00203716"/>
    <w:rsid w:val="002058EC"/>
    <w:rsid w:val="00205BAB"/>
    <w:rsid w:val="00207145"/>
    <w:rsid w:val="00207D95"/>
    <w:rsid w:val="00212032"/>
    <w:rsid w:val="0021413A"/>
    <w:rsid w:val="00214919"/>
    <w:rsid w:val="002160E3"/>
    <w:rsid w:val="002164FC"/>
    <w:rsid w:val="00222BC4"/>
    <w:rsid w:val="00222C7D"/>
    <w:rsid w:val="00222F3D"/>
    <w:rsid w:val="00223B6C"/>
    <w:rsid w:val="002252C5"/>
    <w:rsid w:val="0022581C"/>
    <w:rsid w:val="0022618A"/>
    <w:rsid w:val="00226430"/>
    <w:rsid w:val="0022667A"/>
    <w:rsid w:val="00227719"/>
    <w:rsid w:val="00227EC6"/>
    <w:rsid w:val="00235DF7"/>
    <w:rsid w:val="0023611E"/>
    <w:rsid w:val="00237596"/>
    <w:rsid w:val="0023786D"/>
    <w:rsid w:val="0023797B"/>
    <w:rsid w:val="00237F22"/>
    <w:rsid w:val="0024712D"/>
    <w:rsid w:val="00247E99"/>
    <w:rsid w:val="00252CB6"/>
    <w:rsid w:val="00253FC9"/>
    <w:rsid w:val="0025473B"/>
    <w:rsid w:val="0026255B"/>
    <w:rsid w:val="0026297F"/>
    <w:rsid w:val="0026426A"/>
    <w:rsid w:val="00267CDE"/>
    <w:rsid w:val="00272C72"/>
    <w:rsid w:val="0027476B"/>
    <w:rsid w:val="00276F8E"/>
    <w:rsid w:val="0027718E"/>
    <w:rsid w:val="00277289"/>
    <w:rsid w:val="0027748D"/>
    <w:rsid w:val="002802D2"/>
    <w:rsid w:val="00281411"/>
    <w:rsid w:val="00282B7B"/>
    <w:rsid w:val="00282C5F"/>
    <w:rsid w:val="00285029"/>
    <w:rsid w:val="002856A0"/>
    <w:rsid w:val="002865F7"/>
    <w:rsid w:val="00290384"/>
    <w:rsid w:val="00290CBC"/>
    <w:rsid w:val="002944A6"/>
    <w:rsid w:val="002949A3"/>
    <w:rsid w:val="00297AEE"/>
    <w:rsid w:val="002A198E"/>
    <w:rsid w:val="002A2F94"/>
    <w:rsid w:val="002A50FF"/>
    <w:rsid w:val="002A57A4"/>
    <w:rsid w:val="002A5865"/>
    <w:rsid w:val="002A6A24"/>
    <w:rsid w:val="002A77A0"/>
    <w:rsid w:val="002B1A4B"/>
    <w:rsid w:val="002B1C2A"/>
    <w:rsid w:val="002B3018"/>
    <w:rsid w:val="002B30F6"/>
    <w:rsid w:val="002B3875"/>
    <w:rsid w:val="002B3C31"/>
    <w:rsid w:val="002B3D2B"/>
    <w:rsid w:val="002B4765"/>
    <w:rsid w:val="002B7F48"/>
    <w:rsid w:val="002C0A3E"/>
    <w:rsid w:val="002C0B90"/>
    <w:rsid w:val="002C119C"/>
    <w:rsid w:val="002C1276"/>
    <w:rsid w:val="002C12E9"/>
    <w:rsid w:val="002C20F9"/>
    <w:rsid w:val="002C2A69"/>
    <w:rsid w:val="002C3693"/>
    <w:rsid w:val="002C4220"/>
    <w:rsid w:val="002C4244"/>
    <w:rsid w:val="002C5CB2"/>
    <w:rsid w:val="002D5369"/>
    <w:rsid w:val="002D69D2"/>
    <w:rsid w:val="002D6D10"/>
    <w:rsid w:val="002D725A"/>
    <w:rsid w:val="002E0770"/>
    <w:rsid w:val="002E4231"/>
    <w:rsid w:val="002E448F"/>
    <w:rsid w:val="002E52D0"/>
    <w:rsid w:val="002E56AD"/>
    <w:rsid w:val="002E703C"/>
    <w:rsid w:val="002E7D91"/>
    <w:rsid w:val="002F0962"/>
    <w:rsid w:val="002F19B9"/>
    <w:rsid w:val="002F1C30"/>
    <w:rsid w:val="002F35CC"/>
    <w:rsid w:val="002F39F5"/>
    <w:rsid w:val="002F43B5"/>
    <w:rsid w:val="002F6ECE"/>
    <w:rsid w:val="002F7F4A"/>
    <w:rsid w:val="00304D90"/>
    <w:rsid w:val="0030581F"/>
    <w:rsid w:val="00307CBE"/>
    <w:rsid w:val="00312BF4"/>
    <w:rsid w:val="00314730"/>
    <w:rsid w:val="00316D39"/>
    <w:rsid w:val="00317A0E"/>
    <w:rsid w:val="003208B1"/>
    <w:rsid w:val="003222AE"/>
    <w:rsid w:val="00323AFF"/>
    <w:rsid w:val="003243AF"/>
    <w:rsid w:val="0032455E"/>
    <w:rsid w:val="003349C9"/>
    <w:rsid w:val="00334B74"/>
    <w:rsid w:val="0033553C"/>
    <w:rsid w:val="0033564D"/>
    <w:rsid w:val="003400A8"/>
    <w:rsid w:val="00340AA2"/>
    <w:rsid w:val="00340B15"/>
    <w:rsid w:val="00340D99"/>
    <w:rsid w:val="003426D2"/>
    <w:rsid w:val="0034623C"/>
    <w:rsid w:val="003463B2"/>
    <w:rsid w:val="00346C85"/>
    <w:rsid w:val="00350A17"/>
    <w:rsid w:val="00350C30"/>
    <w:rsid w:val="00351110"/>
    <w:rsid w:val="003513A4"/>
    <w:rsid w:val="003522D2"/>
    <w:rsid w:val="0035312A"/>
    <w:rsid w:val="003545E0"/>
    <w:rsid w:val="003551BB"/>
    <w:rsid w:val="0035579F"/>
    <w:rsid w:val="00356CA3"/>
    <w:rsid w:val="0035750A"/>
    <w:rsid w:val="00357790"/>
    <w:rsid w:val="003577DF"/>
    <w:rsid w:val="003600DE"/>
    <w:rsid w:val="00361B01"/>
    <w:rsid w:val="00370806"/>
    <w:rsid w:val="00371114"/>
    <w:rsid w:val="00374FF3"/>
    <w:rsid w:val="00376D62"/>
    <w:rsid w:val="0037731E"/>
    <w:rsid w:val="00381360"/>
    <w:rsid w:val="003825B2"/>
    <w:rsid w:val="00382723"/>
    <w:rsid w:val="0038289D"/>
    <w:rsid w:val="00384C95"/>
    <w:rsid w:val="00384D8C"/>
    <w:rsid w:val="00385563"/>
    <w:rsid w:val="00386264"/>
    <w:rsid w:val="00386266"/>
    <w:rsid w:val="003862F3"/>
    <w:rsid w:val="00386D2A"/>
    <w:rsid w:val="003875B3"/>
    <w:rsid w:val="00390233"/>
    <w:rsid w:val="00390BE2"/>
    <w:rsid w:val="0039183E"/>
    <w:rsid w:val="00391D05"/>
    <w:rsid w:val="00392098"/>
    <w:rsid w:val="00394C0F"/>
    <w:rsid w:val="00397849"/>
    <w:rsid w:val="003A3156"/>
    <w:rsid w:val="003A35DE"/>
    <w:rsid w:val="003A4DB8"/>
    <w:rsid w:val="003A52A7"/>
    <w:rsid w:val="003B14C2"/>
    <w:rsid w:val="003B1608"/>
    <w:rsid w:val="003B366E"/>
    <w:rsid w:val="003B47A3"/>
    <w:rsid w:val="003B5B24"/>
    <w:rsid w:val="003B6584"/>
    <w:rsid w:val="003C02A0"/>
    <w:rsid w:val="003C0543"/>
    <w:rsid w:val="003C0660"/>
    <w:rsid w:val="003C0A06"/>
    <w:rsid w:val="003C1631"/>
    <w:rsid w:val="003C7ACC"/>
    <w:rsid w:val="003D0FA0"/>
    <w:rsid w:val="003D1B6D"/>
    <w:rsid w:val="003D26CE"/>
    <w:rsid w:val="003D3B1F"/>
    <w:rsid w:val="003D5143"/>
    <w:rsid w:val="003D58F4"/>
    <w:rsid w:val="003D595B"/>
    <w:rsid w:val="003D661D"/>
    <w:rsid w:val="003E12E0"/>
    <w:rsid w:val="003E1D57"/>
    <w:rsid w:val="003E2E2D"/>
    <w:rsid w:val="003E4F4A"/>
    <w:rsid w:val="003E57DC"/>
    <w:rsid w:val="003E6D9F"/>
    <w:rsid w:val="003F209A"/>
    <w:rsid w:val="003F212B"/>
    <w:rsid w:val="003F288A"/>
    <w:rsid w:val="003F2F0E"/>
    <w:rsid w:val="003F3AFE"/>
    <w:rsid w:val="003F42F4"/>
    <w:rsid w:val="003F4F53"/>
    <w:rsid w:val="003F61D2"/>
    <w:rsid w:val="003F6B96"/>
    <w:rsid w:val="003F73E3"/>
    <w:rsid w:val="004008D2"/>
    <w:rsid w:val="00400D8E"/>
    <w:rsid w:val="00401DD2"/>
    <w:rsid w:val="004029DE"/>
    <w:rsid w:val="00403552"/>
    <w:rsid w:val="00407108"/>
    <w:rsid w:val="00410085"/>
    <w:rsid w:val="00410CAA"/>
    <w:rsid w:val="00410E81"/>
    <w:rsid w:val="004112FF"/>
    <w:rsid w:val="00414519"/>
    <w:rsid w:val="00414826"/>
    <w:rsid w:val="004154F3"/>
    <w:rsid w:val="00415EE3"/>
    <w:rsid w:val="00416ACE"/>
    <w:rsid w:val="00421B64"/>
    <w:rsid w:val="0042301B"/>
    <w:rsid w:val="00424AF2"/>
    <w:rsid w:val="00425630"/>
    <w:rsid w:val="00426054"/>
    <w:rsid w:val="0042752C"/>
    <w:rsid w:val="00427620"/>
    <w:rsid w:val="00430231"/>
    <w:rsid w:val="00434BD1"/>
    <w:rsid w:val="00435C8A"/>
    <w:rsid w:val="00436476"/>
    <w:rsid w:val="004368A7"/>
    <w:rsid w:val="004418F4"/>
    <w:rsid w:val="00444D51"/>
    <w:rsid w:val="00444DD6"/>
    <w:rsid w:val="004503F9"/>
    <w:rsid w:val="00453BF9"/>
    <w:rsid w:val="00455248"/>
    <w:rsid w:val="00460911"/>
    <w:rsid w:val="00467312"/>
    <w:rsid w:val="00467ED1"/>
    <w:rsid w:val="00471006"/>
    <w:rsid w:val="00471793"/>
    <w:rsid w:val="00474BD6"/>
    <w:rsid w:val="00475E97"/>
    <w:rsid w:val="00476C71"/>
    <w:rsid w:val="00481DEF"/>
    <w:rsid w:val="00483ED0"/>
    <w:rsid w:val="00484F33"/>
    <w:rsid w:val="00490F54"/>
    <w:rsid w:val="004916B2"/>
    <w:rsid w:val="004927C9"/>
    <w:rsid w:val="004939A1"/>
    <w:rsid w:val="0049520B"/>
    <w:rsid w:val="0049567F"/>
    <w:rsid w:val="004976B0"/>
    <w:rsid w:val="004A041C"/>
    <w:rsid w:val="004A1034"/>
    <w:rsid w:val="004A4268"/>
    <w:rsid w:val="004A4B92"/>
    <w:rsid w:val="004A5729"/>
    <w:rsid w:val="004A6288"/>
    <w:rsid w:val="004B0103"/>
    <w:rsid w:val="004B1584"/>
    <w:rsid w:val="004B570B"/>
    <w:rsid w:val="004C03F3"/>
    <w:rsid w:val="004C14D4"/>
    <w:rsid w:val="004C2E08"/>
    <w:rsid w:val="004D1AD8"/>
    <w:rsid w:val="004D1C68"/>
    <w:rsid w:val="004D1E22"/>
    <w:rsid w:val="004D24A8"/>
    <w:rsid w:val="004D4841"/>
    <w:rsid w:val="004D77B7"/>
    <w:rsid w:val="004D7A96"/>
    <w:rsid w:val="004E15DB"/>
    <w:rsid w:val="004E2090"/>
    <w:rsid w:val="004E2469"/>
    <w:rsid w:val="004E26F6"/>
    <w:rsid w:val="004E52F9"/>
    <w:rsid w:val="004F1985"/>
    <w:rsid w:val="004F1C76"/>
    <w:rsid w:val="004F42B3"/>
    <w:rsid w:val="004F4E78"/>
    <w:rsid w:val="004F539E"/>
    <w:rsid w:val="004F6C23"/>
    <w:rsid w:val="004F6D89"/>
    <w:rsid w:val="004F7595"/>
    <w:rsid w:val="00506687"/>
    <w:rsid w:val="00507360"/>
    <w:rsid w:val="005111A1"/>
    <w:rsid w:val="00513DC2"/>
    <w:rsid w:val="00514AAD"/>
    <w:rsid w:val="0051622B"/>
    <w:rsid w:val="00517764"/>
    <w:rsid w:val="0052136A"/>
    <w:rsid w:val="00521396"/>
    <w:rsid w:val="005217DD"/>
    <w:rsid w:val="005226AB"/>
    <w:rsid w:val="00522F6A"/>
    <w:rsid w:val="0052471C"/>
    <w:rsid w:val="005276CA"/>
    <w:rsid w:val="00527BD1"/>
    <w:rsid w:val="00530827"/>
    <w:rsid w:val="005330B9"/>
    <w:rsid w:val="00533A5E"/>
    <w:rsid w:val="00533E6D"/>
    <w:rsid w:val="0053429C"/>
    <w:rsid w:val="0053622C"/>
    <w:rsid w:val="00540634"/>
    <w:rsid w:val="00541775"/>
    <w:rsid w:val="0054207E"/>
    <w:rsid w:val="0054439A"/>
    <w:rsid w:val="00544B06"/>
    <w:rsid w:val="00545D01"/>
    <w:rsid w:val="00545FA1"/>
    <w:rsid w:val="005460F2"/>
    <w:rsid w:val="00546FD9"/>
    <w:rsid w:val="005522D8"/>
    <w:rsid w:val="00552677"/>
    <w:rsid w:val="005532DB"/>
    <w:rsid w:val="00553E52"/>
    <w:rsid w:val="00555C48"/>
    <w:rsid w:val="0056320C"/>
    <w:rsid w:val="00563243"/>
    <w:rsid w:val="005632DF"/>
    <w:rsid w:val="0056469F"/>
    <w:rsid w:val="00564AC8"/>
    <w:rsid w:val="00566A98"/>
    <w:rsid w:val="00567044"/>
    <w:rsid w:val="00571D1B"/>
    <w:rsid w:val="005730FE"/>
    <w:rsid w:val="0057335C"/>
    <w:rsid w:val="005734C9"/>
    <w:rsid w:val="00575220"/>
    <w:rsid w:val="00576DA8"/>
    <w:rsid w:val="005770D4"/>
    <w:rsid w:val="00577740"/>
    <w:rsid w:val="0058337B"/>
    <w:rsid w:val="0058670A"/>
    <w:rsid w:val="00586B33"/>
    <w:rsid w:val="00587D7E"/>
    <w:rsid w:val="005911CC"/>
    <w:rsid w:val="0059206E"/>
    <w:rsid w:val="005923CC"/>
    <w:rsid w:val="00593D23"/>
    <w:rsid w:val="00593DA0"/>
    <w:rsid w:val="00595012"/>
    <w:rsid w:val="00595E74"/>
    <w:rsid w:val="0059772F"/>
    <w:rsid w:val="005A2A2E"/>
    <w:rsid w:val="005A2C00"/>
    <w:rsid w:val="005A374D"/>
    <w:rsid w:val="005A464A"/>
    <w:rsid w:val="005A7AEB"/>
    <w:rsid w:val="005B1B32"/>
    <w:rsid w:val="005B66C2"/>
    <w:rsid w:val="005B6D4A"/>
    <w:rsid w:val="005C0BE7"/>
    <w:rsid w:val="005C1C81"/>
    <w:rsid w:val="005C272B"/>
    <w:rsid w:val="005C3527"/>
    <w:rsid w:val="005C4831"/>
    <w:rsid w:val="005C5D40"/>
    <w:rsid w:val="005C642A"/>
    <w:rsid w:val="005D207E"/>
    <w:rsid w:val="005D42AA"/>
    <w:rsid w:val="005D497F"/>
    <w:rsid w:val="005D55E9"/>
    <w:rsid w:val="005D5F25"/>
    <w:rsid w:val="005D6178"/>
    <w:rsid w:val="005D6BB1"/>
    <w:rsid w:val="005D7667"/>
    <w:rsid w:val="005E0E2F"/>
    <w:rsid w:val="005E4150"/>
    <w:rsid w:val="005E438A"/>
    <w:rsid w:val="005E62BB"/>
    <w:rsid w:val="005E6D00"/>
    <w:rsid w:val="005F23AE"/>
    <w:rsid w:val="005F243A"/>
    <w:rsid w:val="005F3D8B"/>
    <w:rsid w:val="005F4423"/>
    <w:rsid w:val="005F7894"/>
    <w:rsid w:val="00601523"/>
    <w:rsid w:val="00603EEC"/>
    <w:rsid w:val="00605538"/>
    <w:rsid w:val="00605891"/>
    <w:rsid w:val="00606DEA"/>
    <w:rsid w:val="00606F95"/>
    <w:rsid w:val="00611A49"/>
    <w:rsid w:val="00612689"/>
    <w:rsid w:val="00612A74"/>
    <w:rsid w:val="006135C6"/>
    <w:rsid w:val="0061716F"/>
    <w:rsid w:val="00620F7C"/>
    <w:rsid w:val="00621447"/>
    <w:rsid w:val="006327EB"/>
    <w:rsid w:val="00632B96"/>
    <w:rsid w:val="00633833"/>
    <w:rsid w:val="00637A55"/>
    <w:rsid w:val="00637B1E"/>
    <w:rsid w:val="0064492D"/>
    <w:rsid w:val="00645F5A"/>
    <w:rsid w:val="00646C8C"/>
    <w:rsid w:val="00646D0C"/>
    <w:rsid w:val="00651259"/>
    <w:rsid w:val="00653BBA"/>
    <w:rsid w:val="00656FD8"/>
    <w:rsid w:val="0065713E"/>
    <w:rsid w:val="0066117B"/>
    <w:rsid w:val="00661640"/>
    <w:rsid w:val="00662A0F"/>
    <w:rsid w:val="0066567C"/>
    <w:rsid w:val="006668C6"/>
    <w:rsid w:val="006677E6"/>
    <w:rsid w:val="0067094C"/>
    <w:rsid w:val="00670AD6"/>
    <w:rsid w:val="00672EAF"/>
    <w:rsid w:val="00673001"/>
    <w:rsid w:val="00673B2F"/>
    <w:rsid w:val="00674112"/>
    <w:rsid w:val="006767E2"/>
    <w:rsid w:val="00676DB9"/>
    <w:rsid w:val="00677888"/>
    <w:rsid w:val="00681017"/>
    <w:rsid w:val="006850F3"/>
    <w:rsid w:val="00685A31"/>
    <w:rsid w:val="00686BA9"/>
    <w:rsid w:val="0068755F"/>
    <w:rsid w:val="006907D3"/>
    <w:rsid w:val="006930B9"/>
    <w:rsid w:val="00694869"/>
    <w:rsid w:val="006971A0"/>
    <w:rsid w:val="006972C1"/>
    <w:rsid w:val="006A178D"/>
    <w:rsid w:val="006A1A15"/>
    <w:rsid w:val="006A36F9"/>
    <w:rsid w:val="006A4489"/>
    <w:rsid w:val="006A4B52"/>
    <w:rsid w:val="006A6CE9"/>
    <w:rsid w:val="006A7087"/>
    <w:rsid w:val="006B3B12"/>
    <w:rsid w:val="006B5CF4"/>
    <w:rsid w:val="006C0918"/>
    <w:rsid w:val="006C1536"/>
    <w:rsid w:val="006C3593"/>
    <w:rsid w:val="006C372A"/>
    <w:rsid w:val="006C4298"/>
    <w:rsid w:val="006C438F"/>
    <w:rsid w:val="006C6969"/>
    <w:rsid w:val="006C77B6"/>
    <w:rsid w:val="006D064F"/>
    <w:rsid w:val="006D0F79"/>
    <w:rsid w:val="006D601C"/>
    <w:rsid w:val="006E5F3D"/>
    <w:rsid w:val="006E7631"/>
    <w:rsid w:val="006E7DE4"/>
    <w:rsid w:val="006F0B0F"/>
    <w:rsid w:val="006F3ACF"/>
    <w:rsid w:val="006F3B58"/>
    <w:rsid w:val="006F47C6"/>
    <w:rsid w:val="00704E73"/>
    <w:rsid w:val="007057A4"/>
    <w:rsid w:val="00710660"/>
    <w:rsid w:val="00712611"/>
    <w:rsid w:val="00713B73"/>
    <w:rsid w:val="00716E53"/>
    <w:rsid w:val="007200A4"/>
    <w:rsid w:val="00723C81"/>
    <w:rsid w:val="00724B4D"/>
    <w:rsid w:val="00726040"/>
    <w:rsid w:val="007262A1"/>
    <w:rsid w:val="00727695"/>
    <w:rsid w:val="007276E5"/>
    <w:rsid w:val="00727D57"/>
    <w:rsid w:val="00731B3F"/>
    <w:rsid w:val="007324E0"/>
    <w:rsid w:val="00732EBB"/>
    <w:rsid w:val="007359B9"/>
    <w:rsid w:val="00735D14"/>
    <w:rsid w:val="007420E3"/>
    <w:rsid w:val="00743EB8"/>
    <w:rsid w:val="00744B24"/>
    <w:rsid w:val="00747626"/>
    <w:rsid w:val="00750C81"/>
    <w:rsid w:val="00753326"/>
    <w:rsid w:val="0075457B"/>
    <w:rsid w:val="00754C89"/>
    <w:rsid w:val="00754FE7"/>
    <w:rsid w:val="007614FF"/>
    <w:rsid w:val="0076341E"/>
    <w:rsid w:val="0076345B"/>
    <w:rsid w:val="00765355"/>
    <w:rsid w:val="00766D49"/>
    <w:rsid w:val="00767CC2"/>
    <w:rsid w:val="0077218B"/>
    <w:rsid w:val="007770C6"/>
    <w:rsid w:val="0077734F"/>
    <w:rsid w:val="007802EF"/>
    <w:rsid w:val="00782549"/>
    <w:rsid w:val="00782787"/>
    <w:rsid w:val="00782AFD"/>
    <w:rsid w:val="00784190"/>
    <w:rsid w:val="00786F4D"/>
    <w:rsid w:val="00790C0D"/>
    <w:rsid w:val="00794F4A"/>
    <w:rsid w:val="007A044F"/>
    <w:rsid w:val="007A25BE"/>
    <w:rsid w:val="007A3E0F"/>
    <w:rsid w:val="007A4A7D"/>
    <w:rsid w:val="007A4C61"/>
    <w:rsid w:val="007A5F62"/>
    <w:rsid w:val="007A6228"/>
    <w:rsid w:val="007B01A4"/>
    <w:rsid w:val="007B2AE3"/>
    <w:rsid w:val="007B5392"/>
    <w:rsid w:val="007B652F"/>
    <w:rsid w:val="007B719E"/>
    <w:rsid w:val="007C00D9"/>
    <w:rsid w:val="007C0473"/>
    <w:rsid w:val="007C2F02"/>
    <w:rsid w:val="007C6E47"/>
    <w:rsid w:val="007C75CC"/>
    <w:rsid w:val="007C7BFE"/>
    <w:rsid w:val="007D0142"/>
    <w:rsid w:val="007D06B5"/>
    <w:rsid w:val="007D359B"/>
    <w:rsid w:val="007D3A29"/>
    <w:rsid w:val="007D47C1"/>
    <w:rsid w:val="007D60F5"/>
    <w:rsid w:val="007D64F8"/>
    <w:rsid w:val="007D6C1F"/>
    <w:rsid w:val="007E2B52"/>
    <w:rsid w:val="007E4CE3"/>
    <w:rsid w:val="007E51AE"/>
    <w:rsid w:val="007F06C1"/>
    <w:rsid w:val="007F2436"/>
    <w:rsid w:val="007F4695"/>
    <w:rsid w:val="007F51E7"/>
    <w:rsid w:val="007F5CAF"/>
    <w:rsid w:val="007F6CE7"/>
    <w:rsid w:val="008021F7"/>
    <w:rsid w:val="00803C1C"/>
    <w:rsid w:val="00803E68"/>
    <w:rsid w:val="00804698"/>
    <w:rsid w:val="00804E08"/>
    <w:rsid w:val="00806298"/>
    <w:rsid w:val="00806698"/>
    <w:rsid w:val="00806D83"/>
    <w:rsid w:val="0081088B"/>
    <w:rsid w:val="008114B8"/>
    <w:rsid w:val="00811D60"/>
    <w:rsid w:val="008126D1"/>
    <w:rsid w:val="008150CC"/>
    <w:rsid w:val="00822B8C"/>
    <w:rsid w:val="0082416A"/>
    <w:rsid w:val="00827827"/>
    <w:rsid w:val="00830345"/>
    <w:rsid w:val="008322D7"/>
    <w:rsid w:val="0083554C"/>
    <w:rsid w:val="00836C08"/>
    <w:rsid w:val="00837058"/>
    <w:rsid w:val="00840C36"/>
    <w:rsid w:val="00841C81"/>
    <w:rsid w:val="008438E0"/>
    <w:rsid w:val="008454AF"/>
    <w:rsid w:val="008500BF"/>
    <w:rsid w:val="008529CE"/>
    <w:rsid w:val="00855A01"/>
    <w:rsid w:val="008604A4"/>
    <w:rsid w:val="0086056A"/>
    <w:rsid w:val="00860930"/>
    <w:rsid w:val="00861376"/>
    <w:rsid w:val="00861E69"/>
    <w:rsid w:val="00863B0E"/>
    <w:rsid w:val="0086461F"/>
    <w:rsid w:val="00865518"/>
    <w:rsid w:val="00867834"/>
    <w:rsid w:val="0086794A"/>
    <w:rsid w:val="00870D2E"/>
    <w:rsid w:val="008711F8"/>
    <w:rsid w:val="00871D6D"/>
    <w:rsid w:val="00874F85"/>
    <w:rsid w:val="008750B3"/>
    <w:rsid w:val="00877978"/>
    <w:rsid w:val="008806FC"/>
    <w:rsid w:val="0088204C"/>
    <w:rsid w:val="008825D1"/>
    <w:rsid w:val="008831BD"/>
    <w:rsid w:val="00895CF4"/>
    <w:rsid w:val="00896A59"/>
    <w:rsid w:val="008A0B48"/>
    <w:rsid w:val="008A3C9A"/>
    <w:rsid w:val="008A44D7"/>
    <w:rsid w:val="008A5161"/>
    <w:rsid w:val="008A56F3"/>
    <w:rsid w:val="008A6703"/>
    <w:rsid w:val="008A6903"/>
    <w:rsid w:val="008B0F28"/>
    <w:rsid w:val="008B1ADB"/>
    <w:rsid w:val="008B6820"/>
    <w:rsid w:val="008B7D37"/>
    <w:rsid w:val="008C1816"/>
    <w:rsid w:val="008C3B6A"/>
    <w:rsid w:val="008C5489"/>
    <w:rsid w:val="008C5733"/>
    <w:rsid w:val="008D01C5"/>
    <w:rsid w:val="008D0539"/>
    <w:rsid w:val="008D2B58"/>
    <w:rsid w:val="008D3288"/>
    <w:rsid w:val="008D4036"/>
    <w:rsid w:val="008D557A"/>
    <w:rsid w:val="008E212B"/>
    <w:rsid w:val="008E2592"/>
    <w:rsid w:val="008E2D3E"/>
    <w:rsid w:val="008E43FE"/>
    <w:rsid w:val="008E7B5E"/>
    <w:rsid w:val="008F13E6"/>
    <w:rsid w:val="008F3BC6"/>
    <w:rsid w:val="008F48F7"/>
    <w:rsid w:val="008F4994"/>
    <w:rsid w:val="008F56F8"/>
    <w:rsid w:val="008F6269"/>
    <w:rsid w:val="008F6CAB"/>
    <w:rsid w:val="0090011D"/>
    <w:rsid w:val="0090140A"/>
    <w:rsid w:val="009022CD"/>
    <w:rsid w:val="00914730"/>
    <w:rsid w:val="009162A1"/>
    <w:rsid w:val="009231E4"/>
    <w:rsid w:val="009277FD"/>
    <w:rsid w:val="00936115"/>
    <w:rsid w:val="009377FB"/>
    <w:rsid w:val="009403B8"/>
    <w:rsid w:val="00940549"/>
    <w:rsid w:val="00941FB9"/>
    <w:rsid w:val="00943EAC"/>
    <w:rsid w:val="009461B3"/>
    <w:rsid w:val="00951533"/>
    <w:rsid w:val="009575C3"/>
    <w:rsid w:val="00957C0A"/>
    <w:rsid w:val="00963C61"/>
    <w:rsid w:val="00963E54"/>
    <w:rsid w:val="0096491C"/>
    <w:rsid w:val="009669BD"/>
    <w:rsid w:val="00966A8E"/>
    <w:rsid w:val="00970A39"/>
    <w:rsid w:val="00971EBF"/>
    <w:rsid w:val="00973FBF"/>
    <w:rsid w:val="0097403E"/>
    <w:rsid w:val="0097550A"/>
    <w:rsid w:val="00976144"/>
    <w:rsid w:val="00981016"/>
    <w:rsid w:val="00981FA5"/>
    <w:rsid w:val="00982442"/>
    <w:rsid w:val="00985334"/>
    <w:rsid w:val="00990881"/>
    <w:rsid w:val="00992353"/>
    <w:rsid w:val="00992CEC"/>
    <w:rsid w:val="0099427D"/>
    <w:rsid w:val="00994F11"/>
    <w:rsid w:val="0099615F"/>
    <w:rsid w:val="00996182"/>
    <w:rsid w:val="009966D3"/>
    <w:rsid w:val="009A2DAD"/>
    <w:rsid w:val="009A3E05"/>
    <w:rsid w:val="009A46DB"/>
    <w:rsid w:val="009A4A59"/>
    <w:rsid w:val="009A5F82"/>
    <w:rsid w:val="009A68C2"/>
    <w:rsid w:val="009A72CD"/>
    <w:rsid w:val="009A730C"/>
    <w:rsid w:val="009B0367"/>
    <w:rsid w:val="009B04FF"/>
    <w:rsid w:val="009B0ED4"/>
    <w:rsid w:val="009B2506"/>
    <w:rsid w:val="009B4524"/>
    <w:rsid w:val="009C1E19"/>
    <w:rsid w:val="009C2CDB"/>
    <w:rsid w:val="009C3F04"/>
    <w:rsid w:val="009C552B"/>
    <w:rsid w:val="009C686E"/>
    <w:rsid w:val="009C7C05"/>
    <w:rsid w:val="009D03BA"/>
    <w:rsid w:val="009D748A"/>
    <w:rsid w:val="009E5AB8"/>
    <w:rsid w:val="009E5C3F"/>
    <w:rsid w:val="009E5D12"/>
    <w:rsid w:val="009E6D63"/>
    <w:rsid w:val="009F3957"/>
    <w:rsid w:val="009F5499"/>
    <w:rsid w:val="009F73D7"/>
    <w:rsid w:val="00A006D2"/>
    <w:rsid w:val="00A019AF"/>
    <w:rsid w:val="00A03871"/>
    <w:rsid w:val="00A04280"/>
    <w:rsid w:val="00A04B12"/>
    <w:rsid w:val="00A0715F"/>
    <w:rsid w:val="00A07832"/>
    <w:rsid w:val="00A07A47"/>
    <w:rsid w:val="00A103D2"/>
    <w:rsid w:val="00A111B4"/>
    <w:rsid w:val="00A121E6"/>
    <w:rsid w:val="00A1332E"/>
    <w:rsid w:val="00A133B1"/>
    <w:rsid w:val="00A1496D"/>
    <w:rsid w:val="00A15F08"/>
    <w:rsid w:val="00A22BCE"/>
    <w:rsid w:val="00A22FAD"/>
    <w:rsid w:val="00A24BAC"/>
    <w:rsid w:val="00A24FC2"/>
    <w:rsid w:val="00A26639"/>
    <w:rsid w:val="00A26AAB"/>
    <w:rsid w:val="00A272A2"/>
    <w:rsid w:val="00A306F4"/>
    <w:rsid w:val="00A317EC"/>
    <w:rsid w:val="00A31C78"/>
    <w:rsid w:val="00A33295"/>
    <w:rsid w:val="00A363AA"/>
    <w:rsid w:val="00A36E95"/>
    <w:rsid w:val="00A40440"/>
    <w:rsid w:val="00A41D69"/>
    <w:rsid w:val="00A426A7"/>
    <w:rsid w:val="00A4428C"/>
    <w:rsid w:val="00A45489"/>
    <w:rsid w:val="00A4569D"/>
    <w:rsid w:val="00A46695"/>
    <w:rsid w:val="00A51466"/>
    <w:rsid w:val="00A577FF"/>
    <w:rsid w:val="00A60847"/>
    <w:rsid w:val="00A60ABF"/>
    <w:rsid w:val="00A60CB8"/>
    <w:rsid w:val="00A62BD6"/>
    <w:rsid w:val="00A64C1F"/>
    <w:rsid w:val="00A6532C"/>
    <w:rsid w:val="00A66A25"/>
    <w:rsid w:val="00A66EB4"/>
    <w:rsid w:val="00A73355"/>
    <w:rsid w:val="00A73463"/>
    <w:rsid w:val="00A73487"/>
    <w:rsid w:val="00A74320"/>
    <w:rsid w:val="00A74859"/>
    <w:rsid w:val="00A76B71"/>
    <w:rsid w:val="00A81B25"/>
    <w:rsid w:val="00A826CA"/>
    <w:rsid w:val="00A8379E"/>
    <w:rsid w:val="00A83876"/>
    <w:rsid w:val="00A83CE7"/>
    <w:rsid w:val="00A840A3"/>
    <w:rsid w:val="00A861D8"/>
    <w:rsid w:val="00A868EF"/>
    <w:rsid w:val="00A86E20"/>
    <w:rsid w:val="00A87610"/>
    <w:rsid w:val="00A9292D"/>
    <w:rsid w:val="00A94B7F"/>
    <w:rsid w:val="00A950C3"/>
    <w:rsid w:val="00A95BFB"/>
    <w:rsid w:val="00AA2094"/>
    <w:rsid w:val="00AA29FA"/>
    <w:rsid w:val="00AA2BFF"/>
    <w:rsid w:val="00AA496C"/>
    <w:rsid w:val="00AA6A82"/>
    <w:rsid w:val="00AA6C7C"/>
    <w:rsid w:val="00AB13AA"/>
    <w:rsid w:val="00AB240B"/>
    <w:rsid w:val="00AB547D"/>
    <w:rsid w:val="00AB56F9"/>
    <w:rsid w:val="00AB78BA"/>
    <w:rsid w:val="00AC025E"/>
    <w:rsid w:val="00AC0DD5"/>
    <w:rsid w:val="00AC1579"/>
    <w:rsid w:val="00AC263F"/>
    <w:rsid w:val="00AC3612"/>
    <w:rsid w:val="00AC3ACB"/>
    <w:rsid w:val="00AC4099"/>
    <w:rsid w:val="00AC6B60"/>
    <w:rsid w:val="00AC724E"/>
    <w:rsid w:val="00AD03E0"/>
    <w:rsid w:val="00AD0A71"/>
    <w:rsid w:val="00AD31CF"/>
    <w:rsid w:val="00AD6C0A"/>
    <w:rsid w:val="00AD7609"/>
    <w:rsid w:val="00AE0AC2"/>
    <w:rsid w:val="00AE2EB5"/>
    <w:rsid w:val="00AE3AC7"/>
    <w:rsid w:val="00AE5F40"/>
    <w:rsid w:val="00AE68E2"/>
    <w:rsid w:val="00AE6E00"/>
    <w:rsid w:val="00AF064D"/>
    <w:rsid w:val="00AF26C4"/>
    <w:rsid w:val="00AF2BA9"/>
    <w:rsid w:val="00AF2CF8"/>
    <w:rsid w:val="00AF46D4"/>
    <w:rsid w:val="00AF5317"/>
    <w:rsid w:val="00AF7925"/>
    <w:rsid w:val="00B0135A"/>
    <w:rsid w:val="00B01AA3"/>
    <w:rsid w:val="00B04280"/>
    <w:rsid w:val="00B05877"/>
    <w:rsid w:val="00B05C2D"/>
    <w:rsid w:val="00B07483"/>
    <w:rsid w:val="00B107DA"/>
    <w:rsid w:val="00B176F9"/>
    <w:rsid w:val="00B177FB"/>
    <w:rsid w:val="00B17B31"/>
    <w:rsid w:val="00B206E9"/>
    <w:rsid w:val="00B254C0"/>
    <w:rsid w:val="00B26632"/>
    <w:rsid w:val="00B26774"/>
    <w:rsid w:val="00B31976"/>
    <w:rsid w:val="00B35320"/>
    <w:rsid w:val="00B35677"/>
    <w:rsid w:val="00B37139"/>
    <w:rsid w:val="00B37E3E"/>
    <w:rsid w:val="00B41306"/>
    <w:rsid w:val="00B418E2"/>
    <w:rsid w:val="00B42ADA"/>
    <w:rsid w:val="00B43FCF"/>
    <w:rsid w:val="00B44923"/>
    <w:rsid w:val="00B478FA"/>
    <w:rsid w:val="00B50715"/>
    <w:rsid w:val="00B52D02"/>
    <w:rsid w:val="00B53339"/>
    <w:rsid w:val="00B56FDC"/>
    <w:rsid w:val="00B6290A"/>
    <w:rsid w:val="00B6356F"/>
    <w:rsid w:val="00B6438F"/>
    <w:rsid w:val="00B64828"/>
    <w:rsid w:val="00B653C7"/>
    <w:rsid w:val="00B65C8B"/>
    <w:rsid w:val="00B70CAD"/>
    <w:rsid w:val="00B70D62"/>
    <w:rsid w:val="00B72891"/>
    <w:rsid w:val="00B75D6E"/>
    <w:rsid w:val="00B75DA5"/>
    <w:rsid w:val="00B765BC"/>
    <w:rsid w:val="00B766E4"/>
    <w:rsid w:val="00B774A7"/>
    <w:rsid w:val="00B77764"/>
    <w:rsid w:val="00B82CA6"/>
    <w:rsid w:val="00B8387B"/>
    <w:rsid w:val="00B87435"/>
    <w:rsid w:val="00B87C9A"/>
    <w:rsid w:val="00B906B6"/>
    <w:rsid w:val="00B91DBF"/>
    <w:rsid w:val="00B93081"/>
    <w:rsid w:val="00B93BC8"/>
    <w:rsid w:val="00B95DA0"/>
    <w:rsid w:val="00B9733A"/>
    <w:rsid w:val="00BA02D8"/>
    <w:rsid w:val="00BA33E7"/>
    <w:rsid w:val="00BA352A"/>
    <w:rsid w:val="00BA3FBE"/>
    <w:rsid w:val="00BA6CC1"/>
    <w:rsid w:val="00BB19AA"/>
    <w:rsid w:val="00BB4DD5"/>
    <w:rsid w:val="00BB5C5F"/>
    <w:rsid w:val="00BC07C4"/>
    <w:rsid w:val="00BC1012"/>
    <w:rsid w:val="00BC10B1"/>
    <w:rsid w:val="00BC27B1"/>
    <w:rsid w:val="00BC5AFD"/>
    <w:rsid w:val="00BC7549"/>
    <w:rsid w:val="00BC7ADA"/>
    <w:rsid w:val="00BD0118"/>
    <w:rsid w:val="00BD06EA"/>
    <w:rsid w:val="00BD0FF1"/>
    <w:rsid w:val="00BD28DA"/>
    <w:rsid w:val="00BD4917"/>
    <w:rsid w:val="00BD4A0C"/>
    <w:rsid w:val="00BD6225"/>
    <w:rsid w:val="00BD6CEB"/>
    <w:rsid w:val="00BD7802"/>
    <w:rsid w:val="00BD7CE7"/>
    <w:rsid w:val="00BE2778"/>
    <w:rsid w:val="00BE38FB"/>
    <w:rsid w:val="00BE5C56"/>
    <w:rsid w:val="00BE5E5C"/>
    <w:rsid w:val="00BE71E6"/>
    <w:rsid w:val="00BE7D12"/>
    <w:rsid w:val="00BF0161"/>
    <w:rsid w:val="00BF0C15"/>
    <w:rsid w:val="00BF207A"/>
    <w:rsid w:val="00BF49C5"/>
    <w:rsid w:val="00C016A9"/>
    <w:rsid w:val="00C025D1"/>
    <w:rsid w:val="00C02C47"/>
    <w:rsid w:val="00C03A08"/>
    <w:rsid w:val="00C054FE"/>
    <w:rsid w:val="00C07AE6"/>
    <w:rsid w:val="00C07DFB"/>
    <w:rsid w:val="00C12E61"/>
    <w:rsid w:val="00C16EDB"/>
    <w:rsid w:val="00C17589"/>
    <w:rsid w:val="00C17657"/>
    <w:rsid w:val="00C17BDF"/>
    <w:rsid w:val="00C17F99"/>
    <w:rsid w:val="00C20FE7"/>
    <w:rsid w:val="00C21771"/>
    <w:rsid w:val="00C22520"/>
    <w:rsid w:val="00C23ED4"/>
    <w:rsid w:val="00C247D4"/>
    <w:rsid w:val="00C27D98"/>
    <w:rsid w:val="00C35BD6"/>
    <w:rsid w:val="00C36F57"/>
    <w:rsid w:val="00C41FD8"/>
    <w:rsid w:val="00C43F3F"/>
    <w:rsid w:val="00C443C1"/>
    <w:rsid w:val="00C453D4"/>
    <w:rsid w:val="00C51294"/>
    <w:rsid w:val="00C517D6"/>
    <w:rsid w:val="00C51B7A"/>
    <w:rsid w:val="00C526EF"/>
    <w:rsid w:val="00C52766"/>
    <w:rsid w:val="00C52BD5"/>
    <w:rsid w:val="00C53C46"/>
    <w:rsid w:val="00C53C79"/>
    <w:rsid w:val="00C5628D"/>
    <w:rsid w:val="00C56665"/>
    <w:rsid w:val="00C567EB"/>
    <w:rsid w:val="00C57FB5"/>
    <w:rsid w:val="00C6034E"/>
    <w:rsid w:val="00C606D5"/>
    <w:rsid w:val="00C63653"/>
    <w:rsid w:val="00C63C3A"/>
    <w:rsid w:val="00C64363"/>
    <w:rsid w:val="00C65405"/>
    <w:rsid w:val="00C65FD9"/>
    <w:rsid w:val="00C66C2B"/>
    <w:rsid w:val="00C67CA9"/>
    <w:rsid w:val="00C67F7A"/>
    <w:rsid w:val="00C71EFA"/>
    <w:rsid w:val="00C74AC9"/>
    <w:rsid w:val="00C74BF8"/>
    <w:rsid w:val="00C76ADB"/>
    <w:rsid w:val="00C76F92"/>
    <w:rsid w:val="00C8318E"/>
    <w:rsid w:val="00C836AF"/>
    <w:rsid w:val="00C84172"/>
    <w:rsid w:val="00C847B2"/>
    <w:rsid w:val="00C84ECE"/>
    <w:rsid w:val="00C85893"/>
    <w:rsid w:val="00C90607"/>
    <w:rsid w:val="00C92AFB"/>
    <w:rsid w:val="00C9326E"/>
    <w:rsid w:val="00C93A0D"/>
    <w:rsid w:val="00C93D64"/>
    <w:rsid w:val="00C94500"/>
    <w:rsid w:val="00CA1A9D"/>
    <w:rsid w:val="00CA3EDF"/>
    <w:rsid w:val="00CA4185"/>
    <w:rsid w:val="00CA5C3C"/>
    <w:rsid w:val="00CA5E82"/>
    <w:rsid w:val="00CA72D0"/>
    <w:rsid w:val="00CB5C29"/>
    <w:rsid w:val="00CB7F1A"/>
    <w:rsid w:val="00CC0B3F"/>
    <w:rsid w:val="00CC1CF2"/>
    <w:rsid w:val="00CC2036"/>
    <w:rsid w:val="00CC2AAF"/>
    <w:rsid w:val="00CD399E"/>
    <w:rsid w:val="00CD5611"/>
    <w:rsid w:val="00CD58B0"/>
    <w:rsid w:val="00CD6EBC"/>
    <w:rsid w:val="00CD782D"/>
    <w:rsid w:val="00CD7F4F"/>
    <w:rsid w:val="00CE1C31"/>
    <w:rsid w:val="00CE34C7"/>
    <w:rsid w:val="00CE4B1A"/>
    <w:rsid w:val="00CE547A"/>
    <w:rsid w:val="00CE74B2"/>
    <w:rsid w:val="00CF19CC"/>
    <w:rsid w:val="00CF58C4"/>
    <w:rsid w:val="00CF7CDE"/>
    <w:rsid w:val="00D01278"/>
    <w:rsid w:val="00D04168"/>
    <w:rsid w:val="00D04F54"/>
    <w:rsid w:val="00D06114"/>
    <w:rsid w:val="00D063B0"/>
    <w:rsid w:val="00D10578"/>
    <w:rsid w:val="00D131ED"/>
    <w:rsid w:val="00D20D7E"/>
    <w:rsid w:val="00D230C3"/>
    <w:rsid w:val="00D23C9E"/>
    <w:rsid w:val="00D26252"/>
    <w:rsid w:val="00D26E2F"/>
    <w:rsid w:val="00D27AA4"/>
    <w:rsid w:val="00D3384C"/>
    <w:rsid w:val="00D353F8"/>
    <w:rsid w:val="00D36A87"/>
    <w:rsid w:val="00D44457"/>
    <w:rsid w:val="00D44F8B"/>
    <w:rsid w:val="00D46245"/>
    <w:rsid w:val="00D47690"/>
    <w:rsid w:val="00D50A6E"/>
    <w:rsid w:val="00D512B4"/>
    <w:rsid w:val="00D5158C"/>
    <w:rsid w:val="00D530C8"/>
    <w:rsid w:val="00D5310F"/>
    <w:rsid w:val="00D603FA"/>
    <w:rsid w:val="00D6226E"/>
    <w:rsid w:val="00D63577"/>
    <w:rsid w:val="00D63EA4"/>
    <w:rsid w:val="00D641FD"/>
    <w:rsid w:val="00D6589F"/>
    <w:rsid w:val="00D671E1"/>
    <w:rsid w:val="00D7028B"/>
    <w:rsid w:val="00D705D7"/>
    <w:rsid w:val="00D726AC"/>
    <w:rsid w:val="00D72AEB"/>
    <w:rsid w:val="00D73B99"/>
    <w:rsid w:val="00D74607"/>
    <w:rsid w:val="00D76349"/>
    <w:rsid w:val="00D76737"/>
    <w:rsid w:val="00D77E05"/>
    <w:rsid w:val="00D806BA"/>
    <w:rsid w:val="00D81A05"/>
    <w:rsid w:val="00D82967"/>
    <w:rsid w:val="00D82EC1"/>
    <w:rsid w:val="00D83680"/>
    <w:rsid w:val="00D85AB3"/>
    <w:rsid w:val="00D8636E"/>
    <w:rsid w:val="00D8679D"/>
    <w:rsid w:val="00D901FF"/>
    <w:rsid w:val="00D911D3"/>
    <w:rsid w:val="00D91B7F"/>
    <w:rsid w:val="00D934FE"/>
    <w:rsid w:val="00D94DC7"/>
    <w:rsid w:val="00D953AF"/>
    <w:rsid w:val="00DA00B9"/>
    <w:rsid w:val="00DA0396"/>
    <w:rsid w:val="00DA3417"/>
    <w:rsid w:val="00DA3B35"/>
    <w:rsid w:val="00DA59C2"/>
    <w:rsid w:val="00DA5C58"/>
    <w:rsid w:val="00DA7461"/>
    <w:rsid w:val="00DB2F32"/>
    <w:rsid w:val="00DB3476"/>
    <w:rsid w:val="00DB5190"/>
    <w:rsid w:val="00DB5DDB"/>
    <w:rsid w:val="00DC2A49"/>
    <w:rsid w:val="00DC2F51"/>
    <w:rsid w:val="00DD0A4E"/>
    <w:rsid w:val="00DD1223"/>
    <w:rsid w:val="00DD6A6E"/>
    <w:rsid w:val="00DE1296"/>
    <w:rsid w:val="00DE21D2"/>
    <w:rsid w:val="00DE320A"/>
    <w:rsid w:val="00DE333E"/>
    <w:rsid w:val="00DE4A9F"/>
    <w:rsid w:val="00DF2115"/>
    <w:rsid w:val="00DF22B4"/>
    <w:rsid w:val="00DF266C"/>
    <w:rsid w:val="00DF2755"/>
    <w:rsid w:val="00DF3AED"/>
    <w:rsid w:val="00DF3FAF"/>
    <w:rsid w:val="00DF4449"/>
    <w:rsid w:val="00DF7FAA"/>
    <w:rsid w:val="00E0003B"/>
    <w:rsid w:val="00E017FA"/>
    <w:rsid w:val="00E01DC0"/>
    <w:rsid w:val="00E02D50"/>
    <w:rsid w:val="00E033B8"/>
    <w:rsid w:val="00E0366F"/>
    <w:rsid w:val="00E04645"/>
    <w:rsid w:val="00E04F9A"/>
    <w:rsid w:val="00E0707B"/>
    <w:rsid w:val="00E1430B"/>
    <w:rsid w:val="00E148E0"/>
    <w:rsid w:val="00E152A7"/>
    <w:rsid w:val="00E16FC7"/>
    <w:rsid w:val="00E17E20"/>
    <w:rsid w:val="00E24892"/>
    <w:rsid w:val="00E24B3A"/>
    <w:rsid w:val="00E3437C"/>
    <w:rsid w:val="00E358F0"/>
    <w:rsid w:val="00E36841"/>
    <w:rsid w:val="00E373EB"/>
    <w:rsid w:val="00E37A8B"/>
    <w:rsid w:val="00E40F2F"/>
    <w:rsid w:val="00E44019"/>
    <w:rsid w:val="00E442DD"/>
    <w:rsid w:val="00E551D4"/>
    <w:rsid w:val="00E55F42"/>
    <w:rsid w:val="00E563A4"/>
    <w:rsid w:val="00E56A0D"/>
    <w:rsid w:val="00E615DE"/>
    <w:rsid w:val="00E62F16"/>
    <w:rsid w:val="00E64151"/>
    <w:rsid w:val="00E64686"/>
    <w:rsid w:val="00E65030"/>
    <w:rsid w:val="00E66D7E"/>
    <w:rsid w:val="00E706A7"/>
    <w:rsid w:val="00E70B0D"/>
    <w:rsid w:val="00E71445"/>
    <w:rsid w:val="00E73B92"/>
    <w:rsid w:val="00E747BF"/>
    <w:rsid w:val="00E748AF"/>
    <w:rsid w:val="00E76D78"/>
    <w:rsid w:val="00E7754C"/>
    <w:rsid w:val="00E824FC"/>
    <w:rsid w:val="00E826C6"/>
    <w:rsid w:val="00E835BA"/>
    <w:rsid w:val="00E838A8"/>
    <w:rsid w:val="00E838AA"/>
    <w:rsid w:val="00E83CD8"/>
    <w:rsid w:val="00E84076"/>
    <w:rsid w:val="00E847FC"/>
    <w:rsid w:val="00E8480B"/>
    <w:rsid w:val="00E84B57"/>
    <w:rsid w:val="00E84D88"/>
    <w:rsid w:val="00E87B6C"/>
    <w:rsid w:val="00E920FB"/>
    <w:rsid w:val="00E94BA0"/>
    <w:rsid w:val="00E953E8"/>
    <w:rsid w:val="00E97A0C"/>
    <w:rsid w:val="00EA0094"/>
    <w:rsid w:val="00EA1C60"/>
    <w:rsid w:val="00EA5115"/>
    <w:rsid w:val="00EA54F0"/>
    <w:rsid w:val="00EA601F"/>
    <w:rsid w:val="00EA706A"/>
    <w:rsid w:val="00EB1BE8"/>
    <w:rsid w:val="00EB4780"/>
    <w:rsid w:val="00EB7594"/>
    <w:rsid w:val="00EC2808"/>
    <w:rsid w:val="00EC48CD"/>
    <w:rsid w:val="00EC4D60"/>
    <w:rsid w:val="00EC5186"/>
    <w:rsid w:val="00ED317F"/>
    <w:rsid w:val="00ED3BD8"/>
    <w:rsid w:val="00ED7872"/>
    <w:rsid w:val="00EE0698"/>
    <w:rsid w:val="00EE0B99"/>
    <w:rsid w:val="00EE16CE"/>
    <w:rsid w:val="00EE1876"/>
    <w:rsid w:val="00EE42FE"/>
    <w:rsid w:val="00EE4D4D"/>
    <w:rsid w:val="00EE6163"/>
    <w:rsid w:val="00EF035E"/>
    <w:rsid w:val="00EF3570"/>
    <w:rsid w:val="00EF7559"/>
    <w:rsid w:val="00F00E0A"/>
    <w:rsid w:val="00F01B99"/>
    <w:rsid w:val="00F02DFD"/>
    <w:rsid w:val="00F038B1"/>
    <w:rsid w:val="00F048A8"/>
    <w:rsid w:val="00F078FD"/>
    <w:rsid w:val="00F10639"/>
    <w:rsid w:val="00F10999"/>
    <w:rsid w:val="00F11E97"/>
    <w:rsid w:val="00F127CC"/>
    <w:rsid w:val="00F132C5"/>
    <w:rsid w:val="00F1355C"/>
    <w:rsid w:val="00F14539"/>
    <w:rsid w:val="00F152BF"/>
    <w:rsid w:val="00F1542C"/>
    <w:rsid w:val="00F15638"/>
    <w:rsid w:val="00F1659C"/>
    <w:rsid w:val="00F203BE"/>
    <w:rsid w:val="00F20FE6"/>
    <w:rsid w:val="00F21C9B"/>
    <w:rsid w:val="00F22442"/>
    <w:rsid w:val="00F22CD7"/>
    <w:rsid w:val="00F23490"/>
    <w:rsid w:val="00F30CCA"/>
    <w:rsid w:val="00F34876"/>
    <w:rsid w:val="00F34C8B"/>
    <w:rsid w:val="00F41A27"/>
    <w:rsid w:val="00F42FB7"/>
    <w:rsid w:val="00F44A24"/>
    <w:rsid w:val="00F46DEA"/>
    <w:rsid w:val="00F470CB"/>
    <w:rsid w:val="00F4740D"/>
    <w:rsid w:val="00F47877"/>
    <w:rsid w:val="00F47A75"/>
    <w:rsid w:val="00F5011A"/>
    <w:rsid w:val="00F51A7A"/>
    <w:rsid w:val="00F51D99"/>
    <w:rsid w:val="00F521E3"/>
    <w:rsid w:val="00F60A2B"/>
    <w:rsid w:val="00F620F6"/>
    <w:rsid w:val="00F626A0"/>
    <w:rsid w:val="00F63395"/>
    <w:rsid w:val="00F63D78"/>
    <w:rsid w:val="00F6418F"/>
    <w:rsid w:val="00F64450"/>
    <w:rsid w:val="00F666D0"/>
    <w:rsid w:val="00F67869"/>
    <w:rsid w:val="00F7189E"/>
    <w:rsid w:val="00F72F11"/>
    <w:rsid w:val="00F77296"/>
    <w:rsid w:val="00F865ED"/>
    <w:rsid w:val="00F90EB0"/>
    <w:rsid w:val="00F91057"/>
    <w:rsid w:val="00F912F0"/>
    <w:rsid w:val="00F915B5"/>
    <w:rsid w:val="00F95C79"/>
    <w:rsid w:val="00F963ED"/>
    <w:rsid w:val="00F96622"/>
    <w:rsid w:val="00F96C0E"/>
    <w:rsid w:val="00F97AAE"/>
    <w:rsid w:val="00F97B9F"/>
    <w:rsid w:val="00F97FA7"/>
    <w:rsid w:val="00FA011F"/>
    <w:rsid w:val="00FA152B"/>
    <w:rsid w:val="00FA3E52"/>
    <w:rsid w:val="00FA60D5"/>
    <w:rsid w:val="00FB1C7D"/>
    <w:rsid w:val="00FB28B0"/>
    <w:rsid w:val="00FB2E08"/>
    <w:rsid w:val="00FB346C"/>
    <w:rsid w:val="00FB42EB"/>
    <w:rsid w:val="00FB59F8"/>
    <w:rsid w:val="00FB5BB1"/>
    <w:rsid w:val="00FC02AA"/>
    <w:rsid w:val="00FC065B"/>
    <w:rsid w:val="00FC2035"/>
    <w:rsid w:val="00FC6E4A"/>
    <w:rsid w:val="00FD19F0"/>
    <w:rsid w:val="00FD39E3"/>
    <w:rsid w:val="00FD6964"/>
    <w:rsid w:val="00FD7C73"/>
    <w:rsid w:val="00FE29A6"/>
    <w:rsid w:val="00FE378A"/>
    <w:rsid w:val="00FE544B"/>
    <w:rsid w:val="00FF0C7F"/>
    <w:rsid w:val="00FF359D"/>
    <w:rsid w:val="00FF6836"/>
    <w:rsid w:val="00FF6CBD"/>
    <w:rsid w:val="0104510E"/>
    <w:rsid w:val="010D427B"/>
    <w:rsid w:val="010D7DD7"/>
    <w:rsid w:val="01110250"/>
    <w:rsid w:val="011179E7"/>
    <w:rsid w:val="01140168"/>
    <w:rsid w:val="011564A6"/>
    <w:rsid w:val="0116312F"/>
    <w:rsid w:val="011636C6"/>
    <w:rsid w:val="01166708"/>
    <w:rsid w:val="01172159"/>
    <w:rsid w:val="0119492F"/>
    <w:rsid w:val="01225EFE"/>
    <w:rsid w:val="01285886"/>
    <w:rsid w:val="01295ADE"/>
    <w:rsid w:val="012A1FD4"/>
    <w:rsid w:val="012D01EE"/>
    <w:rsid w:val="012D2227"/>
    <w:rsid w:val="012F677D"/>
    <w:rsid w:val="01305281"/>
    <w:rsid w:val="01343C87"/>
    <w:rsid w:val="0136732D"/>
    <w:rsid w:val="013706A4"/>
    <w:rsid w:val="0137745E"/>
    <w:rsid w:val="01384A83"/>
    <w:rsid w:val="01393237"/>
    <w:rsid w:val="013A25DD"/>
    <w:rsid w:val="013C4BF4"/>
    <w:rsid w:val="013C506B"/>
    <w:rsid w:val="013E3F0F"/>
    <w:rsid w:val="013F33E0"/>
    <w:rsid w:val="013F77F9"/>
    <w:rsid w:val="01443F22"/>
    <w:rsid w:val="014602A1"/>
    <w:rsid w:val="014D3E91"/>
    <w:rsid w:val="01533CC7"/>
    <w:rsid w:val="01543382"/>
    <w:rsid w:val="01560A8F"/>
    <w:rsid w:val="0157042C"/>
    <w:rsid w:val="015809C4"/>
    <w:rsid w:val="015B49D5"/>
    <w:rsid w:val="015C15C8"/>
    <w:rsid w:val="015D3DB1"/>
    <w:rsid w:val="015D3F94"/>
    <w:rsid w:val="0160441B"/>
    <w:rsid w:val="016213D0"/>
    <w:rsid w:val="01642DAC"/>
    <w:rsid w:val="01652398"/>
    <w:rsid w:val="016567A1"/>
    <w:rsid w:val="0169061A"/>
    <w:rsid w:val="016B41B9"/>
    <w:rsid w:val="01710365"/>
    <w:rsid w:val="017424F2"/>
    <w:rsid w:val="0175421A"/>
    <w:rsid w:val="01775CC4"/>
    <w:rsid w:val="017916D0"/>
    <w:rsid w:val="017E682C"/>
    <w:rsid w:val="0181221C"/>
    <w:rsid w:val="01846048"/>
    <w:rsid w:val="01863CD4"/>
    <w:rsid w:val="018A718D"/>
    <w:rsid w:val="018D2FB6"/>
    <w:rsid w:val="01986390"/>
    <w:rsid w:val="019A2ACC"/>
    <w:rsid w:val="019B34A6"/>
    <w:rsid w:val="019E55E9"/>
    <w:rsid w:val="01A015D4"/>
    <w:rsid w:val="01A06AB3"/>
    <w:rsid w:val="01A1659E"/>
    <w:rsid w:val="01A72AFA"/>
    <w:rsid w:val="01B16BC6"/>
    <w:rsid w:val="01B2007F"/>
    <w:rsid w:val="01B227D8"/>
    <w:rsid w:val="01B32B6E"/>
    <w:rsid w:val="01B36EE8"/>
    <w:rsid w:val="01B439F0"/>
    <w:rsid w:val="01B510E9"/>
    <w:rsid w:val="01B53149"/>
    <w:rsid w:val="01B558B5"/>
    <w:rsid w:val="01B67033"/>
    <w:rsid w:val="01B841E6"/>
    <w:rsid w:val="01B92B3A"/>
    <w:rsid w:val="01BA3132"/>
    <w:rsid w:val="01C00B53"/>
    <w:rsid w:val="01C0309C"/>
    <w:rsid w:val="01C053D7"/>
    <w:rsid w:val="01C10842"/>
    <w:rsid w:val="01C74C7E"/>
    <w:rsid w:val="01CC0CC7"/>
    <w:rsid w:val="01D027BF"/>
    <w:rsid w:val="01D22A3D"/>
    <w:rsid w:val="01D23F28"/>
    <w:rsid w:val="01D268B3"/>
    <w:rsid w:val="01D476E9"/>
    <w:rsid w:val="01D53CF6"/>
    <w:rsid w:val="01D71AA1"/>
    <w:rsid w:val="01D908D1"/>
    <w:rsid w:val="01D92EAA"/>
    <w:rsid w:val="01D93275"/>
    <w:rsid w:val="01D94A0C"/>
    <w:rsid w:val="01DA31F1"/>
    <w:rsid w:val="01DB0B88"/>
    <w:rsid w:val="01DB6B51"/>
    <w:rsid w:val="01DD5831"/>
    <w:rsid w:val="01DE4D61"/>
    <w:rsid w:val="01DF0C51"/>
    <w:rsid w:val="01E21263"/>
    <w:rsid w:val="01E22B26"/>
    <w:rsid w:val="01E816F4"/>
    <w:rsid w:val="01EA351A"/>
    <w:rsid w:val="01EA46B0"/>
    <w:rsid w:val="01EC5C3E"/>
    <w:rsid w:val="01F20A56"/>
    <w:rsid w:val="01F44A7E"/>
    <w:rsid w:val="01F50940"/>
    <w:rsid w:val="01F546BA"/>
    <w:rsid w:val="01F56AB6"/>
    <w:rsid w:val="01F76687"/>
    <w:rsid w:val="01FA1D81"/>
    <w:rsid w:val="02016444"/>
    <w:rsid w:val="02022103"/>
    <w:rsid w:val="0203305B"/>
    <w:rsid w:val="0203644A"/>
    <w:rsid w:val="020568FC"/>
    <w:rsid w:val="020B5B17"/>
    <w:rsid w:val="020F3D02"/>
    <w:rsid w:val="021312EB"/>
    <w:rsid w:val="021332F5"/>
    <w:rsid w:val="02166328"/>
    <w:rsid w:val="021773AA"/>
    <w:rsid w:val="02196DB9"/>
    <w:rsid w:val="021B0103"/>
    <w:rsid w:val="021D46A7"/>
    <w:rsid w:val="021E2EAC"/>
    <w:rsid w:val="021E687D"/>
    <w:rsid w:val="021F4BE0"/>
    <w:rsid w:val="02202C39"/>
    <w:rsid w:val="02211F61"/>
    <w:rsid w:val="0221544F"/>
    <w:rsid w:val="02240FF8"/>
    <w:rsid w:val="022470E4"/>
    <w:rsid w:val="02250038"/>
    <w:rsid w:val="02262316"/>
    <w:rsid w:val="022655F4"/>
    <w:rsid w:val="0228102D"/>
    <w:rsid w:val="022811D8"/>
    <w:rsid w:val="02285AF0"/>
    <w:rsid w:val="022A0D1C"/>
    <w:rsid w:val="022C3B04"/>
    <w:rsid w:val="022C7DDE"/>
    <w:rsid w:val="023004EA"/>
    <w:rsid w:val="02331ABF"/>
    <w:rsid w:val="02334282"/>
    <w:rsid w:val="023617FC"/>
    <w:rsid w:val="023A4B30"/>
    <w:rsid w:val="023D0B8F"/>
    <w:rsid w:val="023D13C4"/>
    <w:rsid w:val="023F66B6"/>
    <w:rsid w:val="024128A2"/>
    <w:rsid w:val="024204F2"/>
    <w:rsid w:val="0242119E"/>
    <w:rsid w:val="02451453"/>
    <w:rsid w:val="02451A24"/>
    <w:rsid w:val="0246550F"/>
    <w:rsid w:val="02474A49"/>
    <w:rsid w:val="024A0942"/>
    <w:rsid w:val="024C4655"/>
    <w:rsid w:val="024F2CD6"/>
    <w:rsid w:val="02533133"/>
    <w:rsid w:val="025700DE"/>
    <w:rsid w:val="02590402"/>
    <w:rsid w:val="025A57F3"/>
    <w:rsid w:val="025A6541"/>
    <w:rsid w:val="025B3224"/>
    <w:rsid w:val="025C3CA0"/>
    <w:rsid w:val="025C7DFD"/>
    <w:rsid w:val="025D2C0B"/>
    <w:rsid w:val="02641C78"/>
    <w:rsid w:val="026816EA"/>
    <w:rsid w:val="026E3281"/>
    <w:rsid w:val="02705C0D"/>
    <w:rsid w:val="02715510"/>
    <w:rsid w:val="02722247"/>
    <w:rsid w:val="02761AE3"/>
    <w:rsid w:val="02784504"/>
    <w:rsid w:val="027B4B30"/>
    <w:rsid w:val="027C7E9D"/>
    <w:rsid w:val="027D4AE6"/>
    <w:rsid w:val="027E62A3"/>
    <w:rsid w:val="027F3900"/>
    <w:rsid w:val="02820EE8"/>
    <w:rsid w:val="028306C0"/>
    <w:rsid w:val="02830CF3"/>
    <w:rsid w:val="0284286B"/>
    <w:rsid w:val="0288073D"/>
    <w:rsid w:val="028B5449"/>
    <w:rsid w:val="028D51BD"/>
    <w:rsid w:val="02913B0F"/>
    <w:rsid w:val="02931780"/>
    <w:rsid w:val="02966407"/>
    <w:rsid w:val="029720AF"/>
    <w:rsid w:val="029819FC"/>
    <w:rsid w:val="0298554F"/>
    <w:rsid w:val="0299404D"/>
    <w:rsid w:val="029C19F9"/>
    <w:rsid w:val="029C5230"/>
    <w:rsid w:val="029E1C0F"/>
    <w:rsid w:val="029F580D"/>
    <w:rsid w:val="029F59D8"/>
    <w:rsid w:val="029F5FF7"/>
    <w:rsid w:val="02A00095"/>
    <w:rsid w:val="02A35163"/>
    <w:rsid w:val="02A47345"/>
    <w:rsid w:val="02A53D13"/>
    <w:rsid w:val="02A72211"/>
    <w:rsid w:val="02AA5027"/>
    <w:rsid w:val="02B209D8"/>
    <w:rsid w:val="02B20C36"/>
    <w:rsid w:val="02B244B8"/>
    <w:rsid w:val="02B85936"/>
    <w:rsid w:val="02BB2EE5"/>
    <w:rsid w:val="02BC2489"/>
    <w:rsid w:val="02BC3F56"/>
    <w:rsid w:val="02BC49A4"/>
    <w:rsid w:val="02BD243A"/>
    <w:rsid w:val="02BE4203"/>
    <w:rsid w:val="02BE56DB"/>
    <w:rsid w:val="02BF0BED"/>
    <w:rsid w:val="02BF2237"/>
    <w:rsid w:val="02C32A70"/>
    <w:rsid w:val="02C46158"/>
    <w:rsid w:val="02C51354"/>
    <w:rsid w:val="02C64CA7"/>
    <w:rsid w:val="02C804D9"/>
    <w:rsid w:val="02C867E0"/>
    <w:rsid w:val="02C967E8"/>
    <w:rsid w:val="02CB1CF7"/>
    <w:rsid w:val="02CD57EC"/>
    <w:rsid w:val="02D01048"/>
    <w:rsid w:val="02D0505C"/>
    <w:rsid w:val="02D078DC"/>
    <w:rsid w:val="02D50E57"/>
    <w:rsid w:val="02D87377"/>
    <w:rsid w:val="02DA4FC5"/>
    <w:rsid w:val="02DB50BC"/>
    <w:rsid w:val="02DF5541"/>
    <w:rsid w:val="02E14DC7"/>
    <w:rsid w:val="02E17430"/>
    <w:rsid w:val="02E37041"/>
    <w:rsid w:val="02E8536D"/>
    <w:rsid w:val="02EA4C2E"/>
    <w:rsid w:val="02EB4447"/>
    <w:rsid w:val="02F06143"/>
    <w:rsid w:val="02F133B4"/>
    <w:rsid w:val="02F141B9"/>
    <w:rsid w:val="02F27C2D"/>
    <w:rsid w:val="02F47552"/>
    <w:rsid w:val="02F6727C"/>
    <w:rsid w:val="02F7260F"/>
    <w:rsid w:val="02F735EA"/>
    <w:rsid w:val="02F7560A"/>
    <w:rsid w:val="02FA25DD"/>
    <w:rsid w:val="02FC7D4F"/>
    <w:rsid w:val="03002F5B"/>
    <w:rsid w:val="030176FB"/>
    <w:rsid w:val="03047BBF"/>
    <w:rsid w:val="03071D58"/>
    <w:rsid w:val="03083E7A"/>
    <w:rsid w:val="030B79CD"/>
    <w:rsid w:val="030E4812"/>
    <w:rsid w:val="031000A1"/>
    <w:rsid w:val="031227C2"/>
    <w:rsid w:val="03124A11"/>
    <w:rsid w:val="031354E2"/>
    <w:rsid w:val="03176A80"/>
    <w:rsid w:val="03191AE2"/>
    <w:rsid w:val="031A3E2C"/>
    <w:rsid w:val="031B2F72"/>
    <w:rsid w:val="031C5E52"/>
    <w:rsid w:val="03205E5B"/>
    <w:rsid w:val="03220554"/>
    <w:rsid w:val="03226D0C"/>
    <w:rsid w:val="03240D2E"/>
    <w:rsid w:val="032A56DE"/>
    <w:rsid w:val="032D1844"/>
    <w:rsid w:val="032D315A"/>
    <w:rsid w:val="032E2B22"/>
    <w:rsid w:val="032F448D"/>
    <w:rsid w:val="03304250"/>
    <w:rsid w:val="033330F0"/>
    <w:rsid w:val="03361716"/>
    <w:rsid w:val="033B78B3"/>
    <w:rsid w:val="03404493"/>
    <w:rsid w:val="03431A58"/>
    <w:rsid w:val="03441E3D"/>
    <w:rsid w:val="034528EA"/>
    <w:rsid w:val="034609EB"/>
    <w:rsid w:val="034749B4"/>
    <w:rsid w:val="03476DE0"/>
    <w:rsid w:val="0347790C"/>
    <w:rsid w:val="034971A5"/>
    <w:rsid w:val="034A54B9"/>
    <w:rsid w:val="034D6BB0"/>
    <w:rsid w:val="03574215"/>
    <w:rsid w:val="03585E93"/>
    <w:rsid w:val="03593EF1"/>
    <w:rsid w:val="035F392B"/>
    <w:rsid w:val="03604C0B"/>
    <w:rsid w:val="03620149"/>
    <w:rsid w:val="03647A54"/>
    <w:rsid w:val="03653B8E"/>
    <w:rsid w:val="036623D7"/>
    <w:rsid w:val="036916A9"/>
    <w:rsid w:val="036A7762"/>
    <w:rsid w:val="036D5065"/>
    <w:rsid w:val="036E0F24"/>
    <w:rsid w:val="036F2EB9"/>
    <w:rsid w:val="03703425"/>
    <w:rsid w:val="03722607"/>
    <w:rsid w:val="03726A10"/>
    <w:rsid w:val="037A0208"/>
    <w:rsid w:val="037A2E53"/>
    <w:rsid w:val="037C2AF6"/>
    <w:rsid w:val="037D73D7"/>
    <w:rsid w:val="03816074"/>
    <w:rsid w:val="03816144"/>
    <w:rsid w:val="0382054D"/>
    <w:rsid w:val="03836DF6"/>
    <w:rsid w:val="03837C32"/>
    <w:rsid w:val="038500F8"/>
    <w:rsid w:val="0387463D"/>
    <w:rsid w:val="038B15B5"/>
    <w:rsid w:val="038C185D"/>
    <w:rsid w:val="038D1A6F"/>
    <w:rsid w:val="0391626E"/>
    <w:rsid w:val="03943846"/>
    <w:rsid w:val="03951E96"/>
    <w:rsid w:val="039740E7"/>
    <w:rsid w:val="039849B2"/>
    <w:rsid w:val="03A23486"/>
    <w:rsid w:val="03A2392B"/>
    <w:rsid w:val="03A7507A"/>
    <w:rsid w:val="03AC3AB1"/>
    <w:rsid w:val="03B27995"/>
    <w:rsid w:val="03B356CD"/>
    <w:rsid w:val="03B61AEC"/>
    <w:rsid w:val="03B62CDB"/>
    <w:rsid w:val="03B664C2"/>
    <w:rsid w:val="03B8143B"/>
    <w:rsid w:val="03B90C75"/>
    <w:rsid w:val="03BD03C7"/>
    <w:rsid w:val="03BF4928"/>
    <w:rsid w:val="03BF7419"/>
    <w:rsid w:val="03C24B81"/>
    <w:rsid w:val="03C255BA"/>
    <w:rsid w:val="03C34F5A"/>
    <w:rsid w:val="03C52BEB"/>
    <w:rsid w:val="03CA46C0"/>
    <w:rsid w:val="03CB384D"/>
    <w:rsid w:val="03CF67C9"/>
    <w:rsid w:val="03CF6DE7"/>
    <w:rsid w:val="03D01BB0"/>
    <w:rsid w:val="03D37A53"/>
    <w:rsid w:val="03D82C1C"/>
    <w:rsid w:val="03DA47D3"/>
    <w:rsid w:val="03DC492D"/>
    <w:rsid w:val="03DC51D3"/>
    <w:rsid w:val="03E053CC"/>
    <w:rsid w:val="03E426EB"/>
    <w:rsid w:val="03E42E9A"/>
    <w:rsid w:val="03E45769"/>
    <w:rsid w:val="03E53C21"/>
    <w:rsid w:val="03E570F1"/>
    <w:rsid w:val="03E87F37"/>
    <w:rsid w:val="03EA2651"/>
    <w:rsid w:val="03EA4181"/>
    <w:rsid w:val="03EB097D"/>
    <w:rsid w:val="03ED384C"/>
    <w:rsid w:val="03EE2A99"/>
    <w:rsid w:val="03EF2E9E"/>
    <w:rsid w:val="03EF6C13"/>
    <w:rsid w:val="03F341FF"/>
    <w:rsid w:val="03F7304D"/>
    <w:rsid w:val="03F9540D"/>
    <w:rsid w:val="03F97999"/>
    <w:rsid w:val="03FB3F20"/>
    <w:rsid w:val="03FC0DD4"/>
    <w:rsid w:val="03FF4359"/>
    <w:rsid w:val="04000415"/>
    <w:rsid w:val="0401005E"/>
    <w:rsid w:val="04017063"/>
    <w:rsid w:val="04025BED"/>
    <w:rsid w:val="04037E3F"/>
    <w:rsid w:val="04067FC6"/>
    <w:rsid w:val="040748D4"/>
    <w:rsid w:val="040770F3"/>
    <w:rsid w:val="04095EC8"/>
    <w:rsid w:val="040B4B67"/>
    <w:rsid w:val="04105946"/>
    <w:rsid w:val="0410672B"/>
    <w:rsid w:val="04110C75"/>
    <w:rsid w:val="04130DA9"/>
    <w:rsid w:val="04172DE5"/>
    <w:rsid w:val="0418240B"/>
    <w:rsid w:val="04195801"/>
    <w:rsid w:val="041A2F36"/>
    <w:rsid w:val="041B36CB"/>
    <w:rsid w:val="041D2B20"/>
    <w:rsid w:val="041E601D"/>
    <w:rsid w:val="041F513B"/>
    <w:rsid w:val="041F6408"/>
    <w:rsid w:val="04286C8A"/>
    <w:rsid w:val="042A3A47"/>
    <w:rsid w:val="042C5DD1"/>
    <w:rsid w:val="043210F1"/>
    <w:rsid w:val="0433088C"/>
    <w:rsid w:val="043317ED"/>
    <w:rsid w:val="04373511"/>
    <w:rsid w:val="043774F0"/>
    <w:rsid w:val="0438065F"/>
    <w:rsid w:val="043B2184"/>
    <w:rsid w:val="043B72CA"/>
    <w:rsid w:val="043C1038"/>
    <w:rsid w:val="043C3246"/>
    <w:rsid w:val="043E120A"/>
    <w:rsid w:val="04424F0E"/>
    <w:rsid w:val="04435C9F"/>
    <w:rsid w:val="044C3C0C"/>
    <w:rsid w:val="044C5554"/>
    <w:rsid w:val="04501910"/>
    <w:rsid w:val="04506123"/>
    <w:rsid w:val="045447CF"/>
    <w:rsid w:val="045A30D9"/>
    <w:rsid w:val="045B64E8"/>
    <w:rsid w:val="045C7A2B"/>
    <w:rsid w:val="045D52C7"/>
    <w:rsid w:val="0461713E"/>
    <w:rsid w:val="0461735B"/>
    <w:rsid w:val="04665C7E"/>
    <w:rsid w:val="0467219F"/>
    <w:rsid w:val="04684724"/>
    <w:rsid w:val="047017CB"/>
    <w:rsid w:val="047200E5"/>
    <w:rsid w:val="04770561"/>
    <w:rsid w:val="047735E7"/>
    <w:rsid w:val="04781660"/>
    <w:rsid w:val="047C3559"/>
    <w:rsid w:val="04801AD7"/>
    <w:rsid w:val="04804C6F"/>
    <w:rsid w:val="04836D0A"/>
    <w:rsid w:val="04846AEC"/>
    <w:rsid w:val="04880700"/>
    <w:rsid w:val="04885A02"/>
    <w:rsid w:val="048930C1"/>
    <w:rsid w:val="048A52E7"/>
    <w:rsid w:val="048C2C26"/>
    <w:rsid w:val="048E4D1F"/>
    <w:rsid w:val="048F11CF"/>
    <w:rsid w:val="0492680F"/>
    <w:rsid w:val="04941FDB"/>
    <w:rsid w:val="049666E7"/>
    <w:rsid w:val="049C73FC"/>
    <w:rsid w:val="04A24CDA"/>
    <w:rsid w:val="04A32BBB"/>
    <w:rsid w:val="04A409D1"/>
    <w:rsid w:val="04A4464C"/>
    <w:rsid w:val="04A7442D"/>
    <w:rsid w:val="04A900D0"/>
    <w:rsid w:val="04A92229"/>
    <w:rsid w:val="04AC0DBF"/>
    <w:rsid w:val="04AE0FA0"/>
    <w:rsid w:val="04AE62FA"/>
    <w:rsid w:val="04AF389F"/>
    <w:rsid w:val="04B10338"/>
    <w:rsid w:val="04B51756"/>
    <w:rsid w:val="04B6112E"/>
    <w:rsid w:val="04B61B28"/>
    <w:rsid w:val="04B7134B"/>
    <w:rsid w:val="04B77295"/>
    <w:rsid w:val="04BC0B72"/>
    <w:rsid w:val="04BC3FEE"/>
    <w:rsid w:val="04BD3B0B"/>
    <w:rsid w:val="04BE2DF8"/>
    <w:rsid w:val="04C5260A"/>
    <w:rsid w:val="04C77B0B"/>
    <w:rsid w:val="04CB7C3C"/>
    <w:rsid w:val="04CD055C"/>
    <w:rsid w:val="04CD5C84"/>
    <w:rsid w:val="04D04473"/>
    <w:rsid w:val="04D04B18"/>
    <w:rsid w:val="04D10EC9"/>
    <w:rsid w:val="04D27EF7"/>
    <w:rsid w:val="04D45A04"/>
    <w:rsid w:val="04D47766"/>
    <w:rsid w:val="04D65C5A"/>
    <w:rsid w:val="04D701AE"/>
    <w:rsid w:val="04D70530"/>
    <w:rsid w:val="04D70E52"/>
    <w:rsid w:val="04D8346E"/>
    <w:rsid w:val="04DB7B8B"/>
    <w:rsid w:val="04DC2234"/>
    <w:rsid w:val="04DC4581"/>
    <w:rsid w:val="04DE6BD4"/>
    <w:rsid w:val="04E1609D"/>
    <w:rsid w:val="04E6291D"/>
    <w:rsid w:val="04E87DB0"/>
    <w:rsid w:val="04E968F4"/>
    <w:rsid w:val="04F06195"/>
    <w:rsid w:val="04F243C8"/>
    <w:rsid w:val="04F2788E"/>
    <w:rsid w:val="04F42FC6"/>
    <w:rsid w:val="04F656BA"/>
    <w:rsid w:val="04F6770F"/>
    <w:rsid w:val="04F734DA"/>
    <w:rsid w:val="04FC3EB9"/>
    <w:rsid w:val="04FC4C28"/>
    <w:rsid w:val="04FD018C"/>
    <w:rsid w:val="04FD0A58"/>
    <w:rsid w:val="04FE3979"/>
    <w:rsid w:val="050247ED"/>
    <w:rsid w:val="05055A89"/>
    <w:rsid w:val="05062958"/>
    <w:rsid w:val="05096F5E"/>
    <w:rsid w:val="050A034B"/>
    <w:rsid w:val="050B1AE5"/>
    <w:rsid w:val="050C1505"/>
    <w:rsid w:val="050D016F"/>
    <w:rsid w:val="050F3F5D"/>
    <w:rsid w:val="05137261"/>
    <w:rsid w:val="051946BF"/>
    <w:rsid w:val="051A1D7A"/>
    <w:rsid w:val="051D0B81"/>
    <w:rsid w:val="051D1B2F"/>
    <w:rsid w:val="051D481A"/>
    <w:rsid w:val="051E193F"/>
    <w:rsid w:val="051F70BE"/>
    <w:rsid w:val="052102F4"/>
    <w:rsid w:val="05212B78"/>
    <w:rsid w:val="05223E61"/>
    <w:rsid w:val="0523067A"/>
    <w:rsid w:val="05257DE5"/>
    <w:rsid w:val="052C3939"/>
    <w:rsid w:val="052D3393"/>
    <w:rsid w:val="05301FE1"/>
    <w:rsid w:val="05305791"/>
    <w:rsid w:val="0537511C"/>
    <w:rsid w:val="053A315F"/>
    <w:rsid w:val="053B68AF"/>
    <w:rsid w:val="053C3EB5"/>
    <w:rsid w:val="053C554C"/>
    <w:rsid w:val="053F172A"/>
    <w:rsid w:val="053F4915"/>
    <w:rsid w:val="054066E5"/>
    <w:rsid w:val="05411CDD"/>
    <w:rsid w:val="054364BD"/>
    <w:rsid w:val="05487F92"/>
    <w:rsid w:val="054B1A2C"/>
    <w:rsid w:val="054B3580"/>
    <w:rsid w:val="054B35C3"/>
    <w:rsid w:val="054C02F8"/>
    <w:rsid w:val="054D734A"/>
    <w:rsid w:val="054F6046"/>
    <w:rsid w:val="055173FC"/>
    <w:rsid w:val="05584DA3"/>
    <w:rsid w:val="05590973"/>
    <w:rsid w:val="055B767D"/>
    <w:rsid w:val="055B7BB6"/>
    <w:rsid w:val="055D36DC"/>
    <w:rsid w:val="0561139B"/>
    <w:rsid w:val="056120BB"/>
    <w:rsid w:val="0563797C"/>
    <w:rsid w:val="056463D5"/>
    <w:rsid w:val="0567058F"/>
    <w:rsid w:val="05670FA0"/>
    <w:rsid w:val="056713C6"/>
    <w:rsid w:val="05677DE7"/>
    <w:rsid w:val="056A563C"/>
    <w:rsid w:val="056E4B17"/>
    <w:rsid w:val="05704CCF"/>
    <w:rsid w:val="0571425F"/>
    <w:rsid w:val="05714E65"/>
    <w:rsid w:val="05717E01"/>
    <w:rsid w:val="057311F3"/>
    <w:rsid w:val="05734F81"/>
    <w:rsid w:val="05765F06"/>
    <w:rsid w:val="05783F3D"/>
    <w:rsid w:val="057875FF"/>
    <w:rsid w:val="057D6C0B"/>
    <w:rsid w:val="057E4B4E"/>
    <w:rsid w:val="057E50B6"/>
    <w:rsid w:val="058060BB"/>
    <w:rsid w:val="05810030"/>
    <w:rsid w:val="0583043A"/>
    <w:rsid w:val="0585354B"/>
    <w:rsid w:val="05860854"/>
    <w:rsid w:val="05863502"/>
    <w:rsid w:val="058755CD"/>
    <w:rsid w:val="0589047C"/>
    <w:rsid w:val="058A1D66"/>
    <w:rsid w:val="058C1932"/>
    <w:rsid w:val="058E7812"/>
    <w:rsid w:val="058F0C8E"/>
    <w:rsid w:val="0591284D"/>
    <w:rsid w:val="05937A34"/>
    <w:rsid w:val="0594531D"/>
    <w:rsid w:val="05950F07"/>
    <w:rsid w:val="059712B5"/>
    <w:rsid w:val="0597323B"/>
    <w:rsid w:val="05986ED4"/>
    <w:rsid w:val="059B2213"/>
    <w:rsid w:val="059B4B99"/>
    <w:rsid w:val="059C1B5C"/>
    <w:rsid w:val="059C28C2"/>
    <w:rsid w:val="059D6757"/>
    <w:rsid w:val="05A00AB1"/>
    <w:rsid w:val="05A05B06"/>
    <w:rsid w:val="05A127F2"/>
    <w:rsid w:val="05A375DD"/>
    <w:rsid w:val="05A55AC9"/>
    <w:rsid w:val="05A60A5B"/>
    <w:rsid w:val="05A60C53"/>
    <w:rsid w:val="05A92811"/>
    <w:rsid w:val="05A9517C"/>
    <w:rsid w:val="05A970E4"/>
    <w:rsid w:val="05AA62F2"/>
    <w:rsid w:val="05AC21F4"/>
    <w:rsid w:val="05AE3593"/>
    <w:rsid w:val="05B04CF6"/>
    <w:rsid w:val="05B62453"/>
    <w:rsid w:val="05B71CE8"/>
    <w:rsid w:val="05B74771"/>
    <w:rsid w:val="05BB150B"/>
    <w:rsid w:val="05BE1A0F"/>
    <w:rsid w:val="05C53C8F"/>
    <w:rsid w:val="05CA2056"/>
    <w:rsid w:val="05CA3700"/>
    <w:rsid w:val="05CE2F66"/>
    <w:rsid w:val="05D2456B"/>
    <w:rsid w:val="05D33D23"/>
    <w:rsid w:val="05DF0E9B"/>
    <w:rsid w:val="05DF3624"/>
    <w:rsid w:val="05E06F2E"/>
    <w:rsid w:val="05E10590"/>
    <w:rsid w:val="05E21D78"/>
    <w:rsid w:val="05E23BCF"/>
    <w:rsid w:val="05E5258A"/>
    <w:rsid w:val="05E8385F"/>
    <w:rsid w:val="05E87324"/>
    <w:rsid w:val="05E91D44"/>
    <w:rsid w:val="05EA3927"/>
    <w:rsid w:val="05EC2B9A"/>
    <w:rsid w:val="05EC4388"/>
    <w:rsid w:val="05EE4853"/>
    <w:rsid w:val="05F312FD"/>
    <w:rsid w:val="05F320F8"/>
    <w:rsid w:val="05F475D8"/>
    <w:rsid w:val="05F6150C"/>
    <w:rsid w:val="05F7252C"/>
    <w:rsid w:val="05F84091"/>
    <w:rsid w:val="05F85AC4"/>
    <w:rsid w:val="05FC45FB"/>
    <w:rsid w:val="05FD0116"/>
    <w:rsid w:val="05FE413F"/>
    <w:rsid w:val="06010068"/>
    <w:rsid w:val="06010551"/>
    <w:rsid w:val="06024554"/>
    <w:rsid w:val="060E35DA"/>
    <w:rsid w:val="060F3E85"/>
    <w:rsid w:val="06136502"/>
    <w:rsid w:val="06160041"/>
    <w:rsid w:val="06161598"/>
    <w:rsid w:val="06172321"/>
    <w:rsid w:val="061B16F5"/>
    <w:rsid w:val="061D480B"/>
    <w:rsid w:val="061F255D"/>
    <w:rsid w:val="062117BF"/>
    <w:rsid w:val="0622640F"/>
    <w:rsid w:val="06232B5B"/>
    <w:rsid w:val="0625647C"/>
    <w:rsid w:val="06274954"/>
    <w:rsid w:val="062803EA"/>
    <w:rsid w:val="06294FF9"/>
    <w:rsid w:val="0629591E"/>
    <w:rsid w:val="062A31D9"/>
    <w:rsid w:val="062B3DF0"/>
    <w:rsid w:val="062D4D7F"/>
    <w:rsid w:val="063506C4"/>
    <w:rsid w:val="063B5CCB"/>
    <w:rsid w:val="063C05C6"/>
    <w:rsid w:val="063F08DC"/>
    <w:rsid w:val="063F4B3B"/>
    <w:rsid w:val="064629AE"/>
    <w:rsid w:val="06463081"/>
    <w:rsid w:val="06472C65"/>
    <w:rsid w:val="06472D6E"/>
    <w:rsid w:val="06475B39"/>
    <w:rsid w:val="064A069A"/>
    <w:rsid w:val="064C109D"/>
    <w:rsid w:val="064E4674"/>
    <w:rsid w:val="065358D0"/>
    <w:rsid w:val="06536D0E"/>
    <w:rsid w:val="06555461"/>
    <w:rsid w:val="06565574"/>
    <w:rsid w:val="06592589"/>
    <w:rsid w:val="065C7A72"/>
    <w:rsid w:val="065D161D"/>
    <w:rsid w:val="065E7DF3"/>
    <w:rsid w:val="06600A21"/>
    <w:rsid w:val="0661448B"/>
    <w:rsid w:val="06615B03"/>
    <w:rsid w:val="066162A2"/>
    <w:rsid w:val="066259AB"/>
    <w:rsid w:val="0662739F"/>
    <w:rsid w:val="06630100"/>
    <w:rsid w:val="06652463"/>
    <w:rsid w:val="06652803"/>
    <w:rsid w:val="06656DB2"/>
    <w:rsid w:val="066660AE"/>
    <w:rsid w:val="06670FEC"/>
    <w:rsid w:val="066A704B"/>
    <w:rsid w:val="066D7927"/>
    <w:rsid w:val="066E7569"/>
    <w:rsid w:val="0673692E"/>
    <w:rsid w:val="06761DC2"/>
    <w:rsid w:val="06765AA8"/>
    <w:rsid w:val="06766D1F"/>
    <w:rsid w:val="067709CF"/>
    <w:rsid w:val="067A7664"/>
    <w:rsid w:val="0683612E"/>
    <w:rsid w:val="0683733C"/>
    <w:rsid w:val="068C5B90"/>
    <w:rsid w:val="068C63E6"/>
    <w:rsid w:val="068F3272"/>
    <w:rsid w:val="06933FA0"/>
    <w:rsid w:val="06960154"/>
    <w:rsid w:val="06964663"/>
    <w:rsid w:val="0697580A"/>
    <w:rsid w:val="06987DA9"/>
    <w:rsid w:val="069A095C"/>
    <w:rsid w:val="069A5C10"/>
    <w:rsid w:val="069A65B0"/>
    <w:rsid w:val="069E679D"/>
    <w:rsid w:val="069E7308"/>
    <w:rsid w:val="069F7D35"/>
    <w:rsid w:val="06A00790"/>
    <w:rsid w:val="06A07FCF"/>
    <w:rsid w:val="06A17EB0"/>
    <w:rsid w:val="06A2436E"/>
    <w:rsid w:val="06A374B1"/>
    <w:rsid w:val="06AA0BF9"/>
    <w:rsid w:val="06AB14AE"/>
    <w:rsid w:val="06AF2B16"/>
    <w:rsid w:val="06B003CF"/>
    <w:rsid w:val="06B02CAB"/>
    <w:rsid w:val="06B35E35"/>
    <w:rsid w:val="06B44598"/>
    <w:rsid w:val="06B913DF"/>
    <w:rsid w:val="06B935C0"/>
    <w:rsid w:val="06B97714"/>
    <w:rsid w:val="06B97831"/>
    <w:rsid w:val="06BC53D6"/>
    <w:rsid w:val="06BC7597"/>
    <w:rsid w:val="06BE69FB"/>
    <w:rsid w:val="06BF4453"/>
    <w:rsid w:val="06C2583E"/>
    <w:rsid w:val="06C3172C"/>
    <w:rsid w:val="06C50BDF"/>
    <w:rsid w:val="06C6195F"/>
    <w:rsid w:val="06C71864"/>
    <w:rsid w:val="06CF3238"/>
    <w:rsid w:val="06D301C2"/>
    <w:rsid w:val="06D41799"/>
    <w:rsid w:val="06D53FA3"/>
    <w:rsid w:val="06D61345"/>
    <w:rsid w:val="06D74792"/>
    <w:rsid w:val="06D91E59"/>
    <w:rsid w:val="06DE12ED"/>
    <w:rsid w:val="06DF6147"/>
    <w:rsid w:val="06E05810"/>
    <w:rsid w:val="06E15F8D"/>
    <w:rsid w:val="06E178CB"/>
    <w:rsid w:val="06E22119"/>
    <w:rsid w:val="06E33486"/>
    <w:rsid w:val="06E460DC"/>
    <w:rsid w:val="06E46DD6"/>
    <w:rsid w:val="06E64E63"/>
    <w:rsid w:val="06E85313"/>
    <w:rsid w:val="06ED0F6A"/>
    <w:rsid w:val="06F01B22"/>
    <w:rsid w:val="06F0492D"/>
    <w:rsid w:val="06F1604A"/>
    <w:rsid w:val="06F22A5F"/>
    <w:rsid w:val="06F27501"/>
    <w:rsid w:val="06F46E88"/>
    <w:rsid w:val="06F5061C"/>
    <w:rsid w:val="06F51A39"/>
    <w:rsid w:val="06F94A36"/>
    <w:rsid w:val="06FA2F06"/>
    <w:rsid w:val="06FC3364"/>
    <w:rsid w:val="0700028A"/>
    <w:rsid w:val="070168AD"/>
    <w:rsid w:val="07062489"/>
    <w:rsid w:val="07067EDC"/>
    <w:rsid w:val="07082458"/>
    <w:rsid w:val="0709306D"/>
    <w:rsid w:val="07094E89"/>
    <w:rsid w:val="070A5533"/>
    <w:rsid w:val="070C4C2C"/>
    <w:rsid w:val="070D2293"/>
    <w:rsid w:val="070D3A1D"/>
    <w:rsid w:val="070E62E0"/>
    <w:rsid w:val="070F64E0"/>
    <w:rsid w:val="07117E4A"/>
    <w:rsid w:val="07146F51"/>
    <w:rsid w:val="071555C8"/>
    <w:rsid w:val="071B6008"/>
    <w:rsid w:val="071E1F77"/>
    <w:rsid w:val="071F4B98"/>
    <w:rsid w:val="07210DA5"/>
    <w:rsid w:val="07241181"/>
    <w:rsid w:val="07254A81"/>
    <w:rsid w:val="07254F6C"/>
    <w:rsid w:val="07280E90"/>
    <w:rsid w:val="07287718"/>
    <w:rsid w:val="07294FAC"/>
    <w:rsid w:val="072950F8"/>
    <w:rsid w:val="072A1DD4"/>
    <w:rsid w:val="072A2134"/>
    <w:rsid w:val="072B09B7"/>
    <w:rsid w:val="072E420C"/>
    <w:rsid w:val="07307053"/>
    <w:rsid w:val="07340A95"/>
    <w:rsid w:val="07377559"/>
    <w:rsid w:val="073A5D5A"/>
    <w:rsid w:val="073D4945"/>
    <w:rsid w:val="0740696D"/>
    <w:rsid w:val="07430E97"/>
    <w:rsid w:val="074552EB"/>
    <w:rsid w:val="07467EEB"/>
    <w:rsid w:val="074A3A45"/>
    <w:rsid w:val="074B2B63"/>
    <w:rsid w:val="074D0364"/>
    <w:rsid w:val="074E4727"/>
    <w:rsid w:val="07537626"/>
    <w:rsid w:val="07560E08"/>
    <w:rsid w:val="075662CE"/>
    <w:rsid w:val="07572580"/>
    <w:rsid w:val="075731CD"/>
    <w:rsid w:val="075861F8"/>
    <w:rsid w:val="075903E7"/>
    <w:rsid w:val="07592A33"/>
    <w:rsid w:val="075C5614"/>
    <w:rsid w:val="07621172"/>
    <w:rsid w:val="0762401E"/>
    <w:rsid w:val="076444C8"/>
    <w:rsid w:val="07675A5B"/>
    <w:rsid w:val="07677EDA"/>
    <w:rsid w:val="076A7A58"/>
    <w:rsid w:val="076B50BC"/>
    <w:rsid w:val="07721551"/>
    <w:rsid w:val="07726BE5"/>
    <w:rsid w:val="07750DC6"/>
    <w:rsid w:val="07753A9D"/>
    <w:rsid w:val="07762889"/>
    <w:rsid w:val="077801A6"/>
    <w:rsid w:val="07786777"/>
    <w:rsid w:val="077B1980"/>
    <w:rsid w:val="077B57E7"/>
    <w:rsid w:val="077B6723"/>
    <w:rsid w:val="077C7554"/>
    <w:rsid w:val="077E348D"/>
    <w:rsid w:val="07812397"/>
    <w:rsid w:val="07846345"/>
    <w:rsid w:val="07846856"/>
    <w:rsid w:val="07863686"/>
    <w:rsid w:val="07867C76"/>
    <w:rsid w:val="0787646C"/>
    <w:rsid w:val="0787789A"/>
    <w:rsid w:val="078F4CA3"/>
    <w:rsid w:val="079003B4"/>
    <w:rsid w:val="07946CC6"/>
    <w:rsid w:val="0795227F"/>
    <w:rsid w:val="07956FA2"/>
    <w:rsid w:val="07966CDB"/>
    <w:rsid w:val="079A1689"/>
    <w:rsid w:val="079B07A9"/>
    <w:rsid w:val="079B179B"/>
    <w:rsid w:val="079C0A8A"/>
    <w:rsid w:val="079E1497"/>
    <w:rsid w:val="07A01BC7"/>
    <w:rsid w:val="07A21758"/>
    <w:rsid w:val="07A337CD"/>
    <w:rsid w:val="07A36F56"/>
    <w:rsid w:val="07A719D5"/>
    <w:rsid w:val="07A72975"/>
    <w:rsid w:val="07A9219D"/>
    <w:rsid w:val="07AB2622"/>
    <w:rsid w:val="07AF1C4E"/>
    <w:rsid w:val="07B40D33"/>
    <w:rsid w:val="07B455F6"/>
    <w:rsid w:val="07B7398D"/>
    <w:rsid w:val="07BB1B76"/>
    <w:rsid w:val="07BB1D4A"/>
    <w:rsid w:val="07BC1D58"/>
    <w:rsid w:val="07C163BC"/>
    <w:rsid w:val="07CA101E"/>
    <w:rsid w:val="07CA7076"/>
    <w:rsid w:val="07CC653A"/>
    <w:rsid w:val="07CD7BA4"/>
    <w:rsid w:val="07D05539"/>
    <w:rsid w:val="07D24C81"/>
    <w:rsid w:val="07D258D6"/>
    <w:rsid w:val="07D35B4F"/>
    <w:rsid w:val="07D42B4A"/>
    <w:rsid w:val="07D43464"/>
    <w:rsid w:val="07D64B29"/>
    <w:rsid w:val="07D737D7"/>
    <w:rsid w:val="07D82C4C"/>
    <w:rsid w:val="07D8311C"/>
    <w:rsid w:val="07D949D4"/>
    <w:rsid w:val="07DA5037"/>
    <w:rsid w:val="07DB5674"/>
    <w:rsid w:val="07E04F38"/>
    <w:rsid w:val="07E10F73"/>
    <w:rsid w:val="07E14065"/>
    <w:rsid w:val="07E73A1A"/>
    <w:rsid w:val="07E94F0E"/>
    <w:rsid w:val="07EF0BF0"/>
    <w:rsid w:val="07F32A16"/>
    <w:rsid w:val="07F35CA0"/>
    <w:rsid w:val="07F50836"/>
    <w:rsid w:val="07F547B2"/>
    <w:rsid w:val="07F5546F"/>
    <w:rsid w:val="07F615C4"/>
    <w:rsid w:val="07F8553E"/>
    <w:rsid w:val="07FD1EAE"/>
    <w:rsid w:val="07FE3362"/>
    <w:rsid w:val="08001F41"/>
    <w:rsid w:val="080068F4"/>
    <w:rsid w:val="08031F3F"/>
    <w:rsid w:val="0803504B"/>
    <w:rsid w:val="08057A5A"/>
    <w:rsid w:val="080674B8"/>
    <w:rsid w:val="0808340C"/>
    <w:rsid w:val="080A7F15"/>
    <w:rsid w:val="080B19D4"/>
    <w:rsid w:val="080B30DA"/>
    <w:rsid w:val="08170B8B"/>
    <w:rsid w:val="08184577"/>
    <w:rsid w:val="081913C2"/>
    <w:rsid w:val="08193837"/>
    <w:rsid w:val="081C17F3"/>
    <w:rsid w:val="081C1E89"/>
    <w:rsid w:val="081E36F4"/>
    <w:rsid w:val="08223086"/>
    <w:rsid w:val="08257DDB"/>
    <w:rsid w:val="08274F5C"/>
    <w:rsid w:val="082D69FC"/>
    <w:rsid w:val="082E7A3C"/>
    <w:rsid w:val="082F13F4"/>
    <w:rsid w:val="08322C92"/>
    <w:rsid w:val="08327460"/>
    <w:rsid w:val="08332E99"/>
    <w:rsid w:val="083378D0"/>
    <w:rsid w:val="083431BE"/>
    <w:rsid w:val="08363DAC"/>
    <w:rsid w:val="08367AEA"/>
    <w:rsid w:val="083A3F9D"/>
    <w:rsid w:val="083C3F8C"/>
    <w:rsid w:val="083D3A8F"/>
    <w:rsid w:val="083D71F3"/>
    <w:rsid w:val="083E6DCC"/>
    <w:rsid w:val="083F4E8B"/>
    <w:rsid w:val="0840009C"/>
    <w:rsid w:val="0843233D"/>
    <w:rsid w:val="08442C20"/>
    <w:rsid w:val="084B3853"/>
    <w:rsid w:val="084B5B71"/>
    <w:rsid w:val="084B636A"/>
    <w:rsid w:val="0850122A"/>
    <w:rsid w:val="08593CA2"/>
    <w:rsid w:val="08595D3F"/>
    <w:rsid w:val="085A47B3"/>
    <w:rsid w:val="085C2BCB"/>
    <w:rsid w:val="085C7B43"/>
    <w:rsid w:val="085D0282"/>
    <w:rsid w:val="085E58E2"/>
    <w:rsid w:val="085E7A6C"/>
    <w:rsid w:val="085F1B19"/>
    <w:rsid w:val="08601134"/>
    <w:rsid w:val="08695E80"/>
    <w:rsid w:val="086A598C"/>
    <w:rsid w:val="086B33D9"/>
    <w:rsid w:val="086F097C"/>
    <w:rsid w:val="086F5583"/>
    <w:rsid w:val="0870507D"/>
    <w:rsid w:val="08733A8C"/>
    <w:rsid w:val="08764F46"/>
    <w:rsid w:val="087B2654"/>
    <w:rsid w:val="087E17BE"/>
    <w:rsid w:val="087F310B"/>
    <w:rsid w:val="0886544E"/>
    <w:rsid w:val="088B2F95"/>
    <w:rsid w:val="088B6B50"/>
    <w:rsid w:val="088C6EE0"/>
    <w:rsid w:val="088D1DF0"/>
    <w:rsid w:val="088F0CB1"/>
    <w:rsid w:val="08917FF3"/>
    <w:rsid w:val="08935065"/>
    <w:rsid w:val="08975B2A"/>
    <w:rsid w:val="0899384E"/>
    <w:rsid w:val="08995E3D"/>
    <w:rsid w:val="089A69CD"/>
    <w:rsid w:val="089B1798"/>
    <w:rsid w:val="089C15C3"/>
    <w:rsid w:val="089E6F15"/>
    <w:rsid w:val="08A22B86"/>
    <w:rsid w:val="08A42C7B"/>
    <w:rsid w:val="08A541D0"/>
    <w:rsid w:val="08AA7EE3"/>
    <w:rsid w:val="08AA7FC6"/>
    <w:rsid w:val="08AB4441"/>
    <w:rsid w:val="08AE69CD"/>
    <w:rsid w:val="08B0664C"/>
    <w:rsid w:val="08B20891"/>
    <w:rsid w:val="08B34FD0"/>
    <w:rsid w:val="08B43E65"/>
    <w:rsid w:val="08B65FD7"/>
    <w:rsid w:val="08B927DF"/>
    <w:rsid w:val="08B97461"/>
    <w:rsid w:val="08BA0261"/>
    <w:rsid w:val="08BA3F2E"/>
    <w:rsid w:val="08BD2F4E"/>
    <w:rsid w:val="08C11B8D"/>
    <w:rsid w:val="08C163EA"/>
    <w:rsid w:val="08CC58DA"/>
    <w:rsid w:val="08CD1EC9"/>
    <w:rsid w:val="08CD717A"/>
    <w:rsid w:val="08CF008A"/>
    <w:rsid w:val="08D166E1"/>
    <w:rsid w:val="08D17A01"/>
    <w:rsid w:val="08D557D2"/>
    <w:rsid w:val="08D60528"/>
    <w:rsid w:val="08D8110D"/>
    <w:rsid w:val="08D86816"/>
    <w:rsid w:val="08DC46CA"/>
    <w:rsid w:val="08DD5CC6"/>
    <w:rsid w:val="08DE40DB"/>
    <w:rsid w:val="08E3569A"/>
    <w:rsid w:val="08E37FC8"/>
    <w:rsid w:val="08E44ECD"/>
    <w:rsid w:val="08E510A5"/>
    <w:rsid w:val="08E6075D"/>
    <w:rsid w:val="08EB58FB"/>
    <w:rsid w:val="08EC723F"/>
    <w:rsid w:val="08F0123A"/>
    <w:rsid w:val="08F06075"/>
    <w:rsid w:val="08F10175"/>
    <w:rsid w:val="08F63F9C"/>
    <w:rsid w:val="08F73313"/>
    <w:rsid w:val="08F822C4"/>
    <w:rsid w:val="08F839D6"/>
    <w:rsid w:val="08FB2301"/>
    <w:rsid w:val="08FC20DE"/>
    <w:rsid w:val="08FC398E"/>
    <w:rsid w:val="08FD75AF"/>
    <w:rsid w:val="09012BD3"/>
    <w:rsid w:val="090151B3"/>
    <w:rsid w:val="090200ED"/>
    <w:rsid w:val="09033231"/>
    <w:rsid w:val="090B618E"/>
    <w:rsid w:val="090D7AD4"/>
    <w:rsid w:val="090E7FC6"/>
    <w:rsid w:val="0913264A"/>
    <w:rsid w:val="09136E47"/>
    <w:rsid w:val="091645F9"/>
    <w:rsid w:val="09170CDD"/>
    <w:rsid w:val="0922186C"/>
    <w:rsid w:val="0922392E"/>
    <w:rsid w:val="09236E90"/>
    <w:rsid w:val="09237E2F"/>
    <w:rsid w:val="092827FA"/>
    <w:rsid w:val="09284C39"/>
    <w:rsid w:val="09291408"/>
    <w:rsid w:val="09292857"/>
    <w:rsid w:val="092A3D98"/>
    <w:rsid w:val="092B34F0"/>
    <w:rsid w:val="092C5C24"/>
    <w:rsid w:val="092D54BA"/>
    <w:rsid w:val="09304808"/>
    <w:rsid w:val="09310F40"/>
    <w:rsid w:val="093151B5"/>
    <w:rsid w:val="09320D22"/>
    <w:rsid w:val="09324948"/>
    <w:rsid w:val="09324FA1"/>
    <w:rsid w:val="0935369B"/>
    <w:rsid w:val="093700E7"/>
    <w:rsid w:val="09370752"/>
    <w:rsid w:val="09380026"/>
    <w:rsid w:val="0939589C"/>
    <w:rsid w:val="093A2DDC"/>
    <w:rsid w:val="093A7972"/>
    <w:rsid w:val="093B3ECE"/>
    <w:rsid w:val="093B56A0"/>
    <w:rsid w:val="093C7535"/>
    <w:rsid w:val="093E6205"/>
    <w:rsid w:val="09403149"/>
    <w:rsid w:val="09462BDE"/>
    <w:rsid w:val="09480258"/>
    <w:rsid w:val="094B4C7F"/>
    <w:rsid w:val="094D0FB9"/>
    <w:rsid w:val="094E0B54"/>
    <w:rsid w:val="094E71DE"/>
    <w:rsid w:val="09536730"/>
    <w:rsid w:val="09543561"/>
    <w:rsid w:val="095567BF"/>
    <w:rsid w:val="09582F2B"/>
    <w:rsid w:val="095852DF"/>
    <w:rsid w:val="095A0A9A"/>
    <w:rsid w:val="095B6750"/>
    <w:rsid w:val="095C516D"/>
    <w:rsid w:val="095E2B2E"/>
    <w:rsid w:val="095E7BE4"/>
    <w:rsid w:val="096133B5"/>
    <w:rsid w:val="09642D70"/>
    <w:rsid w:val="096473F5"/>
    <w:rsid w:val="09663560"/>
    <w:rsid w:val="09684744"/>
    <w:rsid w:val="096A6D80"/>
    <w:rsid w:val="096B11A6"/>
    <w:rsid w:val="096B6DBB"/>
    <w:rsid w:val="096D2789"/>
    <w:rsid w:val="096D7ED2"/>
    <w:rsid w:val="096E4BCD"/>
    <w:rsid w:val="09713E3C"/>
    <w:rsid w:val="09723479"/>
    <w:rsid w:val="097500C8"/>
    <w:rsid w:val="097636FD"/>
    <w:rsid w:val="09786095"/>
    <w:rsid w:val="097B6CE2"/>
    <w:rsid w:val="097C104E"/>
    <w:rsid w:val="097F0E4C"/>
    <w:rsid w:val="09800DB0"/>
    <w:rsid w:val="09803910"/>
    <w:rsid w:val="0982322B"/>
    <w:rsid w:val="09827C07"/>
    <w:rsid w:val="09842878"/>
    <w:rsid w:val="09842C00"/>
    <w:rsid w:val="098747C1"/>
    <w:rsid w:val="098872B6"/>
    <w:rsid w:val="09891534"/>
    <w:rsid w:val="098D1465"/>
    <w:rsid w:val="098E618E"/>
    <w:rsid w:val="098F3D90"/>
    <w:rsid w:val="0990743B"/>
    <w:rsid w:val="09930CF4"/>
    <w:rsid w:val="09937D77"/>
    <w:rsid w:val="09947C7D"/>
    <w:rsid w:val="09956AA3"/>
    <w:rsid w:val="09994DFF"/>
    <w:rsid w:val="099A628B"/>
    <w:rsid w:val="099C2DD2"/>
    <w:rsid w:val="099E3441"/>
    <w:rsid w:val="09A12779"/>
    <w:rsid w:val="09A24CDB"/>
    <w:rsid w:val="09A26D36"/>
    <w:rsid w:val="09A31E93"/>
    <w:rsid w:val="09A52831"/>
    <w:rsid w:val="09A82D13"/>
    <w:rsid w:val="09A84666"/>
    <w:rsid w:val="09AB7323"/>
    <w:rsid w:val="09AD03EF"/>
    <w:rsid w:val="09B17B68"/>
    <w:rsid w:val="09B204FB"/>
    <w:rsid w:val="09B224DB"/>
    <w:rsid w:val="09B2257D"/>
    <w:rsid w:val="09B46211"/>
    <w:rsid w:val="09BA0DEE"/>
    <w:rsid w:val="09BC7DF2"/>
    <w:rsid w:val="09BE63CF"/>
    <w:rsid w:val="09BF4B90"/>
    <w:rsid w:val="09C10AA5"/>
    <w:rsid w:val="09C15F86"/>
    <w:rsid w:val="09C31D65"/>
    <w:rsid w:val="09C43F96"/>
    <w:rsid w:val="09C47034"/>
    <w:rsid w:val="09C51DB8"/>
    <w:rsid w:val="09C82DC0"/>
    <w:rsid w:val="09C963A5"/>
    <w:rsid w:val="09CA1120"/>
    <w:rsid w:val="09CC13A3"/>
    <w:rsid w:val="09CC2F32"/>
    <w:rsid w:val="09D232AC"/>
    <w:rsid w:val="09D245E1"/>
    <w:rsid w:val="09D33CC2"/>
    <w:rsid w:val="09D54ED8"/>
    <w:rsid w:val="09D565BA"/>
    <w:rsid w:val="09D84385"/>
    <w:rsid w:val="09DB5A89"/>
    <w:rsid w:val="09DC69D4"/>
    <w:rsid w:val="09DE0616"/>
    <w:rsid w:val="09DE12BD"/>
    <w:rsid w:val="09DE7939"/>
    <w:rsid w:val="09E14462"/>
    <w:rsid w:val="09E35FBD"/>
    <w:rsid w:val="09E776BB"/>
    <w:rsid w:val="09E77858"/>
    <w:rsid w:val="09F35B2B"/>
    <w:rsid w:val="09F47B7D"/>
    <w:rsid w:val="09F57813"/>
    <w:rsid w:val="09F82BD6"/>
    <w:rsid w:val="09F8330C"/>
    <w:rsid w:val="09F934D0"/>
    <w:rsid w:val="09FA3E37"/>
    <w:rsid w:val="09FB1F5C"/>
    <w:rsid w:val="09FD1D8A"/>
    <w:rsid w:val="09FF5075"/>
    <w:rsid w:val="0A0064A7"/>
    <w:rsid w:val="0A0256CD"/>
    <w:rsid w:val="0A037AB2"/>
    <w:rsid w:val="0A045DE5"/>
    <w:rsid w:val="0A055878"/>
    <w:rsid w:val="0A056984"/>
    <w:rsid w:val="0A075D0B"/>
    <w:rsid w:val="0A0A017B"/>
    <w:rsid w:val="0A0E38E0"/>
    <w:rsid w:val="0A0F4BBF"/>
    <w:rsid w:val="0A0F72B0"/>
    <w:rsid w:val="0A116D0B"/>
    <w:rsid w:val="0A12646F"/>
    <w:rsid w:val="0A127337"/>
    <w:rsid w:val="0A162A05"/>
    <w:rsid w:val="0A1B5C73"/>
    <w:rsid w:val="0A1C5438"/>
    <w:rsid w:val="0A1E6CE2"/>
    <w:rsid w:val="0A21202C"/>
    <w:rsid w:val="0A232419"/>
    <w:rsid w:val="0A241A31"/>
    <w:rsid w:val="0A283E5E"/>
    <w:rsid w:val="0A284B99"/>
    <w:rsid w:val="0A2C2E1A"/>
    <w:rsid w:val="0A2D5046"/>
    <w:rsid w:val="0A2D5233"/>
    <w:rsid w:val="0A2E2104"/>
    <w:rsid w:val="0A2E7AA7"/>
    <w:rsid w:val="0A2F101C"/>
    <w:rsid w:val="0A315E26"/>
    <w:rsid w:val="0A3751F0"/>
    <w:rsid w:val="0A3B00AB"/>
    <w:rsid w:val="0A424CCA"/>
    <w:rsid w:val="0A43518A"/>
    <w:rsid w:val="0A442C55"/>
    <w:rsid w:val="0A462211"/>
    <w:rsid w:val="0A4C162F"/>
    <w:rsid w:val="0A4C57C4"/>
    <w:rsid w:val="0A4C68FE"/>
    <w:rsid w:val="0A4F5335"/>
    <w:rsid w:val="0A504115"/>
    <w:rsid w:val="0A5170CC"/>
    <w:rsid w:val="0A526D21"/>
    <w:rsid w:val="0A52707D"/>
    <w:rsid w:val="0A543DC2"/>
    <w:rsid w:val="0A5671BD"/>
    <w:rsid w:val="0A577EA6"/>
    <w:rsid w:val="0A591880"/>
    <w:rsid w:val="0A5941AD"/>
    <w:rsid w:val="0A5C6BF1"/>
    <w:rsid w:val="0A5E767F"/>
    <w:rsid w:val="0A6157CF"/>
    <w:rsid w:val="0A66571E"/>
    <w:rsid w:val="0A6854E5"/>
    <w:rsid w:val="0A690873"/>
    <w:rsid w:val="0A694CE4"/>
    <w:rsid w:val="0A6E35B9"/>
    <w:rsid w:val="0A6E45F2"/>
    <w:rsid w:val="0A6E5716"/>
    <w:rsid w:val="0A711098"/>
    <w:rsid w:val="0A716185"/>
    <w:rsid w:val="0A790081"/>
    <w:rsid w:val="0A795B2C"/>
    <w:rsid w:val="0A796F3D"/>
    <w:rsid w:val="0A7A5968"/>
    <w:rsid w:val="0A7B0E64"/>
    <w:rsid w:val="0A802A79"/>
    <w:rsid w:val="0A811395"/>
    <w:rsid w:val="0A8643B4"/>
    <w:rsid w:val="0A87191B"/>
    <w:rsid w:val="0A886C03"/>
    <w:rsid w:val="0A8A7D3D"/>
    <w:rsid w:val="0A8C19E7"/>
    <w:rsid w:val="0A8C6DD4"/>
    <w:rsid w:val="0A8F3DC2"/>
    <w:rsid w:val="0A927AE9"/>
    <w:rsid w:val="0A942C23"/>
    <w:rsid w:val="0A9506BA"/>
    <w:rsid w:val="0A9642EF"/>
    <w:rsid w:val="0A973D28"/>
    <w:rsid w:val="0A990F8B"/>
    <w:rsid w:val="0A9B0F09"/>
    <w:rsid w:val="0A9C239F"/>
    <w:rsid w:val="0A9D0FC7"/>
    <w:rsid w:val="0A9F3AAE"/>
    <w:rsid w:val="0AA078A5"/>
    <w:rsid w:val="0AA44B7F"/>
    <w:rsid w:val="0AA51E6C"/>
    <w:rsid w:val="0AA95618"/>
    <w:rsid w:val="0AAA08A1"/>
    <w:rsid w:val="0AAC04B8"/>
    <w:rsid w:val="0AAE5E60"/>
    <w:rsid w:val="0AAE6F17"/>
    <w:rsid w:val="0AB01BC4"/>
    <w:rsid w:val="0AB14E56"/>
    <w:rsid w:val="0AB271C1"/>
    <w:rsid w:val="0AB535CA"/>
    <w:rsid w:val="0AB75019"/>
    <w:rsid w:val="0AB822A5"/>
    <w:rsid w:val="0ABC263C"/>
    <w:rsid w:val="0AC135F5"/>
    <w:rsid w:val="0AC40760"/>
    <w:rsid w:val="0AC4347A"/>
    <w:rsid w:val="0AC53E00"/>
    <w:rsid w:val="0AC714D0"/>
    <w:rsid w:val="0ACB1586"/>
    <w:rsid w:val="0ACC384F"/>
    <w:rsid w:val="0ACE218F"/>
    <w:rsid w:val="0AD03419"/>
    <w:rsid w:val="0AD05DD0"/>
    <w:rsid w:val="0AD20A76"/>
    <w:rsid w:val="0AD40A87"/>
    <w:rsid w:val="0AD434DC"/>
    <w:rsid w:val="0AD52631"/>
    <w:rsid w:val="0AD772D6"/>
    <w:rsid w:val="0AD83468"/>
    <w:rsid w:val="0ADC6704"/>
    <w:rsid w:val="0ADD037E"/>
    <w:rsid w:val="0ADE0DA2"/>
    <w:rsid w:val="0ADF77B7"/>
    <w:rsid w:val="0AE05226"/>
    <w:rsid w:val="0AE12395"/>
    <w:rsid w:val="0AE27323"/>
    <w:rsid w:val="0AE37449"/>
    <w:rsid w:val="0AE40636"/>
    <w:rsid w:val="0AE45C95"/>
    <w:rsid w:val="0AE61D1D"/>
    <w:rsid w:val="0AE65BC8"/>
    <w:rsid w:val="0AE77698"/>
    <w:rsid w:val="0AE9510A"/>
    <w:rsid w:val="0AEC1F56"/>
    <w:rsid w:val="0AEC5539"/>
    <w:rsid w:val="0AEC7FF8"/>
    <w:rsid w:val="0AED1C3B"/>
    <w:rsid w:val="0AEE0706"/>
    <w:rsid w:val="0AEF5657"/>
    <w:rsid w:val="0AF1257B"/>
    <w:rsid w:val="0AF25AB9"/>
    <w:rsid w:val="0AF3632A"/>
    <w:rsid w:val="0AF40C25"/>
    <w:rsid w:val="0AF8407E"/>
    <w:rsid w:val="0AFA77A2"/>
    <w:rsid w:val="0AFB1C14"/>
    <w:rsid w:val="0AFB51B6"/>
    <w:rsid w:val="0AFD0FDA"/>
    <w:rsid w:val="0B0075C1"/>
    <w:rsid w:val="0B03081F"/>
    <w:rsid w:val="0B061EE5"/>
    <w:rsid w:val="0B072024"/>
    <w:rsid w:val="0B090DAA"/>
    <w:rsid w:val="0B0A13E9"/>
    <w:rsid w:val="0B0B658F"/>
    <w:rsid w:val="0B101617"/>
    <w:rsid w:val="0B10433B"/>
    <w:rsid w:val="0B123410"/>
    <w:rsid w:val="0B1432E2"/>
    <w:rsid w:val="0B146890"/>
    <w:rsid w:val="0B193A14"/>
    <w:rsid w:val="0B194CA1"/>
    <w:rsid w:val="0B1B42EF"/>
    <w:rsid w:val="0B1E7A65"/>
    <w:rsid w:val="0B1F138E"/>
    <w:rsid w:val="0B270060"/>
    <w:rsid w:val="0B270EDC"/>
    <w:rsid w:val="0B282DA5"/>
    <w:rsid w:val="0B285581"/>
    <w:rsid w:val="0B293A5F"/>
    <w:rsid w:val="0B2A49AD"/>
    <w:rsid w:val="0B2F257A"/>
    <w:rsid w:val="0B3374A7"/>
    <w:rsid w:val="0B352B22"/>
    <w:rsid w:val="0B375433"/>
    <w:rsid w:val="0B3825FF"/>
    <w:rsid w:val="0B38331C"/>
    <w:rsid w:val="0B3A2110"/>
    <w:rsid w:val="0B3A2FF8"/>
    <w:rsid w:val="0B3E13B4"/>
    <w:rsid w:val="0B407EDD"/>
    <w:rsid w:val="0B466BA9"/>
    <w:rsid w:val="0B491DED"/>
    <w:rsid w:val="0B495EAF"/>
    <w:rsid w:val="0B496B5C"/>
    <w:rsid w:val="0B4A6210"/>
    <w:rsid w:val="0B4C098F"/>
    <w:rsid w:val="0B4D059A"/>
    <w:rsid w:val="0B4D7C47"/>
    <w:rsid w:val="0B4F1823"/>
    <w:rsid w:val="0B4F39E3"/>
    <w:rsid w:val="0B502C0C"/>
    <w:rsid w:val="0B506FA0"/>
    <w:rsid w:val="0B5262CB"/>
    <w:rsid w:val="0B52745A"/>
    <w:rsid w:val="0B5969DB"/>
    <w:rsid w:val="0B5E608F"/>
    <w:rsid w:val="0B6506CC"/>
    <w:rsid w:val="0B6670A6"/>
    <w:rsid w:val="0B6734A5"/>
    <w:rsid w:val="0B68222E"/>
    <w:rsid w:val="0B682B83"/>
    <w:rsid w:val="0B6D7511"/>
    <w:rsid w:val="0B6E636A"/>
    <w:rsid w:val="0B700C11"/>
    <w:rsid w:val="0B734355"/>
    <w:rsid w:val="0B7A1883"/>
    <w:rsid w:val="0B7B2DE8"/>
    <w:rsid w:val="0B7B5358"/>
    <w:rsid w:val="0B7E2B0F"/>
    <w:rsid w:val="0B7F68F4"/>
    <w:rsid w:val="0B801CEE"/>
    <w:rsid w:val="0B8059C8"/>
    <w:rsid w:val="0B8158AB"/>
    <w:rsid w:val="0B8320E2"/>
    <w:rsid w:val="0B832C72"/>
    <w:rsid w:val="0B8B368D"/>
    <w:rsid w:val="0B8D18E9"/>
    <w:rsid w:val="0B8D2240"/>
    <w:rsid w:val="0B8D3690"/>
    <w:rsid w:val="0B8D3F2D"/>
    <w:rsid w:val="0B8E5C34"/>
    <w:rsid w:val="0B8F25D3"/>
    <w:rsid w:val="0B900F1D"/>
    <w:rsid w:val="0B927A0A"/>
    <w:rsid w:val="0B95131D"/>
    <w:rsid w:val="0B976E67"/>
    <w:rsid w:val="0B9B36B7"/>
    <w:rsid w:val="0B9C1D1C"/>
    <w:rsid w:val="0B9C5B2C"/>
    <w:rsid w:val="0B9C740E"/>
    <w:rsid w:val="0B9F6D1F"/>
    <w:rsid w:val="0BA003C7"/>
    <w:rsid w:val="0BA008C6"/>
    <w:rsid w:val="0BA436F8"/>
    <w:rsid w:val="0BA46B52"/>
    <w:rsid w:val="0BA56CBF"/>
    <w:rsid w:val="0BA666AA"/>
    <w:rsid w:val="0BA72426"/>
    <w:rsid w:val="0BA81BAD"/>
    <w:rsid w:val="0BAD1A2A"/>
    <w:rsid w:val="0BAD33D9"/>
    <w:rsid w:val="0BAE15CA"/>
    <w:rsid w:val="0BB41243"/>
    <w:rsid w:val="0BB64347"/>
    <w:rsid w:val="0BB700DB"/>
    <w:rsid w:val="0BB95ACC"/>
    <w:rsid w:val="0BBA6640"/>
    <w:rsid w:val="0BBB55FC"/>
    <w:rsid w:val="0BBC7130"/>
    <w:rsid w:val="0BBE1828"/>
    <w:rsid w:val="0BBE2444"/>
    <w:rsid w:val="0BC03B79"/>
    <w:rsid w:val="0BC26E67"/>
    <w:rsid w:val="0BC63572"/>
    <w:rsid w:val="0BC76296"/>
    <w:rsid w:val="0BCA5242"/>
    <w:rsid w:val="0BCC254D"/>
    <w:rsid w:val="0BD026B9"/>
    <w:rsid w:val="0BD40F69"/>
    <w:rsid w:val="0BD52CBA"/>
    <w:rsid w:val="0BD53976"/>
    <w:rsid w:val="0BD70848"/>
    <w:rsid w:val="0BD845F9"/>
    <w:rsid w:val="0BDA3DA3"/>
    <w:rsid w:val="0BDC33AB"/>
    <w:rsid w:val="0BDE0FF2"/>
    <w:rsid w:val="0BDF32A1"/>
    <w:rsid w:val="0BE064A1"/>
    <w:rsid w:val="0BE40A3A"/>
    <w:rsid w:val="0BE41C50"/>
    <w:rsid w:val="0BE5343E"/>
    <w:rsid w:val="0BE83E66"/>
    <w:rsid w:val="0BEA24B0"/>
    <w:rsid w:val="0BEB10AE"/>
    <w:rsid w:val="0BEE5ACE"/>
    <w:rsid w:val="0BEF3B6B"/>
    <w:rsid w:val="0BF20D28"/>
    <w:rsid w:val="0BF311B0"/>
    <w:rsid w:val="0BF4764E"/>
    <w:rsid w:val="0BF57702"/>
    <w:rsid w:val="0C032088"/>
    <w:rsid w:val="0C076A32"/>
    <w:rsid w:val="0C093044"/>
    <w:rsid w:val="0C097B98"/>
    <w:rsid w:val="0C0B65E9"/>
    <w:rsid w:val="0C0C6817"/>
    <w:rsid w:val="0C0F2E1E"/>
    <w:rsid w:val="0C0F7BC7"/>
    <w:rsid w:val="0C101256"/>
    <w:rsid w:val="0C1058FB"/>
    <w:rsid w:val="0C1C192D"/>
    <w:rsid w:val="0C1F5AAC"/>
    <w:rsid w:val="0C200125"/>
    <w:rsid w:val="0C2555DA"/>
    <w:rsid w:val="0C2616FA"/>
    <w:rsid w:val="0C262CD7"/>
    <w:rsid w:val="0C262F71"/>
    <w:rsid w:val="0C2B7B2F"/>
    <w:rsid w:val="0C3001BA"/>
    <w:rsid w:val="0C307B49"/>
    <w:rsid w:val="0C3375E6"/>
    <w:rsid w:val="0C342044"/>
    <w:rsid w:val="0C350196"/>
    <w:rsid w:val="0C3756CB"/>
    <w:rsid w:val="0C385955"/>
    <w:rsid w:val="0C3917EC"/>
    <w:rsid w:val="0C392609"/>
    <w:rsid w:val="0C396B5A"/>
    <w:rsid w:val="0C39795F"/>
    <w:rsid w:val="0C405ED8"/>
    <w:rsid w:val="0C4155F9"/>
    <w:rsid w:val="0C424F8B"/>
    <w:rsid w:val="0C4274CE"/>
    <w:rsid w:val="0C47567D"/>
    <w:rsid w:val="0C4A6B61"/>
    <w:rsid w:val="0C4D4F79"/>
    <w:rsid w:val="0C5175D5"/>
    <w:rsid w:val="0C532153"/>
    <w:rsid w:val="0C5651C9"/>
    <w:rsid w:val="0C572DC8"/>
    <w:rsid w:val="0C586564"/>
    <w:rsid w:val="0C592F5E"/>
    <w:rsid w:val="0C5B54B5"/>
    <w:rsid w:val="0C5C289A"/>
    <w:rsid w:val="0C5E2A7A"/>
    <w:rsid w:val="0C6277CC"/>
    <w:rsid w:val="0C653BC5"/>
    <w:rsid w:val="0C670CE7"/>
    <w:rsid w:val="0C68516C"/>
    <w:rsid w:val="0C6944BF"/>
    <w:rsid w:val="0C6B516E"/>
    <w:rsid w:val="0C6C670A"/>
    <w:rsid w:val="0C6F33B7"/>
    <w:rsid w:val="0C6F3C83"/>
    <w:rsid w:val="0C6F4BA3"/>
    <w:rsid w:val="0C6F57F8"/>
    <w:rsid w:val="0C7015F6"/>
    <w:rsid w:val="0C72576D"/>
    <w:rsid w:val="0C726DB4"/>
    <w:rsid w:val="0C744132"/>
    <w:rsid w:val="0C7A3921"/>
    <w:rsid w:val="0C7C46CB"/>
    <w:rsid w:val="0C7E1485"/>
    <w:rsid w:val="0C7F5FDB"/>
    <w:rsid w:val="0C8066CC"/>
    <w:rsid w:val="0C811679"/>
    <w:rsid w:val="0C830EAF"/>
    <w:rsid w:val="0C850A21"/>
    <w:rsid w:val="0C866566"/>
    <w:rsid w:val="0C892178"/>
    <w:rsid w:val="0C893346"/>
    <w:rsid w:val="0C8B013B"/>
    <w:rsid w:val="0C8B1EE6"/>
    <w:rsid w:val="0C8C005D"/>
    <w:rsid w:val="0C8D2DCA"/>
    <w:rsid w:val="0C8D5CFC"/>
    <w:rsid w:val="0C905355"/>
    <w:rsid w:val="0C913FB2"/>
    <w:rsid w:val="0C945850"/>
    <w:rsid w:val="0C9557F8"/>
    <w:rsid w:val="0C9B7874"/>
    <w:rsid w:val="0C9E474A"/>
    <w:rsid w:val="0CA64664"/>
    <w:rsid w:val="0CAF2CDB"/>
    <w:rsid w:val="0CB21714"/>
    <w:rsid w:val="0CB85E32"/>
    <w:rsid w:val="0CB87F48"/>
    <w:rsid w:val="0CBA2491"/>
    <w:rsid w:val="0CBB2E27"/>
    <w:rsid w:val="0CBC08D9"/>
    <w:rsid w:val="0CBC2247"/>
    <w:rsid w:val="0CBE2910"/>
    <w:rsid w:val="0CC14878"/>
    <w:rsid w:val="0CC42456"/>
    <w:rsid w:val="0CC54CCE"/>
    <w:rsid w:val="0CC7555E"/>
    <w:rsid w:val="0CC766B8"/>
    <w:rsid w:val="0CC826D0"/>
    <w:rsid w:val="0CCA0AE1"/>
    <w:rsid w:val="0CCD2651"/>
    <w:rsid w:val="0CCD7D85"/>
    <w:rsid w:val="0CCF40BD"/>
    <w:rsid w:val="0CD02D66"/>
    <w:rsid w:val="0CD25A5E"/>
    <w:rsid w:val="0CD33D36"/>
    <w:rsid w:val="0CD56D9C"/>
    <w:rsid w:val="0CD63E0A"/>
    <w:rsid w:val="0CD85CF2"/>
    <w:rsid w:val="0CD95E41"/>
    <w:rsid w:val="0CDA1DE3"/>
    <w:rsid w:val="0CDD1AB7"/>
    <w:rsid w:val="0CDD391B"/>
    <w:rsid w:val="0CDE0449"/>
    <w:rsid w:val="0CDF2F6F"/>
    <w:rsid w:val="0CE20D8C"/>
    <w:rsid w:val="0CE707B6"/>
    <w:rsid w:val="0CE76AFB"/>
    <w:rsid w:val="0CE8716F"/>
    <w:rsid w:val="0CE96777"/>
    <w:rsid w:val="0CE9794A"/>
    <w:rsid w:val="0CEA3022"/>
    <w:rsid w:val="0CEC2F96"/>
    <w:rsid w:val="0CED479B"/>
    <w:rsid w:val="0CED544F"/>
    <w:rsid w:val="0CF15F91"/>
    <w:rsid w:val="0CF705D6"/>
    <w:rsid w:val="0CF801CD"/>
    <w:rsid w:val="0CFE4FED"/>
    <w:rsid w:val="0D00735B"/>
    <w:rsid w:val="0D03626C"/>
    <w:rsid w:val="0D0547A8"/>
    <w:rsid w:val="0D084B45"/>
    <w:rsid w:val="0D0B0DBD"/>
    <w:rsid w:val="0D0D7331"/>
    <w:rsid w:val="0D10014A"/>
    <w:rsid w:val="0D104539"/>
    <w:rsid w:val="0D125411"/>
    <w:rsid w:val="0D135C8A"/>
    <w:rsid w:val="0D1407AF"/>
    <w:rsid w:val="0D140B10"/>
    <w:rsid w:val="0D1A38E5"/>
    <w:rsid w:val="0D1B1A8F"/>
    <w:rsid w:val="0D1C5300"/>
    <w:rsid w:val="0D1C7626"/>
    <w:rsid w:val="0D1F524B"/>
    <w:rsid w:val="0D1F7156"/>
    <w:rsid w:val="0D2074F4"/>
    <w:rsid w:val="0D232DCD"/>
    <w:rsid w:val="0D2340DD"/>
    <w:rsid w:val="0D236610"/>
    <w:rsid w:val="0D2371F5"/>
    <w:rsid w:val="0D2F4A30"/>
    <w:rsid w:val="0D3216B4"/>
    <w:rsid w:val="0D3363A7"/>
    <w:rsid w:val="0D337B19"/>
    <w:rsid w:val="0D357593"/>
    <w:rsid w:val="0D382367"/>
    <w:rsid w:val="0D3C46BF"/>
    <w:rsid w:val="0D3C7A45"/>
    <w:rsid w:val="0D3F3A0E"/>
    <w:rsid w:val="0D401CD7"/>
    <w:rsid w:val="0D426EAE"/>
    <w:rsid w:val="0D482ED5"/>
    <w:rsid w:val="0D4841FC"/>
    <w:rsid w:val="0D497594"/>
    <w:rsid w:val="0D4B3D8E"/>
    <w:rsid w:val="0D4F17B7"/>
    <w:rsid w:val="0D502E9E"/>
    <w:rsid w:val="0D506900"/>
    <w:rsid w:val="0D517495"/>
    <w:rsid w:val="0D52593E"/>
    <w:rsid w:val="0D530626"/>
    <w:rsid w:val="0D531ECD"/>
    <w:rsid w:val="0D54499B"/>
    <w:rsid w:val="0D5575AF"/>
    <w:rsid w:val="0D572DA6"/>
    <w:rsid w:val="0D577102"/>
    <w:rsid w:val="0D5B6322"/>
    <w:rsid w:val="0D5D5181"/>
    <w:rsid w:val="0D616980"/>
    <w:rsid w:val="0D6219C4"/>
    <w:rsid w:val="0D632CEB"/>
    <w:rsid w:val="0D63594E"/>
    <w:rsid w:val="0D655386"/>
    <w:rsid w:val="0D6931CB"/>
    <w:rsid w:val="0D695912"/>
    <w:rsid w:val="0D6B02B6"/>
    <w:rsid w:val="0D6C040A"/>
    <w:rsid w:val="0D6C5618"/>
    <w:rsid w:val="0D6C5771"/>
    <w:rsid w:val="0D6D791D"/>
    <w:rsid w:val="0D6D7AC5"/>
    <w:rsid w:val="0D6F33D1"/>
    <w:rsid w:val="0D70169C"/>
    <w:rsid w:val="0D7044E9"/>
    <w:rsid w:val="0D7361E8"/>
    <w:rsid w:val="0D74281C"/>
    <w:rsid w:val="0D744399"/>
    <w:rsid w:val="0D791B6E"/>
    <w:rsid w:val="0D7B27C2"/>
    <w:rsid w:val="0D7C1BC8"/>
    <w:rsid w:val="0D7D30C5"/>
    <w:rsid w:val="0D7D62B0"/>
    <w:rsid w:val="0D835FDE"/>
    <w:rsid w:val="0D842C2E"/>
    <w:rsid w:val="0D870073"/>
    <w:rsid w:val="0D8809AB"/>
    <w:rsid w:val="0D887538"/>
    <w:rsid w:val="0D8A7983"/>
    <w:rsid w:val="0D8D6D2B"/>
    <w:rsid w:val="0D8E45B5"/>
    <w:rsid w:val="0D8F0DBD"/>
    <w:rsid w:val="0D90214C"/>
    <w:rsid w:val="0D930454"/>
    <w:rsid w:val="0D946950"/>
    <w:rsid w:val="0D946CB0"/>
    <w:rsid w:val="0D955EB5"/>
    <w:rsid w:val="0D96604C"/>
    <w:rsid w:val="0D9728E2"/>
    <w:rsid w:val="0D980F36"/>
    <w:rsid w:val="0D9816CB"/>
    <w:rsid w:val="0D984C9D"/>
    <w:rsid w:val="0D986A7D"/>
    <w:rsid w:val="0D9955F7"/>
    <w:rsid w:val="0D9C30EB"/>
    <w:rsid w:val="0D9C32E2"/>
    <w:rsid w:val="0D9D4053"/>
    <w:rsid w:val="0D9F1A6C"/>
    <w:rsid w:val="0DA22EBF"/>
    <w:rsid w:val="0DA43871"/>
    <w:rsid w:val="0DA54551"/>
    <w:rsid w:val="0DA6419D"/>
    <w:rsid w:val="0DA67CA4"/>
    <w:rsid w:val="0DA944A3"/>
    <w:rsid w:val="0DAC2EB8"/>
    <w:rsid w:val="0DAE1F6C"/>
    <w:rsid w:val="0DAE46EF"/>
    <w:rsid w:val="0DB14198"/>
    <w:rsid w:val="0DB40FA7"/>
    <w:rsid w:val="0DB5236D"/>
    <w:rsid w:val="0DB64A54"/>
    <w:rsid w:val="0DB82C12"/>
    <w:rsid w:val="0DB95577"/>
    <w:rsid w:val="0DB963BF"/>
    <w:rsid w:val="0DBB3B97"/>
    <w:rsid w:val="0DC01DF9"/>
    <w:rsid w:val="0DC12675"/>
    <w:rsid w:val="0DC17061"/>
    <w:rsid w:val="0DC215B7"/>
    <w:rsid w:val="0DC242E1"/>
    <w:rsid w:val="0DC3019B"/>
    <w:rsid w:val="0DC3169E"/>
    <w:rsid w:val="0DC93D34"/>
    <w:rsid w:val="0DC947A2"/>
    <w:rsid w:val="0DCA1BD5"/>
    <w:rsid w:val="0DCB3427"/>
    <w:rsid w:val="0DCE29FF"/>
    <w:rsid w:val="0DD10520"/>
    <w:rsid w:val="0DD225DB"/>
    <w:rsid w:val="0DD3123D"/>
    <w:rsid w:val="0DD32705"/>
    <w:rsid w:val="0DD46D5B"/>
    <w:rsid w:val="0DD735F0"/>
    <w:rsid w:val="0DD93147"/>
    <w:rsid w:val="0DDF11EF"/>
    <w:rsid w:val="0DE20055"/>
    <w:rsid w:val="0DE63A2B"/>
    <w:rsid w:val="0DE81DA4"/>
    <w:rsid w:val="0DE83E51"/>
    <w:rsid w:val="0DED4EBA"/>
    <w:rsid w:val="0DED603C"/>
    <w:rsid w:val="0DEF74E9"/>
    <w:rsid w:val="0DF41772"/>
    <w:rsid w:val="0DF66028"/>
    <w:rsid w:val="0DF90866"/>
    <w:rsid w:val="0DFB751C"/>
    <w:rsid w:val="0DFC064F"/>
    <w:rsid w:val="0E00006B"/>
    <w:rsid w:val="0E031418"/>
    <w:rsid w:val="0E053C19"/>
    <w:rsid w:val="0E07180E"/>
    <w:rsid w:val="0E0802A4"/>
    <w:rsid w:val="0E09159A"/>
    <w:rsid w:val="0E097A26"/>
    <w:rsid w:val="0E0A359F"/>
    <w:rsid w:val="0E0D0828"/>
    <w:rsid w:val="0E0D5895"/>
    <w:rsid w:val="0E121118"/>
    <w:rsid w:val="0E122ED0"/>
    <w:rsid w:val="0E13771A"/>
    <w:rsid w:val="0E18716B"/>
    <w:rsid w:val="0E196D65"/>
    <w:rsid w:val="0E1D0C3B"/>
    <w:rsid w:val="0E1F613C"/>
    <w:rsid w:val="0E206DF2"/>
    <w:rsid w:val="0E212A92"/>
    <w:rsid w:val="0E226CC8"/>
    <w:rsid w:val="0E245F0B"/>
    <w:rsid w:val="0E2721F8"/>
    <w:rsid w:val="0E2846B6"/>
    <w:rsid w:val="0E2969A7"/>
    <w:rsid w:val="0E2D0652"/>
    <w:rsid w:val="0E2D3330"/>
    <w:rsid w:val="0E2E60D4"/>
    <w:rsid w:val="0E323507"/>
    <w:rsid w:val="0E3634E0"/>
    <w:rsid w:val="0E386917"/>
    <w:rsid w:val="0E387AE5"/>
    <w:rsid w:val="0E3A7BDD"/>
    <w:rsid w:val="0E3C5794"/>
    <w:rsid w:val="0E3F102A"/>
    <w:rsid w:val="0E3F7BBB"/>
    <w:rsid w:val="0E421BF1"/>
    <w:rsid w:val="0E456E02"/>
    <w:rsid w:val="0E471942"/>
    <w:rsid w:val="0E485E86"/>
    <w:rsid w:val="0E4A6FED"/>
    <w:rsid w:val="0E4B0A85"/>
    <w:rsid w:val="0E4D6F58"/>
    <w:rsid w:val="0E511080"/>
    <w:rsid w:val="0E5419BC"/>
    <w:rsid w:val="0E5427A2"/>
    <w:rsid w:val="0E546241"/>
    <w:rsid w:val="0E56250C"/>
    <w:rsid w:val="0E5805B2"/>
    <w:rsid w:val="0E590BB3"/>
    <w:rsid w:val="0E5D481D"/>
    <w:rsid w:val="0E5F06F5"/>
    <w:rsid w:val="0E603A27"/>
    <w:rsid w:val="0E643F0C"/>
    <w:rsid w:val="0E647412"/>
    <w:rsid w:val="0E6574A4"/>
    <w:rsid w:val="0E6606D9"/>
    <w:rsid w:val="0E66697C"/>
    <w:rsid w:val="0E673060"/>
    <w:rsid w:val="0E6A0371"/>
    <w:rsid w:val="0E6A75CB"/>
    <w:rsid w:val="0E6C0590"/>
    <w:rsid w:val="0E706B3D"/>
    <w:rsid w:val="0E7145BF"/>
    <w:rsid w:val="0E731E0D"/>
    <w:rsid w:val="0E734F80"/>
    <w:rsid w:val="0E765370"/>
    <w:rsid w:val="0E7701D6"/>
    <w:rsid w:val="0E7A0427"/>
    <w:rsid w:val="0E7D7CCA"/>
    <w:rsid w:val="0E82293B"/>
    <w:rsid w:val="0E8426BE"/>
    <w:rsid w:val="0E854F02"/>
    <w:rsid w:val="0E8724C2"/>
    <w:rsid w:val="0E8A14D2"/>
    <w:rsid w:val="0E8A27C7"/>
    <w:rsid w:val="0E8A2A67"/>
    <w:rsid w:val="0E8B5269"/>
    <w:rsid w:val="0E8D5189"/>
    <w:rsid w:val="0E8E39AD"/>
    <w:rsid w:val="0E8F4E93"/>
    <w:rsid w:val="0E8F5DEC"/>
    <w:rsid w:val="0E9376C4"/>
    <w:rsid w:val="0E986C31"/>
    <w:rsid w:val="0E9E0208"/>
    <w:rsid w:val="0EA03305"/>
    <w:rsid w:val="0EA408AF"/>
    <w:rsid w:val="0EA55991"/>
    <w:rsid w:val="0EA72016"/>
    <w:rsid w:val="0EA830F7"/>
    <w:rsid w:val="0EA90C3D"/>
    <w:rsid w:val="0EA93293"/>
    <w:rsid w:val="0EB22BF2"/>
    <w:rsid w:val="0EB81237"/>
    <w:rsid w:val="0EBA5285"/>
    <w:rsid w:val="0EBB30DA"/>
    <w:rsid w:val="0EBB557E"/>
    <w:rsid w:val="0EC062EF"/>
    <w:rsid w:val="0EC532D1"/>
    <w:rsid w:val="0EC9230C"/>
    <w:rsid w:val="0EC94CC0"/>
    <w:rsid w:val="0ECA35BA"/>
    <w:rsid w:val="0ECB0DEA"/>
    <w:rsid w:val="0ED74128"/>
    <w:rsid w:val="0ED816A6"/>
    <w:rsid w:val="0ED9316E"/>
    <w:rsid w:val="0EDB69AA"/>
    <w:rsid w:val="0EDC3DED"/>
    <w:rsid w:val="0EE32519"/>
    <w:rsid w:val="0EE46AFC"/>
    <w:rsid w:val="0EE84BAD"/>
    <w:rsid w:val="0EEA23DC"/>
    <w:rsid w:val="0EEA3683"/>
    <w:rsid w:val="0EED3835"/>
    <w:rsid w:val="0EEE7B0B"/>
    <w:rsid w:val="0EF0290F"/>
    <w:rsid w:val="0EF22E2B"/>
    <w:rsid w:val="0EF36654"/>
    <w:rsid w:val="0EF4551A"/>
    <w:rsid w:val="0EF46D44"/>
    <w:rsid w:val="0EF4737E"/>
    <w:rsid w:val="0EF57522"/>
    <w:rsid w:val="0EF93284"/>
    <w:rsid w:val="0EFA1F07"/>
    <w:rsid w:val="0EFD1946"/>
    <w:rsid w:val="0EFF5127"/>
    <w:rsid w:val="0F000D97"/>
    <w:rsid w:val="0F004E44"/>
    <w:rsid w:val="0F0230C5"/>
    <w:rsid w:val="0F0419AB"/>
    <w:rsid w:val="0F063940"/>
    <w:rsid w:val="0F064297"/>
    <w:rsid w:val="0F073C1A"/>
    <w:rsid w:val="0F0939C7"/>
    <w:rsid w:val="0F0B5C39"/>
    <w:rsid w:val="0F0B72DA"/>
    <w:rsid w:val="0F0D7EA0"/>
    <w:rsid w:val="0F12167D"/>
    <w:rsid w:val="0F122798"/>
    <w:rsid w:val="0F1333A1"/>
    <w:rsid w:val="0F142010"/>
    <w:rsid w:val="0F144A26"/>
    <w:rsid w:val="0F1464F4"/>
    <w:rsid w:val="0F14764B"/>
    <w:rsid w:val="0F153F23"/>
    <w:rsid w:val="0F190DF9"/>
    <w:rsid w:val="0F1B6CB8"/>
    <w:rsid w:val="0F1F3ABA"/>
    <w:rsid w:val="0F25419F"/>
    <w:rsid w:val="0F26096E"/>
    <w:rsid w:val="0F262032"/>
    <w:rsid w:val="0F277300"/>
    <w:rsid w:val="0F296E66"/>
    <w:rsid w:val="0F2A2820"/>
    <w:rsid w:val="0F2B0C37"/>
    <w:rsid w:val="0F2D0482"/>
    <w:rsid w:val="0F2E4D24"/>
    <w:rsid w:val="0F2F3FBC"/>
    <w:rsid w:val="0F3104F7"/>
    <w:rsid w:val="0F316BFB"/>
    <w:rsid w:val="0F316FF6"/>
    <w:rsid w:val="0F33229E"/>
    <w:rsid w:val="0F37442A"/>
    <w:rsid w:val="0F395052"/>
    <w:rsid w:val="0F3C7242"/>
    <w:rsid w:val="0F3D3D59"/>
    <w:rsid w:val="0F40205C"/>
    <w:rsid w:val="0F406BA0"/>
    <w:rsid w:val="0F4170FF"/>
    <w:rsid w:val="0F423034"/>
    <w:rsid w:val="0F4241A7"/>
    <w:rsid w:val="0F4347FC"/>
    <w:rsid w:val="0F46272A"/>
    <w:rsid w:val="0F4C6125"/>
    <w:rsid w:val="0F4C6366"/>
    <w:rsid w:val="0F4E652C"/>
    <w:rsid w:val="0F51266F"/>
    <w:rsid w:val="0F5230BA"/>
    <w:rsid w:val="0F5414FB"/>
    <w:rsid w:val="0F58317C"/>
    <w:rsid w:val="0F5D25FC"/>
    <w:rsid w:val="0F5F1EDA"/>
    <w:rsid w:val="0F6119DA"/>
    <w:rsid w:val="0F626D5A"/>
    <w:rsid w:val="0F627512"/>
    <w:rsid w:val="0F671654"/>
    <w:rsid w:val="0F674E83"/>
    <w:rsid w:val="0F686461"/>
    <w:rsid w:val="0F6B7A13"/>
    <w:rsid w:val="0F6E6A60"/>
    <w:rsid w:val="0F703D4A"/>
    <w:rsid w:val="0F710AE7"/>
    <w:rsid w:val="0F770919"/>
    <w:rsid w:val="0F773AEC"/>
    <w:rsid w:val="0F77447A"/>
    <w:rsid w:val="0F786676"/>
    <w:rsid w:val="0F7A2A9C"/>
    <w:rsid w:val="0F7C70FD"/>
    <w:rsid w:val="0F7F7502"/>
    <w:rsid w:val="0F81287D"/>
    <w:rsid w:val="0F827BE2"/>
    <w:rsid w:val="0F844DA0"/>
    <w:rsid w:val="0F846234"/>
    <w:rsid w:val="0F8560BF"/>
    <w:rsid w:val="0F885BB1"/>
    <w:rsid w:val="0F891B05"/>
    <w:rsid w:val="0F8A6A96"/>
    <w:rsid w:val="0F8C06C1"/>
    <w:rsid w:val="0F8E1A3E"/>
    <w:rsid w:val="0F8F0BCB"/>
    <w:rsid w:val="0F8F4BD3"/>
    <w:rsid w:val="0F94341D"/>
    <w:rsid w:val="0F944C75"/>
    <w:rsid w:val="0F986198"/>
    <w:rsid w:val="0F994269"/>
    <w:rsid w:val="0F995D79"/>
    <w:rsid w:val="0F9C62AB"/>
    <w:rsid w:val="0F9E6675"/>
    <w:rsid w:val="0F9F76EE"/>
    <w:rsid w:val="0FA04CB1"/>
    <w:rsid w:val="0FA44A4E"/>
    <w:rsid w:val="0FA5521A"/>
    <w:rsid w:val="0FAA29ED"/>
    <w:rsid w:val="0FAE121B"/>
    <w:rsid w:val="0FAE63A9"/>
    <w:rsid w:val="0FAF6547"/>
    <w:rsid w:val="0FB0749F"/>
    <w:rsid w:val="0FB51D65"/>
    <w:rsid w:val="0FB52263"/>
    <w:rsid w:val="0FB54F96"/>
    <w:rsid w:val="0FB94DF6"/>
    <w:rsid w:val="0FB95619"/>
    <w:rsid w:val="0FBA23DC"/>
    <w:rsid w:val="0FBA381F"/>
    <w:rsid w:val="0FBB1A9C"/>
    <w:rsid w:val="0FBB782E"/>
    <w:rsid w:val="0FBD0CE8"/>
    <w:rsid w:val="0FBF1CE2"/>
    <w:rsid w:val="0FC0498E"/>
    <w:rsid w:val="0FC20688"/>
    <w:rsid w:val="0FC36137"/>
    <w:rsid w:val="0FC555FD"/>
    <w:rsid w:val="0FC63145"/>
    <w:rsid w:val="0FCC1EBE"/>
    <w:rsid w:val="0FCC4654"/>
    <w:rsid w:val="0FCF0B90"/>
    <w:rsid w:val="0FCF3FAB"/>
    <w:rsid w:val="0FCF4095"/>
    <w:rsid w:val="0FD14A66"/>
    <w:rsid w:val="0FD22F01"/>
    <w:rsid w:val="0FD3668F"/>
    <w:rsid w:val="0FD47CB8"/>
    <w:rsid w:val="0FD85B55"/>
    <w:rsid w:val="0FD87913"/>
    <w:rsid w:val="0FDB5123"/>
    <w:rsid w:val="0FDC3796"/>
    <w:rsid w:val="0FDD5679"/>
    <w:rsid w:val="0FDE1E81"/>
    <w:rsid w:val="0FDE7356"/>
    <w:rsid w:val="0FDF793F"/>
    <w:rsid w:val="0FE1571A"/>
    <w:rsid w:val="0FE21E12"/>
    <w:rsid w:val="0FE4573C"/>
    <w:rsid w:val="0FEF171B"/>
    <w:rsid w:val="0FF17F33"/>
    <w:rsid w:val="0FF43BD3"/>
    <w:rsid w:val="0FF5239F"/>
    <w:rsid w:val="0FF5469B"/>
    <w:rsid w:val="0FF809CB"/>
    <w:rsid w:val="0FF95391"/>
    <w:rsid w:val="0FFA00C0"/>
    <w:rsid w:val="0FFA5DAC"/>
    <w:rsid w:val="0FFB1809"/>
    <w:rsid w:val="0FFB62E8"/>
    <w:rsid w:val="0FFB72F6"/>
    <w:rsid w:val="0FFB7FD6"/>
    <w:rsid w:val="0FFD37EA"/>
    <w:rsid w:val="0FFD4210"/>
    <w:rsid w:val="0FFF7484"/>
    <w:rsid w:val="100242A9"/>
    <w:rsid w:val="10054D84"/>
    <w:rsid w:val="1006498D"/>
    <w:rsid w:val="10065366"/>
    <w:rsid w:val="10093A07"/>
    <w:rsid w:val="10097194"/>
    <w:rsid w:val="100B0575"/>
    <w:rsid w:val="100C62CC"/>
    <w:rsid w:val="101007E8"/>
    <w:rsid w:val="1015384A"/>
    <w:rsid w:val="10167CA4"/>
    <w:rsid w:val="10184C05"/>
    <w:rsid w:val="101B1A4E"/>
    <w:rsid w:val="101B55A1"/>
    <w:rsid w:val="101C6168"/>
    <w:rsid w:val="101E29F7"/>
    <w:rsid w:val="101F46B7"/>
    <w:rsid w:val="102136B2"/>
    <w:rsid w:val="102206C7"/>
    <w:rsid w:val="10231949"/>
    <w:rsid w:val="102700D9"/>
    <w:rsid w:val="102A752E"/>
    <w:rsid w:val="102B1208"/>
    <w:rsid w:val="102C2802"/>
    <w:rsid w:val="102C7DE3"/>
    <w:rsid w:val="102D5D9F"/>
    <w:rsid w:val="102D6838"/>
    <w:rsid w:val="102E1B18"/>
    <w:rsid w:val="102F679B"/>
    <w:rsid w:val="1030611D"/>
    <w:rsid w:val="10312550"/>
    <w:rsid w:val="10323259"/>
    <w:rsid w:val="10337108"/>
    <w:rsid w:val="10352FA6"/>
    <w:rsid w:val="10360034"/>
    <w:rsid w:val="10371B16"/>
    <w:rsid w:val="10382694"/>
    <w:rsid w:val="103B53C7"/>
    <w:rsid w:val="10403D69"/>
    <w:rsid w:val="10412ADB"/>
    <w:rsid w:val="10412FBD"/>
    <w:rsid w:val="10417E3A"/>
    <w:rsid w:val="10484987"/>
    <w:rsid w:val="104A0FA8"/>
    <w:rsid w:val="104A3548"/>
    <w:rsid w:val="104F6945"/>
    <w:rsid w:val="1050228A"/>
    <w:rsid w:val="105312C0"/>
    <w:rsid w:val="105421D6"/>
    <w:rsid w:val="10547B41"/>
    <w:rsid w:val="10554FDE"/>
    <w:rsid w:val="1059177F"/>
    <w:rsid w:val="105C1607"/>
    <w:rsid w:val="105E06DC"/>
    <w:rsid w:val="105E12BB"/>
    <w:rsid w:val="105F608F"/>
    <w:rsid w:val="106105DC"/>
    <w:rsid w:val="10653043"/>
    <w:rsid w:val="10696427"/>
    <w:rsid w:val="106A2BA4"/>
    <w:rsid w:val="106A79DB"/>
    <w:rsid w:val="106C3B76"/>
    <w:rsid w:val="106D6CA6"/>
    <w:rsid w:val="1070299C"/>
    <w:rsid w:val="107308DA"/>
    <w:rsid w:val="10734A7F"/>
    <w:rsid w:val="1078627D"/>
    <w:rsid w:val="10797B60"/>
    <w:rsid w:val="107C5699"/>
    <w:rsid w:val="107C6AA2"/>
    <w:rsid w:val="107E363C"/>
    <w:rsid w:val="107E6DB4"/>
    <w:rsid w:val="107F68A4"/>
    <w:rsid w:val="107F6B86"/>
    <w:rsid w:val="1080477A"/>
    <w:rsid w:val="108230A5"/>
    <w:rsid w:val="108407D8"/>
    <w:rsid w:val="1084326D"/>
    <w:rsid w:val="10871B51"/>
    <w:rsid w:val="10907AA0"/>
    <w:rsid w:val="1093553E"/>
    <w:rsid w:val="1094433E"/>
    <w:rsid w:val="10961A10"/>
    <w:rsid w:val="109E66E3"/>
    <w:rsid w:val="10A16E4C"/>
    <w:rsid w:val="10A522F7"/>
    <w:rsid w:val="10A61FE0"/>
    <w:rsid w:val="10A6774A"/>
    <w:rsid w:val="10A6799D"/>
    <w:rsid w:val="10AA3C89"/>
    <w:rsid w:val="10AB4B20"/>
    <w:rsid w:val="10AD1E32"/>
    <w:rsid w:val="10AD7D49"/>
    <w:rsid w:val="10B058F7"/>
    <w:rsid w:val="10B20BA0"/>
    <w:rsid w:val="10B249DD"/>
    <w:rsid w:val="10B26F91"/>
    <w:rsid w:val="10B341B4"/>
    <w:rsid w:val="10B4146B"/>
    <w:rsid w:val="10B47B52"/>
    <w:rsid w:val="10B56B37"/>
    <w:rsid w:val="10B5728A"/>
    <w:rsid w:val="10B57E5D"/>
    <w:rsid w:val="10B661A8"/>
    <w:rsid w:val="10B71D10"/>
    <w:rsid w:val="10BC3395"/>
    <w:rsid w:val="10C00514"/>
    <w:rsid w:val="10C047D8"/>
    <w:rsid w:val="10C52DCC"/>
    <w:rsid w:val="10C53FB3"/>
    <w:rsid w:val="10C60C48"/>
    <w:rsid w:val="10C73041"/>
    <w:rsid w:val="10C95A18"/>
    <w:rsid w:val="10C9722A"/>
    <w:rsid w:val="10CB4D26"/>
    <w:rsid w:val="10CD1206"/>
    <w:rsid w:val="10CD2BF1"/>
    <w:rsid w:val="10CE04DE"/>
    <w:rsid w:val="10CF7F36"/>
    <w:rsid w:val="10D13F39"/>
    <w:rsid w:val="10D3144A"/>
    <w:rsid w:val="10D3711F"/>
    <w:rsid w:val="10D64D2E"/>
    <w:rsid w:val="10D97CD5"/>
    <w:rsid w:val="10DA7D2D"/>
    <w:rsid w:val="10DE193F"/>
    <w:rsid w:val="10DF0372"/>
    <w:rsid w:val="10E53C6C"/>
    <w:rsid w:val="10E82A49"/>
    <w:rsid w:val="10E943BC"/>
    <w:rsid w:val="10E97CD5"/>
    <w:rsid w:val="10EA0046"/>
    <w:rsid w:val="10F36962"/>
    <w:rsid w:val="10F86355"/>
    <w:rsid w:val="10F930E6"/>
    <w:rsid w:val="10F9465E"/>
    <w:rsid w:val="10FA71C4"/>
    <w:rsid w:val="10FB74EC"/>
    <w:rsid w:val="10FF5EF2"/>
    <w:rsid w:val="110141E7"/>
    <w:rsid w:val="110275B1"/>
    <w:rsid w:val="11032F41"/>
    <w:rsid w:val="11060C54"/>
    <w:rsid w:val="11065CD9"/>
    <w:rsid w:val="1108652A"/>
    <w:rsid w:val="110C777C"/>
    <w:rsid w:val="110E3732"/>
    <w:rsid w:val="11102465"/>
    <w:rsid w:val="111060F1"/>
    <w:rsid w:val="11115B4B"/>
    <w:rsid w:val="11115E0C"/>
    <w:rsid w:val="11131439"/>
    <w:rsid w:val="11134B92"/>
    <w:rsid w:val="111A3D9F"/>
    <w:rsid w:val="111D5E14"/>
    <w:rsid w:val="11220D75"/>
    <w:rsid w:val="11246832"/>
    <w:rsid w:val="1127146E"/>
    <w:rsid w:val="112C795C"/>
    <w:rsid w:val="112D02F0"/>
    <w:rsid w:val="112E1315"/>
    <w:rsid w:val="1131366D"/>
    <w:rsid w:val="11360BA6"/>
    <w:rsid w:val="11365662"/>
    <w:rsid w:val="113B5291"/>
    <w:rsid w:val="113D524B"/>
    <w:rsid w:val="11473F90"/>
    <w:rsid w:val="1147590A"/>
    <w:rsid w:val="114D5405"/>
    <w:rsid w:val="11524064"/>
    <w:rsid w:val="115314A3"/>
    <w:rsid w:val="115514EF"/>
    <w:rsid w:val="115C1726"/>
    <w:rsid w:val="115C25E3"/>
    <w:rsid w:val="115F615E"/>
    <w:rsid w:val="1164585D"/>
    <w:rsid w:val="11661549"/>
    <w:rsid w:val="116636E6"/>
    <w:rsid w:val="11663DC9"/>
    <w:rsid w:val="11670B0A"/>
    <w:rsid w:val="11676FD0"/>
    <w:rsid w:val="11681A01"/>
    <w:rsid w:val="116926DD"/>
    <w:rsid w:val="116A26C0"/>
    <w:rsid w:val="116B23FA"/>
    <w:rsid w:val="116F1095"/>
    <w:rsid w:val="11701EFB"/>
    <w:rsid w:val="11736E5B"/>
    <w:rsid w:val="11743CDE"/>
    <w:rsid w:val="11755C50"/>
    <w:rsid w:val="11756A7B"/>
    <w:rsid w:val="11785653"/>
    <w:rsid w:val="117A6040"/>
    <w:rsid w:val="117C5483"/>
    <w:rsid w:val="117F1CC3"/>
    <w:rsid w:val="117F2647"/>
    <w:rsid w:val="117F5C6E"/>
    <w:rsid w:val="11842232"/>
    <w:rsid w:val="11851C0B"/>
    <w:rsid w:val="118A4A13"/>
    <w:rsid w:val="118B2C12"/>
    <w:rsid w:val="118C05E9"/>
    <w:rsid w:val="118C1149"/>
    <w:rsid w:val="118E4CDC"/>
    <w:rsid w:val="11905E57"/>
    <w:rsid w:val="119304C3"/>
    <w:rsid w:val="1196009E"/>
    <w:rsid w:val="11967F97"/>
    <w:rsid w:val="119A2AA2"/>
    <w:rsid w:val="119B0553"/>
    <w:rsid w:val="119E739D"/>
    <w:rsid w:val="119F7D50"/>
    <w:rsid w:val="11A00F96"/>
    <w:rsid w:val="11A06989"/>
    <w:rsid w:val="11A47FA4"/>
    <w:rsid w:val="11A649F5"/>
    <w:rsid w:val="11A81F90"/>
    <w:rsid w:val="11AA47BB"/>
    <w:rsid w:val="11AC4A02"/>
    <w:rsid w:val="11AD6B7F"/>
    <w:rsid w:val="11AE4D38"/>
    <w:rsid w:val="11AF6919"/>
    <w:rsid w:val="11B33F61"/>
    <w:rsid w:val="11B501CB"/>
    <w:rsid w:val="11B612A8"/>
    <w:rsid w:val="11B74F14"/>
    <w:rsid w:val="11BA1EAE"/>
    <w:rsid w:val="11BC50E9"/>
    <w:rsid w:val="11BD30F9"/>
    <w:rsid w:val="11BF3B4B"/>
    <w:rsid w:val="11C070E0"/>
    <w:rsid w:val="11C25C30"/>
    <w:rsid w:val="11C42759"/>
    <w:rsid w:val="11CA2AD3"/>
    <w:rsid w:val="11CC3396"/>
    <w:rsid w:val="11D04CF8"/>
    <w:rsid w:val="11D1494A"/>
    <w:rsid w:val="11D34725"/>
    <w:rsid w:val="11D44616"/>
    <w:rsid w:val="11D56E4F"/>
    <w:rsid w:val="11D60598"/>
    <w:rsid w:val="11D746F8"/>
    <w:rsid w:val="11D92F04"/>
    <w:rsid w:val="11DE2222"/>
    <w:rsid w:val="11DF544B"/>
    <w:rsid w:val="11DF71D0"/>
    <w:rsid w:val="11E011D4"/>
    <w:rsid w:val="11E372EB"/>
    <w:rsid w:val="11E6089B"/>
    <w:rsid w:val="11E6463B"/>
    <w:rsid w:val="11E6567F"/>
    <w:rsid w:val="11E86D61"/>
    <w:rsid w:val="11E94D98"/>
    <w:rsid w:val="11EB5C4E"/>
    <w:rsid w:val="11EC369E"/>
    <w:rsid w:val="11EC3F7E"/>
    <w:rsid w:val="11EF63DF"/>
    <w:rsid w:val="11EF7950"/>
    <w:rsid w:val="11F06726"/>
    <w:rsid w:val="11F459B7"/>
    <w:rsid w:val="11F64890"/>
    <w:rsid w:val="11F95C91"/>
    <w:rsid w:val="11FA3C6A"/>
    <w:rsid w:val="120252DA"/>
    <w:rsid w:val="12042157"/>
    <w:rsid w:val="120704B3"/>
    <w:rsid w:val="120925F8"/>
    <w:rsid w:val="12092F92"/>
    <w:rsid w:val="120A5763"/>
    <w:rsid w:val="120E7229"/>
    <w:rsid w:val="12102FF5"/>
    <w:rsid w:val="12117834"/>
    <w:rsid w:val="121865DB"/>
    <w:rsid w:val="121C6828"/>
    <w:rsid w:val="121E1947"/>
    <w:rsid w:val="122013BC"/>
    <w:rsid w:val="1222317D"/>
    <w:rsid w:val="12247810"/>
    <w:rsid w:val="12254829"/>
    <w:rsid w:val="12262D37"/>
    <w:rsid w:val="12266F4A"/>
    <w:rsid w:val="12272A62"/>
    <w:rsid w:val="122769FA"/>
    <w:rsid w:val="12286347"/>
    <w:rsid w:val="12296A3A"/>
    <w:rsid w:val="122A539F"/>
    <w:rsid w:val="122D28B6"/>
    <w:rsid w:val="122E5D1B"/>
    <w:rsid w:val="122F07E2"/>
    <w:rsid w:val="122F3858"/>
    <w:rsid w:val="12313C9C"/>
    <w:rsid w:val="123305D6"/>
    <w:rsid w:val="123537C7"/>
    <w:rsid w:val="12362D5E"/>
    <w:rsid w:val="12371472"/>
    <w:rsid w:val="12384AB0"/>
    <w:rsid w:val="12387915"/>
    <w:rsid w:val="123F73EE"/>
    <w:rsid w:val="12452986"/>
    <w:rsid w:val="12473EF9"/>
    <w:rsid w:val="124B4C03"/>
    <w:rsid w:val="124F6188"/>
    <w:rsid w:val="1252783C"/>
    <w:rsid w:val="12527BC1"/>
    <w:rsid w:val="125412AF"/>
    <w:rsid w:val="125472E7"/>
    <w:rsid w:val="12550A22"/>
    <w:rsid w:val="125534FD"/>
    <w:rsid w:val="12576123"/>
    <w:rsid w:val="12584AF5"/>
    <w:rsid w:val="12594E64"/>
    <w:rsid w:val="125A4EAA"/>
    <w:rsid w:val="125B164C"/>
    <w:rsid w:val="125D231E"/>
    <w:rsid w:val="12616ED1"/>
    <w:rsid w:val="12624D36"/>
    <w:rsid w:val="1268169E"/>
    <w:rsid w:val="126D7BEC"/>
    <w:rsid w:val="12714F47"/>
    <w:rsid w:val="12755E98"/>
    <w:rsid w:val="1279233E"/>
    <w:rsid w:val="1279711C"/>
    <w:rsid w:val="127A2DD0"/>
    <w:rsid w:val="127C4DBC"/>
    <w:rsid w:val="127C510D"/>
    <w:rsid w:val="127D7514"/>
    <w:rsid w:val="127F1FAB"/>
    <w:rsid w:val="12802AFE"/>
    <w:rsid w:val="128200B3"/>
    <w:rsid w:val="1282032B"/>
    <w:rsid w:val="1282514B"/>
    <w:rsid w:val="12846B17"/>
    <w:rsid w:val="128751A6"/>
    <w:rsid w:val="1289538D"/>
    <w:rsid w:val="12896B13"/>
    <w:rsid w:val="128A3FB8"/>
    <w:rsid w:val="128C30FA"/>
    <w:rsid w:val="128F37EC"/>
    <w:rsid w:val="128F6870"/>
    <w:rsid w:val="1292432D"/>
    <w:rsid w:val="12927A98"/>
    <w:rsid w:val="12932477"/>
    <w:rsid w:val="12936F57"/>
    <w:rsid w:val="1295180B"/>
    <w:rsid w:val="129717D7"/>
    <w:rsid w:val="1298006C"/>
    <w:rsid w:val="129E5FE7"/>
    <w:rsid w:val="12A0179F"/>
    <w:rsid w:val="12A21C24"/>
    <w:rsid w:val="12A54313"/>
    <w:rsid w:val="12A8089F"/>
    <w:rsid w:val="12AC04DE"/>
    <w:rsid w:val="12AE2777"/>
    <w:rsid w:val="12AF52BE"/>
    <w:rsid w:val="12B04D5C"/>
    <w:rsid w:val="12B20DBB"/>
    <w:rsid w:val="12B24E77"/>
    <w:rsid w:val="12B30F7A"/>
    <w:rsid w:val="12B3683D"/>
    <w:rsid w:val="12B55B84"/>
    <w:rsid w:val="12B80B0E"/>
    <w:rsid w:val="12BC2417"/>
    <w:rsid w:val="12BD4D82"/>
    <w:rsid w:val="12C64A5F"/>
    <w:rsid w:val="12C754DE"/>
    <w:rsid w:val="12C86F2A"/>
    <w:rsid w:val="12C95F91"/>
    <w:rsid w:val="12CA2A61"/>
    <w:rsid w:val="12CB1F74"/>
    <w:rsid w:val="12CC47B6"/>
    <w:rsid w:val="12D2386F"/>
    <w:rsid w:val="12D537A7"/>
    <w:rsid w:val="12D85778"/>
    <w:rsid w:val="12D90B97"/>
    <w:rsid w:val="12DD1C00"/>
    <w:rsid w:val="12DE19A8"/>
    <w:rsid w:val="12DE2F04"/>
    <w:rsid w:val="12E039CD"/>
    <w:rsid w:val="12E17381"/>
    <w:rsid w:val="12E36BE9"/>
    <w:rsid w:val="12E64425"/>
    <w:rsid w:val="12E7492B"/>
    <w:rsid w:val="12EA223B"/>
    <w:rsid w:val="12EB352C"/>
    <w:rsid w:val="12EB4908"/>
    <w:rsid w:val="12EC29C2"/>
    <w:rsid w:val="12ED09A4"/>
    <w:rsid w:val="12EE4B72"/>
    <w:rsid w:val="12EE79F6"/>
    <w:rsid w:val="12F10CC1"/>
    <w:rsid w:val="12F31BCB"/>
    <w:rsid w:val="12F4140B"/>
    <w:rsid w:val="12F47078"/>
    <w:rsid w:val="12F572A6"/>
    <w:rsid w:val="12F6243A"/>
    <w:rsid w:val="12F8288A"/>
    <w:rsid w:val="12FD415B"/>
    <w:rsid w:val="13000A34"/>
    <w:rsid w:val="13025EF8"/>
    <w:rsid w:val="13080492"/>
    <w:rsid w:val="1308137D"/>
    <w:rsid w:val="130967F5"/>
    <w:rsid w:val="130A28F8"/>
    <w:rsid w:val="130A5A01"/>
    <w:rsid w:val="130B54F4"/>
    <w:rsid w:val="130F452D"/>
    <w:rsid w:val="13124153"/>
    <w:rsid w:val="13126E38"/>
    <w:rsid w:val="13131DAE"/>
    <w:rsid w:val="13176561"/>
    <w:rsid w:val="13180F09"/>
    <w:rsid w:val="131E6D7B"/>
    <w:rsid w:val="13200945"/>
    <w:rsid w:val="13205B6C"/>
    <w:rsid w:val="132079A2"/>
    <w:rsid w:val="13211C12"/>
    <w:rsid w:val="13237DCA"/>
    <w:rsid w:val="132647D5"/>
    <w:rsid w:val="13271CEC"/>
    <w:rsid w:val="132845B2"/>
    <w:rsid w:val="13295981"/>
    <w:rsid w:val="132F0B7C"/>
    <w:rsid w:val="132F62D2"/>
    <w:rsid w:val="13304B73"/>
    <w:rsid w:val="133253C2"/>
    <w:rsid w:val="13363F71"/>
    <w:rsid w:val="13391255"/>
    <w:rsid w:val="13392AE4"/>
    <w:rsid w:val="133A40DB"/>
    <w:rsid w:val="133A4BF6"/>
    <w:rsid w:val="133B1480"/>
    <w:rsid w:val="133B512C"/>
    <w:rsid w:val="133B7A1B"/>
    <w:rsid w:val="133D07CD"/>
    <w:rsid w:val="133D4C82"/>
    <w:rsid w:val="133D6059"/>
    <w:rsid w:val="133E099F"/>
    <w:rsid w:val="133F360A"/>
    <w:rsid w:val="133F4D45"/>
    <w:rsid w:val="13401180"/>
    <w:rsid w:val="13476AF5"/>
    <w:rsid w:val="13477ECC"/>
    <w:rsid w:val="13491BE7"/>
    <w:rsid w:val="134A310C"/>
    <w:rsid w:val="134C02FA"/>
    <w:rsid w:val="134E3A49"/>
    <w:rsid w:val="13531FC1"/>
    <w:rsid w:val="13536AFB"/>
    <w:rsid w:val="13576EAC"/>
    <w:rsid w:val="13591F01"/>
    <w:rsid w:val="1359297F"/>
    <w:rsid w:val="135B24CE"/>
    <w:rsid w:val="135D7844"/>
    <w:rsid w:val="135E5FB9"/>
    <w:rsid w:val="13625021"/>
    <w:rsid w:val="136256DC"/>
    <w:rsid w:val="1363535C"/>
    <w:rsid w:val="13644CD4"/>
    <w:rsid w:val="13664FBF"/>
    <w:rsid w:val="13670341"/>
    <w:rsid w:val="13682102"/>
    <w:rsid w:val="13693C21"/>
    <w:rsid w:val="136B71AF"/>
    <w:rsid w:val="136D2802"/>
    <w:rsid w:val="13706601"/>
    <w:rsid w:val="13714709"/>
    <w:rsid w:val="13725976"/>
    <w:rsid w:val="13725CB3"/>
    <w:rsid w:val="13764E34"/>
    <w:rsid w:val="137726EB"/>
    <w:rsid w:val="13776AB2"/>
    <w:rsid w:val="137911E7"/>
    <w:rsid w:val="13791AEC"/>
    <w:rsid w:val="137C0D4C"/>
    <w:rsid w:val="137C6286"/>
    <w:rsid w:val="137D4E72"/>
    <w:rsid w:val="137F1409"/>
    <w:rsid w:val="138558F0"/>
    <w:rsid w:val="13857937"/>
    <w:rsid w:val="138A0C9E"/>
    <w:rsid w:val="138A1F18"/>
    <w:rsid w:val="138E1A23"/>
    <w:rsid w:val="13940573"/>
    <w:rsid w:val="139618EC"/>
    <w:rsid w:val="13963B3A"/>
    <w:rsid w:val="139869B5"/>
    <w:rsid w:val="139A199E"/>
    <w:rsid w:val="139A748E"/>
    <w:rsid w:val="139B709E"/>
    <w:rsid w:val="139E5289"/>
    <w:rsid w:val="139F38F4"/>
    <w:rsid w:val="13A05FC7"/>
    <w:rsid w:val="13A0732A"/>
    <w:rsid w:val="13A825CD"/>
    <w:rsid w:val="13A9417D"/>
    <w:rsid w:val="13A94467"/>
    <w:rsid w:val="13A974CC"/>
    <w:rsid w:val="13AA00CC"/>
    <w:rsid w:val="13AD22B6"/>
    <w:rsid w:val="13B07AEE"/>
    <w:rsid w:val="13B31A04"/>
    <w:rsid w:val="13B509AC"/>
    <w:rsid w:val="13B53A17"/>
    <w:rsid w:val="13B557B1"/>
    <w:rsid w:val="13B67DBD"/>
    <w:rsid w:val="13B856A5"/>
    <w:rsid w:val="13B902E9"/>
    <w:rsid w:val="13BD2071"/>
    <w:rsid w:val="13BE311B"/>
    <w:rsid w:val="13BF0B2C"/>
    <w:rsid w:val="13BF4690"/>
    <w:rsid w:val="13C34273"/>
    <w:rsid w:val="13C442E0"/>
    <w:rsid w:val="13C92283"/>
    <w:rsid w:val="13CE1161"/>
    <w:rsid w:val="13CE280D"/>
    <w:rsid w:val="13D14416"/>
    <w:rsid w:val="13D25B0A"/>
    <w:rsid w:val="13D3641B"/>
    <w:rsid w:val="13D4410F"/>
    <w:rsid w:val="13D72EAC"/>
    <w:rsid w:val="13D81BC3"/>
    <w:rsid w:val="13DA29C2"/>
    <w:rsid w:val="13DB629F"/>
    <w:rsid w:val="13DD1E10"/>
    <w:rsid w:val="13DE1B4E"/>
    <w:rsid w:val="13DE608D"/>
    <w:rsid w:val="13E35ED7"/>
    <w:rsid w:val="13E40EDD"/>
    <w:rsid w:val="13E454B0"/>
    <w:rsid w:val="13E6772F"/>
    <w:rsid w:val="13E75245"/>
    <w:rsid w:val="13E769D2"/>
    <w:rsid w:val="13E81D0A"/>
    <w:rsid w:val="13E946D3"/>
    <w:rsid w:val="13EC276F"/>
    <w:rsid w:val="13ED6813"/>
    <w:rsid w:val="13F07646"/>
    <w:rsid w:val="13F262AF"/>
    <w:rsid w:val="13F61350"/>
    <w:rsid w:val="13F97D42"/>
    <w:rsid w:val="13FD15C6"/>
    <w:rsid w:val="13FD7B1E"/>
    <w:rsid w:val="13FE54BD"/>
    <w:rsid w:val="13FE555A"/>
    <w:rsid w:val="140213F7"/>
    <w:rsid w:val="14047154"/>
    <w:rsid w:val="14050F42"/>
    <w:rsid w:val="14054FC0"/>
    <w:rsid w:val="1409276E"/>
    <w:rsid w:val="14093715"/>
    <w:rsid w:val="140B42F8"/>
    <w:rsid w:val="140C53C2"/>
    <w:rsid w:val="140D7A2C"/>
    <w:rsid w:val="140E6AF8"/>
    <w:rsid w:val="141319BD"/>
    <w:rsid w:val="14155A1E"/>
    <w:rsid w:val="14166A1D"/>
    <w:rsid w:val="14166E1C"/>
    <w:rsid w:val="14171D9E"/>
    <w:rsid w:val="14187610"/>
    <w:rsid w:val="14195182"/>
    <w:rsid w:val="141C1100"/>
    <w:rsid w:val="141C5C0C"/>
    <w:rsid w:val="142230BC"/>
    <w:rsid w:val="14223144"/>
    <w:rsid w:val="14227521"/>
    <w:rsid w:val="1424395D"/>
    <w:rsid w:val="14263364"/>
    <w:rsid w:val="142C4FB3"/>
    <w:rsid w:val="142D3422"/>
    <w:rsid w:val="14312AA5"/>
    <w:rsid w:val="14360C51"/>
    <w:rsid w:val="143670F8"/>
    <w:rsid w:val="1437037B"/>
    <w:rsid w:val="14380A95"/>
    <w:rsid w:val="14386639"/>
    <w:rsid w:val="14401B30"/>
    <w:rsid w:val="1441502F"/>
    <w:rsid w:val="14430AE2"/>
    <w:rsid w:val="1444546B"/>
    <w:rsid w:val="14445CCF"/>
    <w:rsid w:val="144A0EEF"/>
    <w:rsid w:val="14552C68"/>
    <w:rsid w:val="145C3375"/>
    <w:rsid w:val="145C3A65"/>
    <w:rsid w:val="145E094F"/>
    <w:rsid w:val="145F0255"/>
    <w:rsid w:val="145F1007"/>
    <w:rsid w:val="14632971"/>
    <w:rsid w:val="14651F8E"/>
    <w:rsid w:val="1465709A"/>
    <w:rsid w:val="14666B36"/>
    <w:rsid w:val="14670B43"/>
    <w:rsid w:val="14695662"/>
    <w:rsid w:val="146A77EB"/>
    <w:rsid w:val="146B6894"/>
    <w:rsid w:val="146D54BE"/>
    <w:rsid w:val="146E5715"/>
    <w:rsid w:val="14732554"/>
    <w:rsid w:val="147527AC"/>
    <w:rsid w:val="147A2925"/>
    <w:rsid w:val="147C605C"/>
    <w:rsid w:val="147C6A93"/>
    <w:rsid w:val="14812B5E"/>
    <w:rsid w:val="1482230D"/>
    <w:rsid w:val="148256DA"/>
    <w:rsid w:val="14840A8C"/>
    <w:rsid w:val="148837AA"/>
    <w:rsid w:val="14885AF9"/>
    <w:rsid w:val="148A4E98"/>
    <w:rsid w:val="148A6447"/>
    <w:rsid w:val="148B3EC5"/>
    <w:rsid w:val="148E0AB6"/>
    <w:rsid w:val="148E4EEC"/>
    <w:rsid w:val="148F7029"/>
    <w:rsid w:val="149217D6"/>
    <w:rsid w:val="1492384F"/>
    <w:rsid w:val="14931159"/>
    <w:rsid w:val="14946C34"/>
    <w:rsid w:val="14952170"/>
    <w:rsid w:val="149535E6"/>
    <w:rsid w:val="1495379A"/>
    <w:rsid w:val="14962E35"/>
    <w:rsid w:val="149646DD"/>
    <w:rsid w:val="14973062"/>
    <w:rsid w:val="14974454"/>
    <w:rsid w:val="1497761F"/>
    <w:rsid w:val="149A2E11"/>
    <w:rsid w:val="149B1AB8"/>
    <w:rsid w:val="149B2969"/>
    <w:rsid w:val="149B36B5"/>
    <w:rsid w:val="149C34F4"/>
    <w:rsid w:val="149F0341"/>
    <w:rsid w:val="14A20043"/>
    <w:rsid w:val="14A3548D"/>
    <w:rsid w:val="14A40E69"/>
    <w:rsid w:val="14A60F94"/>
    <w:rsid w:val="14A61C8A"/>
    <w:rsid w:val="14A835DE"/>
    <w:rsid w:val="14AA5F78"/>
    <w:rsid w:val="14AC386C"/>
    <w:rsid w:val="14AC6318"/>
    <w:rsid w:val="14AD1EAB"/>
    <w:rsid w:val="14AF530F"/>
    <w:rsid w:val="14B10388"/>
    <w:rsid w:val="14B5495A"/>
    <w:rsid w:val="14C02036"/>
    <w:rsid w:val="14C32C02"/>
    <w:rsid w:val="14C54D1C"/>
    <w:rsid w:val="14C649C9"/>
    <w:rsid w:val="14C804A6"/>
    <w:rsid w:val="14C902D2"/>
    <w:rsid w:val="14CB776B"/>
    <w:rsid w:val="14CC3809"/>
    <w:rsid w:val="14CC75EE"/>
    <w:rsid w:val="14D50657"/>
    <w:rsid w:val="14DA30AD"/>
    <w:rsid w:val="14DC4FAA"/>
    <w:rsid w:val="14DC6AD9"/>
    <w:rsid w:val="14DD6852"/>
    <w:rsid w:val="14DE0B61"/>
    <w:rsid w:val="14DF7FE4"/>
    <w:rsid w:val="14E008CB"/>
    <w:rsid w:val="14E4004B"/>
    <w:rsid w:val="14E65355"/>
    <w:rsid w:val="14EF0D4D"/>
    <w:rsid w:val="14F83691"/>
    <w:rsid w:val="14FB2F80"/>
    <w:rsid w:val="14FB4921"/>
    <w:rsid w:val="14FD0290"/>
    <w:rsid w:val="15004D8F"/>
    <w:rsid w:val="15006DD1"/>
    <w:rsid w:val="15027E36"/>
    <w:rsid w:val="1504534D"/>
    <w:rsid w:val="150A4124"/>
    <w:rsid w:val="150A66AF"/>
    <w:rsid w:val="150E5397"/>
    <w:rsid w:val="150E5968"/>
    <w:rsid w:val="151021B5"/>
    <w:rsid w:val="15137188"/>
    <w:rsid w:val="1517780C"/>
    <w:rsid w:val="151872A2"/>
    <w:rsid w:val="151D2886"/>
    <w:rsid w:val="151F5567"/>
    <w:rsid w:val="15224F2C"/>
    <w:rsid w:val="15280D06"/>
    <w:rsid w:val="152B3FFA"/>
    <w:rsid w:val="152F7277"/>
    <w:rsid w:val="15302116"/>
    <w:rsid w:val="15307EDA"/>
    <w:rsid w:val="15317D7F"/>
    <w:rsid w:val="153206E0"/>
    <w:rsid w:val="15325B4E"/>
    <w:rsid w:val="153270E9"/>
    <w:rsid w:val="15331A4E"/>
    <w:rsid w:val="1534254A"/>
    <w:rsid w:val="15360ADA"/>
    <w:rsid w:val="153649E6"/>
    <w:rsid w:val="153C3BF3"/>
    <w:rsid w:val="153D2618"/>
    <w:rsid w:val="1542607B"/>
    <w:rsid w:val="154305D9"/>
    <w:rsid w:val="154319B0"/>
    <w:rsid w:val="15436E45"/>
    <w:rsid w:val="15473A22"/>
    <w:rsid w:val="154A4467"/>
    <w:rsid w:val="154B36C3"/>
    <w:rsid w:val="154C7B8F"/>
    <w:rsid w:val="154D7E9B"/>
    <w:rsid w:val="154F0393"/>
    <w:rsid w:val="154F5682"/>
    <w:rsid w:val="15523426"/>
    <w:rsid w:val="155622B4"/>
    <w:rsid w:val="15567B59"/>
    <w:rsid w:val="155907F4"/>
    <w:rsid w:val="155B282E"/>
    <w:rsid w:val="155B5497"/>
    <w:rsid w:val="155C41F8"/>
    <w:rsid w:val="155D7992"/>
    <w:rsid w:val="155F0EFC"/>
    <w:rsid w:val="155F2B3A"/>
    <w:rsid w:val="155F7870"/>
    <w:rsid w:val="15600FD9"/>
    <w:rsid w:val="15601CD7"/>
    <w:rsid w:val="15642457"/>
    <w:rsid w:val="156502F2"/>
    <w:rsid w:val="15675136"/>
    <w:rsid w:val="15686522"/>
    <w:rsid w:val="156923DA"/>
    <w:rsid w:val="156A21F1"/>
    <w:rsid w:val="156B648E"/>
    <w:rsid w:val="156D0F2C"/>
    <w:rsid w:val="156E6427"/>
    <w:rsid w:val="156F5ADB"/>
    <w:rsid w:val="157012FF"/>
    <w:rsid w:val="1572653C"/>
    <w:rsid w:val="15744470"/>
    <w:rsid w:val="157616C6"/>
    <w:rsid w:val="1577173B"/>
    <w:rsid w:val="15783309"/>
    <w:rsid w:val="15785BB6"/>
    <w:rsid w:val="15797B26"/>
    <w:rsid w:val="157A3961"/>
    <w:rsid w:val="157D55E9"/>
    <w:rsid w:val="15812F75"/>
    <w:rsid w:val="15816453"/>
    <w:rsid w:val="15854343"/>
    <w:rsid w:val="15854550"/>
    <w:rsid w:val="15855006"/>
    <w:rsid w:val="1589576E"/>
    <w:rsid w:val="158B1E73"/>
    <w:rsid w:val="158D6537"/>
    <w:rsid w:val="158F2A2C"/>
    <w:rsid w:val="1593676F"/>
    <w:rsid w:val="15957A20"/>
    <w:rsid w:val="15957D22"/>
    <w:rsid w:val="15980968"/>
    <w:rsid w:val="159A6F2F"/>
    <w:rsid w:val="159F4A4E"/>
    <w:rsid w:val="159F67E9"/>
    <w:rsid w:val="15A17DD6"/>
    <w:rsid w:val="15A5287C"/>
    <w:rsid w:val="15A80CF2"/>
    <w:rsid w:val="15A91AA9"/>
    <w:rsid w:val="15A9630F"/>
    <w:rsid w:val="15AA7307"/>
    <w:rsid w:val="15AE64F1"/>
    <w:rsid w:val="15B21535"/>
    <w:rsid w:val="15B2460A"/>
    <w:rsid w:val="15B37381"/>
    <w:rsid w:val="15B5014D"/>
    <w:rsid w:val="15B70138"/>
    <w:rsid w:val="15BA33AD"/>
    <w:rsid w:val="15BF7601"/>
    <w:rsid w:val="15C406C1"/>
    <w:rsid w:val="15C745A0"/>
    <w:rsid w:val="15C80A19"/>
    <w:rsid w:val="15C84837"/>
    <w:rsid w:val="15CB3F91"/>
    <w:rsid w:val="15CD1F52"/>
    <w:rsid w:val="15CD785F"/>
    <w:rsid w:val="15D102A0"/>
    <w:rsid w:val="15D12049"/>
    <w:rsid w:val="15D2595C"/>
    <w:rsid w:val="15D516BA"/>
    <w:rsid w:val="15D776D9"/>
    <w:rsid w:val="15D802E3"/>
    <w:rsid w:val="15D819CD"/>
    <w:rsid w:val="15DC5200"/>
    <w:rsid w:val="15E056F0"/>
    <w:rsid w:val="15E14F21"/>
    <w:rsid w:val="15E3203E"/>
    <w:rsid w:val="15E35CDB"/>
    <w:rsid w:val="15E84123"/>
    <w:rsid w:val="15E9265D"/>
    <w:rsid w:val="15ED11EE"/>
    <w:rsid w:val="15ED30C2"/>
    <w:rsid w:val="15F313DA"/>
    <w:rsid w:val="15F335E7"/>
    <w:rsid w:val="15F555B1"/>
    <w:rsid w:val="15F63117"/>
    <w:rsid w:val="15F655EF"/>
    <w:rsid w:val="15F66C34"/>
    <w:rsid w:val="15FA1B1D"/>
    <w:rsid w:val="15FA63A8"/>
    <w:rsid w:val="15FB1DD8"/>
    <w:rsid w:val="15FC5020"/>
    <w:rsid w:val="15FD7935"/>
    <w:rsid w:val="15FD7D52"/>
    <w:rsid w:val="16007E5D"/>
    <w:rsid w:val="16023758"/>
    <w:rsid w:val="16023A8A"/>
    <w:rsid w:val="160336FA"/>
    <w:rsid w:val="160577D5"/>
    <w:rsid w:val="16060CCF"/>
    <w:rsid w:val="16094502"/>
    <w:rsid w:val="160962AA"/>
    <w:rsid w:val="160A2C02"/>
    <w:rsid w:val="160A4F49"/>
    <w:rsid w:val="160A7FF2"/>
    <w:rsid w:val="1612206C"/>
    <w:rsid w:val="16133C89"/>
    <w:rsid w:val="161512A2"/>
    <w:rsid w:val="16160275"/>
    <w:rsid w:val="161A600B"/>
    <w:rsid w:val="161B682B"/>
    <w:rsid w:val="161F43DC"/>
    <w:rsid w:val="16230DCF"/>
    <w:rsid w:val="1624124E"/>
    <w:rsid w:val="16295D7A"/>
    <w:rsid w:val="162A3EC7"/>
    <w:rsid w:val="162A6D5B"/>
    <w:rsid w:val="162B4F07"/>
    <w:rsid w:val="162E6AC6"/>
    <w:rsid w:val="16306774"/>
    <w:rsid w:val="16311123"/>
    <w:rsid w:val="16312CDD"/>
    <w:rsid w:val="16322530"/>
    <w:rsid w:val="16331C36"/>
    <w:rsid w:val="1634517A"/>
    <w:rsid w:val="16372A09"/>
    <w:rsid w:val="163B589E"/>
    <w:rsid w:val="163C364A"/>
    <w:rsid w:val="163D039A"/>
    <w:rsid w:val="163D1ED6"/>
    <w:rsid w:val="163D41B0"/>
    <w:rsid w:val="163D4F1E"/>
    <w:rsid w:val="163E57AE"/>
    <w:rsid w:val="164154A9"/>
    <w:rsid w:val="1642352C"/>
    <w:rsid w:val="16480167"/>
    <w:rsid w:val="1649511F"/>
    <w:rsid w:val="164967C7"/>
    <w:rsid w:val="164A54F5"/>
    <w:rsid w:val="164C0089"/>
    <w:rsid w:val="164D0B91"/>
    <w:rsid w:val="1650655F"/>
    <w:rsid w:val="1650737F"/>
    <w:rsid w:val="16516B29"/>
    <w:rsid w:val="165178EA"/>
    <w:rsid w:val="1653605E"/>
    <w:rsid w:val="16560BB2"/>
    <w:rsid w:val="16562B5F"/>
    <w:rsid w:val="165A1D62"/>
    <w:rsid w:val="165A5414"/>
    <w:rsid w:val="165E513E"/>
    <w:rsid w:val="166102EF"/>
    <w:rsid w:val="1663076D"/>
    <w:rsid w:val="16660238"/>
    <w:rsid w:val="166735F1"/>
    <w:rsid w:val="1669520C"/>
    <w:rsid w:val="166B3BE6"/>
    <w:rsid w:val="166D559D"/>
    <w:rsid w:val="166D5A8D"/>
    <w:rsid w:val="166E34DD"/>
    <w:rsid w:val="16707835"/>
    <w:rsid w:val="16763383"/>
    <w:rsid w:val="1676482E"/>
    <w:rsid w:val="1677749D"/>
    <w:rsid w:val="16796979"/>
    <w:rsid w:val="167E1AE7"/>
    <w:rsid w:val="168036A3"/>
    <w:rsid w:val="168125DE"/>
    <w:rsid w:val="16824792"/>
    <w:rsid w:val="16832BBD"/>
    <w:rsid w:val="16841530"/>
    <w:rsid w:val="168801D3"/>
    <w:rsid w:val="168A0BBB"/>
    <w:rsid w:val="168A2450"/>
    <w:rsid w:val="168C78E3"/>
    <w:rsid w:val="168E2BD5"/>
    <w:rsid w:val="16903215"/>
    <w:rsid w:val="169C5BCE"/>
    <w:rsid w:val="169D1A40"/>
    <w:rsid w:val="169D5922"/>
    <w:rsid w:val="169F0D58"/>
    <w:rsid w:val="169F6823"/>
    <w:rsid w:val="16A001A4"/>
    <w:rsid w:val="16A0140A"/>
    <w:rsid w:val="16A06066"/>
    <w:rsid w:val="16A3322F"/>
    <w:rsid w:val="16A34C65"/>
    <w:rsid w:val="16A34E84"/>
    <w:rsid w:val="16A42C47"/>
    <w:rsid w:val="16A7201F"/>
    <w:rsid w:val="16A74F3F"/>
    <w:rsid w:val="16A852CD"/>
    <w:rsid w:val="16AD7C3A"/>
    <w:rsid w:val="16B236A7"/>
    <w:rsid w:val="16B40707"/>
    <w:rsid w:val="16B43C10"/>
    <w:rsid w:val="16B75B8F"/>
    <w:rsid w:val="16B80B3E"/>
    <w:rsid w:val="16BE7AA8"/>
    <w:rsid w:val="16C059C0"/>
    <w:rsid w:val="16C06D70"/>
    <w:rsid w:val="16C10DAA"/>
    <w:rsid w:val="16C3120C"/>
    <w:rsid w:val="16C44F84"/>
    <w:rsid w:val="16C805B5"/>
    <w:rsid w:val="16C9740F"/>
    <w:rsid w:val="16CA0933"/>
    <w:rsid w:val="16CA6F07"/>
    <w:rsid w:val="16CB5854"/>
    <w:rsid w:val="16CE3C7D"/>
    <w:rsid w:val="16D060D3"/>
    <w:rsid w:val="16D30781"/>
    <w:rsid w:val="16D47158"/>
    <w:rsid w:val="16D619CF"/>
    <w:rsid w:val="16D62D3E"/>
    <w:rsid w:val="16D77C3E"/>
    <w:rsid w:val="16D97C40"/>
    <w:rsid w:val="16DA203D"/>
    <w:rsid w:val="16DD4A18"/>
    <w:rsid w:val="16DE11C6"/>
    <w:rsid w:val="16DF505B"/>
    <w:rsid w:val="16E25556"/>
    <w:rsid w:val="16E610B2"/>
    <w:rsid w:val="16F26FFB"/>
    <w:rsid w:val="16F321A0"/>
    <w:rsid w:val="16F413C5"/>
    <w:rsid w:val="16F645B1"/>
    <w:rsid w:val="16F861BD"/>
    <w:rsid w:val="16FF0645"/>
    <w:rsid w:val="1701702A"/>
    <w:rsid w:val="170204ED"/>
    <w:rsid w:val="17026F51"/>
    <w:rsid w:val="17056246"/>
    <w:rsid w:val="17081F2F"/>
    <w:rsid w:val="17096457"/>
    <w:rsid w:val="170A733D"/>
    <w:rsid w:val="170B3110"/>
    <w:rsid w:val="170F7DFA"/>
    <w:rsid w:val="171279ED"/>
    <w:rsid w:val="17142FDE"/>
    <w:rsid w:val="17143725"/>
    <w:rsid w:val="17146D88"/>
    <w:rsid w:val="17150BE4"/>
    <w:rsid w:val="17156B1F"/>
    <w:rsid w:val="17176170"/>
    <w:rsid w:val="17184A35"/>
    <w:rsid w:val="171D0BE9"/>
    <w:rsid w:val="172339E6"/>
    <w:rsid w:val="172930A2"/>
    <w:rsid w:val="172977DF"/>
    <w:rsid w:val="172A2977"/>
    <w:rsid w:val="172B3C07"/>
    <w:rsid w:val="172B5F5C"/>
    <w:rsid w:val="172F45DE"/>
    <w:rsid w:val="173024B0"/>
    <w:rsid w:val="17313ED2"/>
    <w:rsid w:val="1734008B"/>
    <w:rsid w:val="173462E8"/>
    <w:rsid w:val="173C76FF"/>
    <w:rsid w:val="173E7512"/>
    <w:rsid w:val="17424855"/>
    <w:rsid w:val="1744248C"/>
    <w:rsid w:val="17471CC7"/>
    <w:rsid w:val="1748294B"/>
    <w:rsid w:val="174D4F79"/>
    <w:rsid w:val="174F015E"/>
    <w:rsid w:val="174F240F"/>
    <w:rsid w:val="17526963"/>
    <w:rsid w:val="17532D31"/>
    <w:rsid w:val="17560BFD"/>
    <w:rsid w:val="17572DCB"/>
    <w:rsid w:val="175748AC"/>
    <w:rsid w:val="1759391E"/>
    <w:rsid w:val="175A1119"/>
    <w:rsid w:val="175B7AE9"/>
    <w:rsid w:val="175C172B"/>
    <w:rsid w:val="175C1749"/>
    <w:rsid w:val="175C5E00"/>
    <w:rsid w:val="175C6453"/>
    <w:rsid w:val="175F18EE"/>
    <w:rsid w:val="17603A02"/>
    <w:rsid w:val="17686E70"/>
    <w:rsid w:val="176A0022"/>
    <w:rsid w:val="176B7490"/>
    <w:rsid w:val="176C23E2"/>
    <w:rsid w:val="176D1177"/>
    <w:rsid w:val="1771704B"/>
    <w:rsid w:val="177744DE"/>
    <w:rsid w:val="17784BBF"/>
    <w:rsid w:val="17792D5E"/>
    <w:rsid w:val="177D07F6"/>
    <w:rsid w:val="177D312D"/>
    <w:rsid w:val="178375FD"/>
    <w:rsid w:val="17854713"/>
    <w:rsid w:val="17874B79"/>
    <w:rsid w:val="17881E57"/>
    <w:rsid w:val="17897C7A"/>
    <w:rsid w:val="178A6DBB"/>
    <w:rsid w:val="1791130A"/>
    <w:rsid w:val="17913979"/>
    <w:rsid w:val="17914AB2"/>
    <w:rsid w:val="17964D34"/>
    <w:rsid w:val="17970611"/>
    <w:rsid w:val="17994C66"/>
    <w:rsid w:val="179A7FA6"/>
    <w:rsid w:val="179B7A92"/>
    <w:rsid w:val="179C5D18"/>
    <w:rsid w:val="179D481F"/>
    <w:rsid w:val="179E7583"/>
    <w:rsid w:val="17A061F2"/>
    <w:rsid w:val="17A10CEB"/>
    <w:rsid w:val="17A36B25"/>
    <w:rsid w:val="17A565F7"/>
    <w:rsid w:val="17A62E7E"/>
    <w:rsid w:val="17AE1EEB"/>
    <w:rsid w:val="17B1404C"/>
    <w:rsid w:val="17B2422A"/>
    <w:rsid w:val="17B50E08"/>
    <w:rsid w:val="17B96E3D"/>
    <w:rsid w:val="17BA0504"/>
    <w:rsid w:val="17BA399B"/>
    <w:rsid w:val="17BB6387"/>
    <w:rsid w:val="17BE72C0"/>
    <w:rsid w:val="17BF4E47"/>
    <w:rsid w:val="17C07E44"/>
    <w:rsid w:val="17C15A2E"/>
    <w:rsid w:val="17C41662"/>
    <w:rsid w:val="17C612F9"/>
    <w:rsid w:val="17C80F7C"/>
    <w:rsid w:val="17C85C4D"/>
    <w:rsid w:val="17C86802"/>
    <w:rsid w:val="17C971ED"/>
    <w:rsid w:val="17CA1AA7"/>
    <w:rsid w:val="17CA603B"/>
    <w:rsid w:val="17CC7FFB"/>
    <w:rsid w:val="17D24A5C"/>
    <w:rsid w:val="17D25283"/>
    <w:rsid w:val="17D3547E"/>
    <w:rsid w:val="17D63F93"/>
    <w:rsid w:val="17D70790"/>
    <w:rsid w:val="17DE3E23"/>
    <w:rsid w:val="17DF4478"/>
    <w:rsid w:val="17DF7291"/>
    <w:rsid w:val="17E01C95"/>
    <w:rsid w:val="17E05507"/>
    <w:rsid w:val="17E065DB"/>
    <w:rsid w:val="17E214A7"/>
    <w:rsid w:val="17E31C33"/>
    <w:rsid w:val="17E33D8B"/>
    <w:rsid w:val="17E45723"/>
    <w:rsid w:val="17E62C77"/>
    <w:rsid w:val="17E8051A"/>
    <w:rsid w:val="17E8148C"/>
    <w:rsid w:val="17EA26F7"/>
    <w:rsid w:val="17EB1100"/>
    <w:rsid w:val="17EB121A"/>
    <w:rsid w:val="17ED1F4D"/>
    <w:rsid w:val="17EE121C"/>
    <w:rsid w:val="17EE2419"/>
    <w:rsid w:val="17EF166E"/>
    <w:rsid w:val="17EF6030"/>
    <w:rsid w:val="17F1073E"/>
    <w:rsid w:val="17F64A6B"/>
    <w:rsid w:val="17F74D97"/>
    <w:rsid w:val="17F9124F"/>
    <w:rsid w:val="17FB1AC6"/>
    <w:rsid w:val="17FD54FE"/>
    <w:rsid w:val="17FD6298"/>
    <w:rsid w:val="18003681"/>
    <w:rsid w:val="18025BE4"/>
    <w:rsid w:val="180303DF"/>
    <w:rsid w:val="18031295"/>
    <w:rsid w:val="18047D2E"/>
    <w:rsid w:val="18057602"/>
    <w:rsid w:val="180737CD"/>
    <w:rsid w:val="180C2DD2"/>
    <w:rsid w:val="180D46EB"/>
    <w:rsid w:val="180D6852"/>
    <w:rsid w:val="180E37CB"/>
    <w:rsid w:val="18112748"/>
    <w:rsid w:val="18155A97"/>
    <w:rsid w:val="181610CE"/>
    <w:rsid w:val="1817429D"/>
    <w:rsid w:val="18176A80"/>
    <w:rsid w:val="18194E5B"/>
    <w:rsid w:val="181A19D5"/>
    <w:rsid w:val="182014A2"/>
    <w:rsid w:val="18214A42"/>
    <w:rsid w:val="182201B4"/>
    <w:rsid w:val="1825695B"/>
    <w:rsid w:val="18257501"/>
    <w:rsid w:val="1828335D"/>
    <w:rsid w:val="1829325F"/>
    <w:rsid w:val="182A57B4"/>
    <w:rsid w:val="182F2B33"/>
    <w:rsid w:val="183253AA"/>
    <w:rsid w:val="1836775E"/>
    <w:rsid w:val="183736E7"/>
    <w:rsid w:val="1838194C"/>
    <w:rsid w:val="183B3351"/>
    <w:rsid w:val="183D3240"/>
    <w:rsid w:val="18423C4B"/>
    <w:rsid w:val="184400AB"/>
    <w:rsid w:val="18450E6D"/>
    <w:rsid w:val="184522C8"/>
    <w:rsid w:val="18456BC2"/>
    <w:rsid w:val="18473FD9"/>
    <w:rsid w:val="18483748"/>
    <w:rsid w:val="18495725"/>
    <w:rsid w:val="184C093C"/>
    <w:rsid w:val="184C6878"/>
    <w:rsid w:val="18524B13"/>
    <w:rsid w:val="1854417B"/>
    <w:rsid w:val="18544816"/>
    <w:rsid w:val="185522D0"/>
    <w:rsid w:val="185902F3"/>
    <w:rsid w:val="185B0BFB"/>
    <w:rsid w:val="185B1A05"/>
    <w:rsid w:val="185B5474"/>
    <w:rsid w:val="185B66A7"/>
    <w:rsid w:val="185C30E9"/>
    <w:rsid w:val="185C3885"/>
    <w:rsid w:val="185D743E"/>
    <w:rsid w:val="18615D9C"/>
    <w:rsid w:val="18617D0D"/>
    <w:rsid w:val="18621E5B"/>
    <w:rsid w:val="18633696"/>
    <w:rsid w:val="18640C92"/>
    <w:rsid w:val="186513CE"/>
    <w:rsid w:val="1865456F"/>
    <w:rsid w:val="18665AC0"/>
    <w:rsid w:val="18687698"/>
    <w:rsid w:val="186902A5"/>
    <w:rsid w:val="186E6B25"/>
    <w:rsid w:val="186F3768"/>
    <w:rsid w:val="186F7A96"/>
    <w:rsid w:val="18723ACD"/>
    <w:rsid w:val="1875736E"/>
    <w:rsid w:val="18766DF5"/>
    <w:rsid w:val="187F1259"/>
    <w:rsid w:val="187F2042"/>
    <w:rsid w:val="1880756B"/>
    <w:rsid w:val="18812635"/>
    <w:rsid w:val="18822540"/>
    <w:rsid w:val="18867FDB"/>
    <w:rsid w:val="18873304"/>
    <w:rsid w:val="18874338"/>
    <w:rsid w:val="18877F4D"/>
    <w:rsid w:val="1888435D"/>
    <w:rsid w:val="188A0BCD"/>
    <w:rsid w:val="188B1795"/>
    <w:rsid w:val="188B4604"/>
    <w:rsid w:val="188C00C4"/>
    <w:rsid w:val="188C2CCD"/>
    <w:rsid w:val="188D12AF"/>
    <w:rsid w:val="1892346A"/>
    <w:rsid w:val="18932CFE"/>
    <w:rsid w:val="18963AA3"/>
    <w:rsid w:val="189936EA"/>
    <w:rsid w:val="18997410"/>
    <w:rsid w:val="189A0CE6"/>
    <w:rsid w:val="189A1B83"/>
    <w:rsid w:val="189A5BB3"/>
    <w:rsid w:val="18A03CC2"/>
    <w:rsid w:val="18A10AF7"/>
    <w:rsid w:val="18A24807"/>
    <w:rsid w:val="18A26578"/>
    <w:rsid w:val="18A95F8F"/>
    <w:rsid w:val="18AC6048"/>
    <w:rsid w:val="18AD2173"/>
    <w:rsid w:val="18AE2D36"/>
    <w:rsid w:val="18B05A5C"/>
    <w:rsid w:val="18B24085"/>
    <w:rsid w:val="18B45FD9"/>
    <w:rsid w:val="18B84FBA"/>
    <w:rsid w:val="18B90B18"/>
    <w:rsid w:val="18B93265"/>
    <w:rsid w:val="18BE1FF9"/>
    <w:rsid w:val="18BF4A1F"/>
    <w:rsid w:val="18C015CF"/>
    <w:rsid w:val="18C33641"/>
    <w:rsid w:val="18C33C23"/>
    <w:rsid w:val="18C64ED3"/>
    <w:rsid w:val="18CD0120"/>
    <w:rsid w:val="18CE1FEA"/>
    <w:rsid w:val="18CF6A16"/>
    <w:rsid w:val="18D31B18"/>
    <w:rsid w:val="18D42982"/>
    <w:rsid w:val="18D6650F"/>
    <w:rsid w:val="18DA51B0"/>
    <w:rsid w:val="18DC14FC"/>
    <w:rsid w:val="18DE5A14"/>
    <w:rsid w:val="18E134FB"/>
    <w:rsid w:val="18E74CD3"/>
    <w:rsid w:val="18EB517F"/>
    <w:rsid w:val="18EC0018"/>
    <w:rsid w:val="18EF0CF8"/>
    <w:rsid w:val="18EF6C6E"/>
    <w:rsid w:val="18F211A6"/>
    <w:rsid w:val="18F60201"/>
    <w:rsid w:val="18F72FDD"/>
    <w:rsid w:val="18F852DE"/>
    <w:rsid w:val="18F97167"/>
    <w:rsid w:val="18FC77C6"/>
    <w:rsid w:val="18FD4BFF"/>
    <w:rsid w:val="18FE1BE4"/>
    <w:rsid w:val="190048CC"/>
    <w:rsid w:val="19007F81"/>
    <w:rsid w:val="19046B90"/>
    <w:rsid w:val="190478B9"/>
    <w:rsid w:val="19083132"/>
    <w:rsid w:val="19090F58"/>
    <w:rsid w:val="19091420"/>
    <w:rsid w:val="19097221"/>
    <w:rsid w:val="190A0A42"/>
    <w:rsid w:val="19114F25"/>
    <w:rsid w:val="1918281D"/>
    <w:rsid w:val="19194536"/>
    <w:rsid w:val="191E2652"/>
    <w:rsid w:val="191F708A"/>
    <w:rsid w:val="191F787D"/>
    <w:rsid w:val="19206E47"/>
    <w:rsid w:val="192142A9"/>
    <w:rsid w:val="19231FC9"/>
    <w:rsid w:val="1924176C"/>
    <w:rsid w:val="1925697E"/>
    <w:rsid w:val="192605BB"/>
    <w:rsid w:val="192874A3"/>
    <w:rsid w:val="192D7737"/>
    <w:rsid w:val="192E20CD"/>
    <w:rsid w:val="192E30C3"/>
    <w:rsid w:val="19357E76"/>
    <w:rsid w:val="193744AC"/>
    <w:rsid w:val="19377ADE"/>
    <w:rsid w:val="193A3C4E"/>
    <w:rsid w:val="193C08D9"/>
    <w:rsid w:val="193C66E8"/>
    <w:rsid w:val="193E1291"/>
    <w:rsid w:val="193F340F"/>
    <w:rsid w:val="1941119B"/>
    <w:rsid w:val="194303E2"/>
    <w:rsid w:val="19467ED2"/>
    <w:rsid w:val="19484518"/>
    <w:rsid w:val="194C3B6E"/>
    <w:rsid w:val="194C5FCF"/>
    <w:rsid w:val="194F76BF"/>
    <w:rsid w:val="19502AFF"/>
    <w:rsid w:val="19512431"/>
    <w:rsid w:val="19523D52"/>
    <w:rsid w:val="195532B1"/>
    <w:rsid w:val="19562AAF"/>
    <w:rsid w:val="195A0DAD"/>
    <w:rsid w:val="195A4655"/>
    <w:rsid w:val="195F663E"/>
    <w:rsid w:val="196103FE"/>
    <w:rsid w:val="196562B6"/>
    <w:rsid w:val="19665BBB"/>
    <w:rsid w:val="19667FA8"/>
    <w:rsid w:val="196717B9"/>
    <w:rsid w:val="196B5FB3"/>
    <w:rsid w:val="196D15B2"/>
    <w:rsid w:val="19710A6E"/>
    <w:rsid w:val="197140F0"/>
    <w:rsid w:val="197C1B46"/>
    <w:rsid w:val="197E5E82"/>
    <w:rsid w:val="19814ECD"/>
    <w:rsid w:val="1983089E"/>
    <w:rsid w:val="19831126"/>
    <w:rsid w:val="19843CE2"/>
    <w:rsid w:val="19867849"/>
    <w:rsid w:val="19870698"/>
    <w:rsid w:val="198744EF"/>
    <w:rsid w:val="19884B8F"/>
    <w:rsid w:val="198862F9"/>
    <w:rsid w:val="1988776F"/>
    <w:rsid w:val="198A0A74"/>
    <w:rsid w:val="198C01F2"/>
    <w:rsid w:val="198E32DE"/>
    <w:rsid w:val="199277E9"/>
    <w:rsid w:val="19952834"/>
    <w:rsid w:val="199804CB"/>
    <w:rsid w:val="199944DE"/>
    <w:rsid w:val="199944FF"/>
    <w:rsid w:val="199A5ABC"/>
    <w:rsid w:val="199B7F85"/>
    <w:rsid w:val="199C4094"/>
    <w:rsid w:val="199C7AF2"/>
    <w:rsid w:val="199E09FA"/>
    <w:rsid w:val="199E7715"/>
    <w:rsid w:val="199F5196"/>
    <w:rsid w:val="19A15454"/>
    <w:rsid w:val="19A277FE"/>
    <w:rsid w:val="19A70F20"/>
    <w:rsid w:val="19A95E44"/>
    <w:rsid w:val="19AB17A2"/>
    <w:rsid w:val="19AB4C48"/>
    <w:rsid w:val="19AB7E11"/>
    <w:rsid w:val="19AC2782"/>
    <w:rsid w:val="19AD02E0"/>
    <w:rsid w:val="19AE0964"/>
    <w:rsid w:val="19B12170"/>
    <w:rsid w:val="19B1467A"/>
    <w:rsid w:val="19B442C4"/>
    <w:rsid w:val="19B95D40"/>
    <w:rsid w:val="19BE3BDA"/>
    <w:rsid w:val="19C00F4E"/>
    <w:rsid w:val="19C10BCE"/>
    <w:rsid w:val="19C20C0E"/>
    <w:rsid w:val="19C72A7F"/>
    <w:rsid w:val="19C74A31"/>
    <w:rsid w:val="19C80559"/>
    <w:rsid w:val="19C905A7"/>
    <w:rsid w:val="19CA5CED"/>
    <w:rsid w:val="19CB0FE9"/>
    <w:rsid w:val="19CC5B08"/>
    <w:rsid w:val="19CF0D09"/>
    <w:rsid w:val="19D01899"/>
    <w:rsid w:val="19D3216D"/>
    <w:rsid w:val="19D91C69"/>
    <w:rsid w:val="19D9472B"/>
    <w:rsid w:val="19DA1AF8"/>
    <w:rsid w:val="19DB6F7F"/>
    <w:rsid w:val="19DC1D48"/>
    <w:rsid w:val="19DD2B44"/>
    <w:rsid w:val="19E07D6E"/>
    <w:rsid w:val="19E419CE"/>
    <w:rsid w:val="19E51BCA"/>
    <w:rsid w:val="19E600C2"/>
    <w:rsid w:val="19E8456B"/>
    <w:rsid w:val="19E94309"/>
    <w:rsid w:val="19EA4D01"/>
    <w:rsid w:val="19EA71F3"/>
    <w:rsid w:val="19EC2F73"/>
    <w:rsid w:val="19EE7D58"/>
    <w:rsid w:val="19EF621A"/>
    <w:rsid w:val="19EF700B"/>
    <w:rsid w:val="19F22844"/>
    <w:rsid w:val="19F23075"/>
    <w:rsid w:val="19F74EF4"/>
    <w:rsid w:val="19F84205"/>
    <w:rsid w:val="19FD0E9D"/>
    <w:rsid w:val="19FF4BF3"/>
    <w:rsid w:val="19FF4F20"/>
    <w:rsid w:val="1A023DF9"/>
    <w:rsid w:val="1A052F3D"/>
    <w:rsid w:val="1A060606"/>
    <w:rsid w:val="1A067856"/>
    <w:rsid w:val="1A0828CB"/>
    <w:rsid w:val="1A092647"/>
    <w:rsid w:val="1A110FE0"/>
    <w:rsid w:val="1A180D7C"/>
    <w:rsid w:val="1A195D52"/>
    <w:rsid w:val="1A201904"/>
    <w:rsid w:val="1A2111BD"/>
    <w:rsid w:val="1A2331F1"/>
    <w:rsid w:val="1A252036"/>
    <w:rsid w:val="1A252CA8"/>
    <w:rsid w:val="1A2573A4"/>
    <w:rsid w:val="1A257447"/>
    <w:rsid w:val="1A26685C"/>
    <w:rsid w:val="1A275E1A"/>
    <w:rsid w:val="1A290D97"/>
    <w:rsid w:val="1A2C1345"/>
    <w:rsid w:val="1A2C6135"/>
    <w:rsid w:val="1A2E050E"/>
    <w:rsid w:val="1A2F59E4"/>
    <w:rsid w:val="1A332364"/>
    <w:rsid w:val="1A3466E0"/>
    <w:rsid w:val="1A363A1F"/>
    <w:rsid w:val="1A372CFF"/>
    <w:rsid w:val="1A375F25"/>
    <w:rsid w:val="1A392783"/>
    <w:rsid w:val="1A3B1995"/>
    <w:rsid w:val="1A3C2ADC"/>
    <w:rsid w:val="1A414EBF"/>
    <w:rsid w:val="1A4454FD"/>
    <w:rsid w:val="1A45015B"/>
    <w:rsid w:val="1A4A40AC"/>
    <w:rsid w:val="1A4A5C7F"/>
    <w:rsid w:val="1A4C3055"/>
    <w:rsid w:val="1A4D0E3C"/>
    <w:rsid w:val="1A4D5B2F"/>
    <w:rsid w:val="1A4E5BE8"/>
    <w:rsid w:val="1A4F2116"/>
    <w:rsid w:val="1A512FAA"/>
    <w:rsid w:val="1A534939"/>
    <w:rsid w:val="1A545DFF"/>
    <w:rsid w:val="1A545E96"/>
    <w:rsid w:val="1A557C13"/>
    <w:rsid w:val="1A575184"/>
    <w:rsid w:val="1A584A72"/>
    <w:rsid w:val="1A59631C"/>
    <w:rsid w:val="1A597024"/>
    <w:rsid w:val="1A5F088C"/>
    <w:rsid w:val="1A5F355F"/>
    <w:rsid w:val="1A604019"/>
    <w:rsid w:val="1A611090"/>
    <w:rsid w:val="1A6369EA"/>
    <w:rsid w:val="1A636A80"/>
    <w:rsid w:val="1A644AB4"/>
    <w:rsid w:val="1A64704C"/>
    <w:rsid w:val="1A650F8D"/>
    <w:rsid w:val="1A653395"/>
    <w:rsid w:val="1A68229C"/>
    <w:rsid w:val="1A6C2474"/>
    <w:rsid w:val="1A6E24A9"/>
    <w:rsid w:val="1A721304"/>
    <w:rsid w:val="1A723A94"/>
    <w:rsid w:val="1A7724C3"/>
    <w:rsid w:val="1A79090E"/>
    <w:rsid w:val="1A7911A9"/>
    <w:rsid w:val="1A7D3BC5"/>
    <w:rsid w:val="1A800543"/>
    <w:rsid w:val="1A815A7A"/>
    <w:rsid w:val="1A8213DE"/>
    <w:rsid w:val="1A846D3C"/>
    <w:rsid w:val="1A857E7C"/>
    <w:rsid w:val="1A8738E3"/>
    <w:rsid w:val="1A8872A3"/>
    <w:rsid w:val="1A890B0B"/>
    <w:rsid w:val="1A89451A"/>
    <w:rsid w:val="1A8C7B5C"/>
    <w:rsid w:val="1A8C7B66"/>
    <w:rsid w:val="1A8E428B"/>
    <w:rsid w:val="1A8E6B6E"/>
    <w:rsid w:val="1A912DA4"/>
    <w:rsid w:val="1A9301E8"/>
    <w:rsid w:val="1A935C6D"/>
    <w:rsid w:val="1A936952"/>
    <w:rsid w:val="1A992168"/>
    <w:rsid w:val="1A9A14F1"/>
    <w:rsid w:val="1A9B01A9"/>
    <w:rsid w:val="1A9C1E3E"/>
    <w:rsid w:val="1A9D5276"/>
    <w:rsid w:val="1A9E3B16"/>
    <w:rsid w:val="1A9E4AB1"/>
    <w:rsid w:val="1AA07801"/>
    <w:rsid w:val="1AA34A1B"/>
    <w:rsid w:val="1AA4013D"/>
    <w:rsid w:val="1AA70EB7"/>
    <w:rsid w:val="1AA8200C"/>
    <w:rsid w:val="1AA8738D"/>
    <w:rsid w:val="1AA90718"/>
    <w:rsid w:val="1AAB4DE9"/>
    <w:rsid w:val="1AAC1E50"/>
    <w:rsid w:val="1AAD1340"/>
    <w:rsid w:val="1AAD78D2"/>
    <w:rsid w:val="1AB00DCB"/>
    <w:rsid w:val="1AB23614"/>
    <w:rsid w:val="1AB64AFC"/>
    <w:rsid w:val="1AB67571"/>
    <w:rsid w:val="1ABE1935"/>
    <w:rsid w:val="1ABE7796"/>
    <w:rsid w:val="1AC673CF"/>
    <w:rsid w:val="1AC7224E"/>
    <w:rsid w:val="1AC75EFD"/>
    <w:rsid w:val="1ACD08AB"/>
    <w:rsid w:val="1ACF0305"/>
    <w:rsid w:val="1AD6069A"/>
    <w:rsid w:val="1AD73553"/>
    <w:rsid w:val="1ADE1860"/>
    <w:rsid w:val="1ADE3924"/>
    <w:rsid w:val="1ADF2B0B"/>
    <w:rsid w:val="1ADF696E"/>
    <w:rsid w:val="1AE13DB1"/>
    <w:rsid w:val="1AE76D60"/>
    <w:rsid w:val="1AEC278D"/>
    <w:rsid w:val="1AF04BFB"/>
    <w:rsid w:val="1AF52F32"/>
    <w:rsid w:val="1AF71484"/>
    <w:rsid w:val="1AF73217"/>
    <w:rsid w:val="1AF90AA1"/>
    <w:rsid w:val="1AFE30C2"/>
    <w:rsid w:val="1B010737"/>
    <w:rsid w:val="1B020EE3"/>
    <w:rsid w:val="1B0424DF"/>
    <w:rsid w:val="1B047F2E"/>
    <w:rsid w:val="1B060C73"/>
    <w:rsid w:val="1B076CE7"/>
    <w:rsid w:val="1B0C34DB"/>
    <w:rsid w:val="1B0C7A22"/>
    <w:rsid w:val="1B0D524D"/>
    <w:rsid w:val="1B0F187B"/>
    <w:rsid w:val="1B121895"/>
    <w:rsid w:val="1B126734"/>
    <w:rsid w:val="1B127DDE"/>
    <w:rsid w:val="1B1314F3"/>
    <w:rsid w:val="1B1C0701"/>
    <w:rsid w:val="1B1C64DA"/>
    <w:rsid w:val="1B1C713C"/>
    <w:rsid w:val="1B1E42CC"/>
    <w:rsid w:val="1B1F2860"/>
    <w:rsid w:val="1B1F3543"/>
    <w:rsid w:val="1B212169"/>
    <w:rsid w:val="1B225ADE"/>
    <w:rsid w:val="1B237E71"/>
    <w:rsid w:val="1B240DFF"/>
    <w:rsid w:val="1B262BAF"/>
    <w:rsid w:val="1B2815E9"/>
    <w:rsid w:val="1B2B21A0"/>
    <w:rsid w:val="1B2D1C79"/>
    <w:rsid w:val="1B2E79EE"/>
    <w:rsid w:val="1B2F580A"/>
    <w:rsid w:val="1B30100A"/>
    <w:rsid w:val="1B32070E"/>
    <w:rsid w:val="1B337DD0"/>
    <w:rsid w:val="1B362ED3"/>
    <w:rsid w:val="1B36391D"/>
    <w:rsid w:val="1B3733E4"/>
    <w:rsid w:val="1B373485"/>
    <w:rsid w:val="1B3A7422"/>
    <w:rsid w:val="1B3C124C"/>
    <w:rsid w:val="1B42482C"/>
    <w:rsid w:val="1B491B24"/>
    <w:rsid w:val="1B4928F3"/>
    <w:rsid w:val="1B4B7A22"/>
    <w:rsid w:val="1B4E7CCA"/>
    <w:rsid w:val="1B502B68"/>
    <w:rsid w:val="1B516D3B"/>
    <w:rsid w:val="1B566C84"/>
    <w:rsid w:val="1B5676B2"/>
    <w:rsid w:val="1B5B7B12"/>
    <w:rsid w:val="1B5D5591"/>
    <w:rsid w:val="1B5F12B0"/>
    <w:rsid w:val="1B60171F"/>
    <w:rsid w:val="1B60296C"/>
    <w:rsid w:val="1B606B12"/>
    <w:rsid w:val="1B627A11"/>
    <w:rsid w:val="1B664B02"/>
    <w:rsid w:val="1B6805D3"/>
    <w:rsid w:val="1B6A5707"/>
    <w:rsid w:val="1B6C0C0A"/>
    <w:rsid w:val="1B6C3E77"/>
    <w:rsid w:val="1B6D488E"/>
    <w:rsid w:val="1B702E4E"/>
    <w:rsid w:val="1B71019B"/>
    <w:rsid w:val="1B734B38"/>
    <w:rsid w:val="1B7963A0"/>
    <w:rsid w:val="1B7D2E3A"/>
    <w:rsid w:val="1B7D4C1F"/>
    <w:rsid w:val="1B7F48C3"/>
    <w:rsid w:val="1B80454E"/>
    <w:rsid w:val="1B845674"/>
    <w:rsid w:val="1B8462B0"/>
    <w:rsid w:val="1B8A7F1F"/>
    <w:rsid w:val="1B8C5A48"/>
    <w:rsid w:val="1B8F2371"/>
    <w:rsid w:val="1B905DDB"/>
    <w:rsid w:val="1B920E49"/>
    <w:rsid w:val="1B95151E"/>
    <w:rsid w:val="1B981220"/>
    <w:rsid w:val="1B9B29C9"/>
    <w:rsid w:val="1B9C5660"/>
    <w:rsid w:val="1B9D4C5C"/>
    <w:rsid w:val="1BA16EE5"/>
    <w:rsid w:val="1BA31D14"/>
    <w:rsid w:val="1BA353E9"/>
    <w:rsid w:val="1BA54E89"/>
    <w:rsid w:val="1BA64C58"/>
    <w:rsid w:val="1BA841C0"/>
    <w:rsid w:val="1BAA64F0"/>
    <w:rsid w:val="1BAD3044"/>
    <w:rsid w:val="1BB11F7A"/>
    <w:rsid w:val="1BB12FEE"/>
    <w:rsid w:val="1BB42A80"/>
    <w:rsid w:val="1BB51DC6"/>
    <w:rsid w:val="1BB73475"/>
    <w:rsid w:val="1BB825B8"/>
    <w:rsid w:val="1BB91FED"/>
    <w:rsid w:val="1BBA015C"/>
    <w:rsid w:val="1BBB1162"/>
    <w:rsid w:val="1BBB545A"/>
    <w:rsid w:val="1BBE4529"/>
    <w:rsid w:val="1BBE6D7C"/>
    <w:rsid w:val="1BBF058C"/>
    <w:rsid w:val="1BBF0D4A"/>
    <w:rsid w:val="1BC16115"/>
    <w:rsid w:val="1BC1743C"/>
    <w:rsid w:val="1BC23B97"/>
    <w:rsid w:val="1BC24642"/>
    <w:rsid w:val="1BC4709A"/>
    <w:rsid w:val="1BC91750"/>
    <w:rsid w:val="1BC9751D"/>
    <w:rsid w:val="1BCA6E1D"/>
    <w:rsid w:val="1BCC636F"/>
    <w:rsid w:val="1BCD447D"/>
    <w:rsid w:val="1BCE3C6A"/>
    <w:rsid w:val="1BCE63D0"/>
    <w:rsid w:val="1BCF2B51"/>
    <w:rsid w:val="1BD11C33"/>
    <w:rsid w:val="1BD60CAB"/>
    <w:rsid w:val="1BDA1FE9"/>
    <w:rsid w:val="1BDA7A7A"/>
    <w:rsid w:val="1BDC6321"/>
    <w:rsid w:val="1BDE0AE0"/>
    <w:rsid w:val="1BDF7652"/>
    <w:rsid w:val="1BE004B1"/>
    <w:rsid w:val="1BE333CE"/>
    <w:rsid w:val="1BE84CCB"/>
    <w:rsid w:val="1BE94E9D"/>
    <w:rsid w:val="1BE95340"/>
    <w:rsid w:val="1BEA21C4"/>
    <w:rsid w:val="1BEA2F91"/>
    <w:rsid w:val="1BEB5DE3"/>
    <w:rsid w:val="1BEC1E96"/>
    <w:rsid w:val="1BEC7620"/>
    <w:rsid w:val="1BED45F0"/>
    <w:rsid w:val="1BEE1223"/>
    <w:rsid w:val="1BEE5B8A"/>
    <w:rsid w:val="1BF41A4A"/>
    <w:rsid w:val="1BF4474B"/>
    <w:rsid w:val="1BF5244B"/>
    <w:rsid w:val="1BF633FF"/>
    <w:rsid w:val="1BFB0A23"/>
    <w:rsid w:val="1BFB7F07"/>
    <w:rsid w:val="1BFC0044"/>
    <w:rsid w:val="1BFE6563"/>
    <w:rsid w:val="1C036F0C"/>
    <w:rsid w:val="1C053422"/>
    <w:rsid w:val="1C075FE4"/>
    <w:rsid w:val="1C084938"/>
    <w:rsid w:val="1C0971A1"/>
    <w:rsid w:val="1C0B603D"/>
    <w:rsid w:val="1C0E6A13"/>
    <w:rsid w:val="1C100CD8"/>
    <w:rsid w:val="1C134E63"/>
    <w:rsid w:val="1C14464E"/>
    <w:rsid w:val="1C1531B6"/>
    <w:rsid w:val="1C153A84"/>
    <w:rsid w:val="1C1C7BCD"/>
    <w:rsid w:val="1C1D5511"/>
    <w:rsid w:val="1C204A0A"/>
    <w:rsid w:val="1C217434"/>
    <w:rsid w:val="1C2327F3"/>
    <w:rsid w:val="1C2669FE"/>
    <w:rsid w:val="1C2859E3"/>
    <w:rsid w:val="1C296E45"/>
    <w:rsid w:val="1C2B115B"/>
    <w:rsid w:val="1C2D3135"/>
    <w:rsid w:val="1C2E68C6"/>
    <w:rsid w:val="1C2F6749"/>
    <w:rsid w:val="1C300FF2"/>
    <w:rsid w:val="1C31601C"/>
    <w:rsid w:val="1C3928DC"/>
    <w:rsid w:val="1C412C09"/>
    <w:rsid w:val="1C417BC3"/>
    <w:rsid w:val="1C4446E9"/>
    <w:rsid w:val="1C4732AB"/>
    <w:rsid w:val="1C48612F"/>
    <w:rsid w:val="1C4A110E"/>
    <w:rsid w:val="1C4C2DD0"/>
    <w:rsid w:val="1C4E3003"/>
    <w:rsid w:val="1C4E6B32"/>
    <w:rsid w:val="1C4E77C9"/>
    <w:rsid w:val="1C4F57A1"/>
    <w:rsid w:val="1C504E87"/>
    <w:rsid w:val="1C5118BF"/>
    <w:rsid w:val="1C5365F7"/>
    <w:rsid w:val="1C597754"/>
    <w:rsid w:val="1C5D4CF6"/>
    <w:rsid w:val="1C5F4D1A"/>
    <w:rsid w:val="1C657650"/>
    <w:rsid w:val="1C664A69"/>
    <w:rsid w:val="1C695EAC"/>
    <w:rsid w:val="1C6A63E3"/>
    <w:rsid w:val="1C6C6A6B"/>
    <w:rsid w:val="1C6D03F3"/>
    <w:rsid w:val="1C6D7EEF"/>
    <w:rsid w:val="1C7306B5"/>
    <w:rsid w:val="1C750253"/>
    <w:rsid w:val="1C764E10"/>
    <w:rsid w:val="1C766031"/>
    <w:rsid w:val="1C777ED2"/>
    <w:rsid w:val="1C7B15EE"/>
    <w:rsid w:val="1C7C7FFD"/>
    <w:rsid w:val="1C7E673E"/>
    <w:rsid w:val="1C7F77F0"/>
    <w:rsid w:val="1C8004E6"/>
    <w:rsid w:val="1C80742E"/>
    <w:rsid w:val="1C813E01"/>
    <w:rsid w:val="1C8162FE"/>
    <w:rsid w:val="1C843245"/>
    <w:rsid w:val="1C843882"/>
    <w:rsid w:val="1C8441E7"/>
    <w:rsid w:val="1C846214"/>
    <w:rsid w:val="1C852549"/>
    <w:rsid w:val="1C862651"/>
    <w:rsid w:val="1C8648E4"/>
    <w:rsid w:val="1C8962C1"/>
    <w:rsid w:val="1C8A29BA"/>
    <w:rsid w:val="1C8B58BB"/>
    <w:rsid w:val="1C8F4DFF"/>
    <w:rsid w:val="1C920605"/>
    <w:rsid w:val="1C920903"/>
    <w:rsid w:val="1C923292"/>
    <w:rsid w:val="1C925964"/>
    <w:rsid w:val="1C9318BC"/>
    <w:rsid w:val="1C93277E"/>
    <w:rsid w:val="1C981B5B"/>
    <w:rsid w:val="1C9A2A0F"/>
    <w:rsid w:val="1C9A795B"/>
    <w:rsid w:val="1C9D7218"/>
    <w:rsid w:val="1C9E6A17"/>
    <w:rsid w:val="1C9F44D7"/>
    <w:rsid w:val="1CA45322"/>
    <w:rsid w:val="1CA92834"/>
    <w:rsid w:val="1CAA1BA9"/>
    <w:rsid w:val="1CAA36D9"/>
    <w:rsid w:val="1CAF4D52"/>
    <w:rsid w:val="1CB0415F"/>
    <w:rsid w:val="1CB5104B"/>
    <w:rsid w:val="1CB93A94"/>
    <w:rsid w:val="1CBB335E"/>
    <w:rsid w:val="1CBB4F41"/>
    <w:rsid w:val="1CBC2795"/>
    <w:rsid w:val="1CC34A3E"/>
    <w:rsid w:val="1CC6166E"/>
    <w:rsid w:val="1CC664EE"/>
    <w:rsid w:val="1CC924DE"/>
    <w:rsid w:val="1CCA3E3D"/>
    <w:rsid w:val="1CCC03E8"/>
    <w:rsid w:val="1CCD693B"/>
    <w:rsid w:val="1CCE5D95"/>
    <w:rsid w:val="1CCF32BC"/>
    <w:rsid w:val="1CD0578D"/>
    <w:rsid w:val="1CD06EB3"/>
    <w:rsid w:val="1CD21BCF"/>
    <w:rsid w:val="1CD23694"/>
    <w:rsid w:val="1CD2660E"/>
    <w:rsid w:val="1CD35E63"/>
    <w:rsid w:val="1CD61E9D"/>
    <w:rsid w:val="1CD63976"/>
    <w:rsid w:val="1CD72746"/>
    <w:rsid w:val="1CD749F8"/>
    <w:rsid w:val="1CD85A57"/>
    <w:rsid w:val="1CDC7B67"/>
    <w:rsid w:val="1CDD4B34"/>
    <w:rsid w:val="1CDE250C"/>
    <w:rsid w:val="1CE07097"/>
    <w:rsid w:val="1CE26D22"/>
    <w:rsid w:val="1CE26FA4"/>
    <w:rsid w:val="1CE36A88"/>
    <w:rsid w:val="1CE44E91"/>
    <w:rsid w:val="1CE47E64"/>
    <w:rsid w:val="1CE5267E"/>
    <w:rsid w:val="1CE725D4"/>
    <w:rsid w:val="1CE84555"/>
    <w:rsid w:val="1CEA2B4E"/>
    <w:rsid w:val="1CEC5502"/>
    <w:rsid w:val="1CED2E99"/>
    <w:rsid w:val="1CEF44E6"/>
    <w:rsid w:val="1CF12BAC"/>
    <w:rsid w:val="1CF57507"/>
    <w:rsid w:val="1CFB0386"/>
    <w:rsid w:val="1CFD2F9D"/>
    <w:rsid w:val="1CFF7B10"/>
    <w:rsid w:val="1D004670"/>
    <w:rsid w:val="1D0113C9"/>
    <w:rsid w:val="1D0175DE"/>
    <w:rsid w:val="1D022728"/>
    <w:rsid w:val="1D064064"/>
    <w:rsid w:val="1D07314F"/>
    <w:rsid w:val="1D092151"/>
    <w:rsid w:val="1D0A1C2C"/>
    <w:rsid w:val="1D0A45E4"/>
    <w:rsid w:val="1D0D0379"/>
    <w:rsid w:val="1D0D2EA7"/>
    <w:rsid w:val="1D0D56F0"/>
    <w:rsid w:val="1D0E34B1"/>
    <w:rsid w:val="1D0F18FC"/>
    <w:rsid w:val="1D103A88"/>
    <w:rsid w:val="1D10782C"/>
    <w:rsid w:val="1D147534"/>
    <w:rsid w:val="1D1507FC"/>
    <w:rsid w:val="1D174D30"/>
    <w:rsid w:val="1D187DD7"/>
    <w:rsid w:val="1D1979CC"/>
    <w:rsid w:val="1D1A2B10"/>
    <w:rsid w:val="1D1E2334"/>
    <w:rsid w:val="1D1E5C4F"/>
    <w:rsid w:val="1D200075"/>
    <w:rsid w:val="1D2040CB"/>
    <w:rsid w:val="1D220218"/>
    <w:rsid w:val="1D23753A"/>
    <w:rsid w:val="1D245020"/>
    <w:rsid w:val="1D250A87"/>
    <w:rsid w:val="1D261796"/>
    <w:rsid w:val="1D2944B0"/>
    <w:rsid w:val="1D295AB1"/>
    <w:rsid w:val="1D2A67CC"/>
    <w:rsid w:val="1D2D3C6D"/>
    <w:rsid w:val="1D2F590D"/>
    <w:rsid w:val="1D324B95"/>
    <w:rsid w:val="1D3433D4"/>
    <w:rsid w:val="1D361EDC"/>
    <w:rsid w:val="1D364425"/>
    <w:rsid w:val="1D3665C8"/>
    <w:rsid w:val="1D3764AF"/>
    <w:rsid w:val="1D425652"/>
    <w:rsid w:val="1D446EB9"/>
    <w:rsid w:val="1D45013A"/>
    <w:rsid w:val="1D46626F"/>
    <w:rsid w:val="1D493B2D"/>
    <w:rsid w:val="1D49425E"/>
    <w:rsid w:val="1D4A18C8"/>
    <w:rsid w:val="1D4B53E2"/>
    <w:rsid w:val="1D5111FE"/>
    <w:rsid w:val="1D531A9B"/>
    <w:rsid w:val="1D562CC8"/>
    <w:rsid w:val="1D5C20E8"/>
    <w:rsid w:val="1D5C3DCD"/>
    <w:rsid w:val="1D602D4C"/>
    <w:rsid w:val="1D620261"/>
    <w:rsid w:val="1D621F0C"/>
    <w:rsid w:val="1D626C4E"/>
    <w:rsid w:val="1D64746C"/>
    <w:rsid w:val="1D66354B"/>
    <w:rsid w:val="1D66457D"/>
    <w:rsid w:val="1D693E3D"/>
    <w:rsid w:val="1D731FDD"/>
    <w:rsid w:val="1D7913EB"/>
    <w:rsid w:val="1D7926C0"/>
    <w:rsid w:val="1D7A4B9E"/>
    <w:rsid w:val="1D7B41ED"/>
    <w:rsid w:val="1D7B54D0"/>
    <w:rsid w:val="1D7E40BC"/>
    <w:rsid w:val="1D7E6886"/>
    <w:rsid w:val="1D80118C"/>
    <w:rsid w:val="1D824BE0"/>
    <w:rsid w:val="1D841E5A"/>
    <w:rsid w:val="1D85269A"/>
    <w:rsid w:val="1D877033"/>
    <w:rsid w:val="1D882587"/>
    <w:rsid w:val="1D8B2357"/>
    <w:rsid w:val="1D8D3454"/>
    <w:rsid w:val="1D8D4AD3"/>
    <w:rsid w:val="1D8E71E7"/>
    <w:rsid w:val="1D8F101C"/>
    <w:rsid w:val="1D9004CD"/>
    <w:rsid w:val="1D9075F7"/>
    <w:rsid w:val="1D927985"/>
    <w:rsid w:val="1D931F91"/>
    <w:rsid w:val="1D935547"/>
    <w:rsid w:val="1D947315"/>
    <w:rsid w:val="1D974B4F"/>
    <w:rsid w:val="1D980254"/>
    <w:rsid w:val="1D9B4F16"/>
    <w:rsid w:val="1D9F3742"/>
    <w:rsid w:val="1D9F58C6"/>
    <w:rsid w:val="1DA14013"/>
    <w:rsid w:val="1DA35592"/>
    <w:rsid w:val="1DA37292"/>
    <w:rsid w:val="1DA41B43"/>
    <w:rsid w:val="1DA4785B"/>
    <w:rsid w:val="1DA52FA1"/>
    <w:rsid w:val="1DA5704F"/>
    <w:rsid w:val="1DA70847"/>
    <w:rsid w:val="1DA7140A"/>
    <w:rsid w:val="1DA87178"/>
    <w:rsid w:val="1DAE0F94"/>
    <w:rsid w:val="1DAF340D"/>
    <w:rsid w:val="1DB018E8"/>
    <w:rsid w:val="1DB126FF"/>
    <w:rsid w:val="1DB12EA0"/>
    <w:rsid w:val="1DB31A5C"/>
    <w:rsid w:val="1DB4303C"/>
    <w:rsid w:val="1DB4365C"/>
    <w:rsid w:val="1DB82BAB"/>
    <w:rsid w:val="1DB855AC"/>
    <w:rsid w:val="1DBA3BF2"/>
    <w:rsid w:val="1DBD501D"/>
    <w:rsid w:val="1DBE07C0"/>
    <w:rsid w:val="1DBE44DB"/>
    <w:rsid w:val="1DC054C9"/>
    <w:rsid w:val="1DC0772A"/>
    <w:rsid w:val="1DC32121"/>
    <w:rsid w:val="1DC61078"/>
    <w:rsid w:val="1DCA3975"/>
    <w:rsid w:val="1DCA59C9"/>
    <w:rsid w:val="1DCC7494"/>
    <w:rsid w:val="1DCD205C"/>
    <w:rsid w:val="1DCD470A"/>
    <w:rsid w:val="1DD06B6F"/>
    <w:rsid w:val="1DD07C1F"/>
    <w:rsid w:val="1DD20E49"/>
    <w:rsid w:val="1DD57D7F"/>
    <w:rsid w:val="1DD826DB"/>
    <w:rsid w:val="1DD849B2"/>
    <w:rsid w:val="1DD94CFF"/>
    <w:rsid w:val="1DDB6AF0"/>
    <w:rsid w:val="1DDC2DF1"/>
    <w:rsid w:val="1DE066DE"/>
    <w:rsid w:val="1DED4DC0"/>
    <w:rsid w:val="1DED594F"/>
    <w:rsid w:val="1DEF04CD"/>
    <w:rsid w:val="1DEF3AF7"/>
    <w:rsid w:val="1DF14403"/>
    <w:rsid w:val="1DF53936"/>
    <w:rsid w:val="1DF97448"/>
    <w:rsid w:val="1DF97B83"/>
    <w:rsid w:val="1DFA1234"/>
    <w:rsid w:val="1DFA39C0"/>
    <w:rsid w:val="1DFB0432"/>
    <w:rsid w:val="1E022A59"/>
    <w:rsid w:val="1E036E85"/>
    <w:rsid w:val="1E0739D7"/>
    <w:rsid w:val="1E08027F"/>
    <w:rsid w:val="1E1024E2"/>
    <w:rsid w:val="1E1057E9"/>
    <w:rsid w:val="1E116D00"/>
    <w:rsid w:val="1E133E48"/>
    <w:rsid w:val="1E143AD9"/>
    <w:rsid w:val="1E150DE7"/>
    <w:rsid w:val="1E1555CF"/>
    <w:rsid w:val="1E1B2800"/>
    <w:rsid w:val="1E1C7610"/>
    <w:rsid w:val="1E2775C3"/>
    <w:rsid w:val="1E2B6385"/>
    <w:rsid w:val="1E2D0D47"/>
    <w:rsid w:val="1E2D620F"/>
    <w:rsid w:val="1E342C9B"/>
    <w:rsid w:val="1E36026B"/>
    <w:rsid w:val="1E3D4497"/>
    <w:rsid w:val="1E3E0881"/>
    <w:rsid w:val="1E3E78AC"/>
    <w:rsid w:val="1E3F67C1"/>
    <w:rsid w:val="1E403C0D"/>
    <w:rsid w:val="1E40742E"/>
    <w:rsid w:val="1E413283"/>
    <w:rsid w:val="1E415F12"/>
    <w:rsid w:val="1E420731"/>
    <w:rsid w:val="1E432506"/>
    <w:rsid w:val="1E4574C1"/>
    <w:rsid w:val="1E464EB1"/>
    <w:rsid w:val="1E493164"/>
    <w:rsid w:val="1E501C47"/>
    <w:rsid w:val="1E502F14"/>
    <w:rsid w:val="1E526277"/>
    <w:rsid w:val="1E530BE4"/>
    <w:rsid w:val="1E536D03"/>
    <w:rsid w:val="1E5731D4"/>
    <w:rsid w:val="1E577DD8"/>
    <w:rsid w:val="1E585AC6"/>
    <w:rsid w:val="1E592455"/>
    <w:rsid w:val="1E597014"/>
    <w:rsid w:val="1E5D6629"/>
    <w:rsid w:val="1E5F6E7D"/>
    <w:rsid w:val="1E613670"/>
    <w:rsid w:val="1E66098B"/>
    <w:rsid w:val="1E6A170A"/>
    <w:rsid w:val="1E6D2345"/>
    <w:rsid w:val="1E6D3818"/>
    <w:rsid w:val="1E6E0350"/>
    <w:rsid w:val="1E73229C"/>
    <w:rsid w:val="1E742736"/>
    <w:rsid w:val="1E7430A4"/>
    <w:rsid w:val="1E7519B9"/>
    <w:rsid w:val="1E777908"/>
    <w:rsid w:val="1E786F9A"/>
    <w:rsid w:val="1E787015"/>
    <w:rsid w:val="1E791EC7"/>
    <w:rsid w:val="1E7A44A9"/>
    <w:rsid w:val="1E7A7F7E"/>
    <w:rsid w:val="1E7B7590"/>
    <w:rsid w:val="1E7D1B77"/>
    <w:rsid w:val="1E813BF3"/>
    <w:rsid w:val="1E814A98"/>
    <w:rsid w:val="1E881E33"/>
    <w:rsid w:val="1E897B9C"/>
    <w:rsid w:val="1E8A4992"/>
    <w:rsid w:val="1E8D1AAC"/>
    <w:rsid w:val="1E8F5E77"/>
    <w:rsid w:val="1E935967"/>
    <w:rsid w:val="1E975D7D"/>
    <w:rsid w:val="1E976B5D"/>
    <w:rsid w:val="1E9A66B7"/>
    <w:rsid w:val="1E9B1946"/>
    <w:rsid w:val="1EA32321"/>
    <w:rsid w:val="1EA323E1"/>
    <w:rsid w:val="1EA5122A"/>
    <w:rsid w:val="1EA630E3"/>
    <w:rsid w:val="1EA83753"/>
    <w:rsid w:val="1EA9481E"/>
    <w:rsid w:val="1EAD115E"/>
    <w:rsid w:val="1EB1748E"/>
    <w:rsid w:val="1EB407BB"/>
    <w:rsid w:val="1EB66A62"/>
    <w:rsid w:val="1EB80D47"/>
    <w:rsid w:val="1EBB4B79"/>
    <w:rsid w:val="1EBD416B"/>
    <w:rsid w:val="1EBF75D1"/>
    <w:rsid w:val="1EC232A8"/>
    <w:rsid w:val="1EC5384D"/>
    <w:rsid w:val="1EC555B4"/>
    <w:rsid w:val="1EC64038"/>
    <w:rsid w:val="1EC80CFD"/>
    <w:rsid w:val="1EC923CE"/>
    <w:rsid w:val="1ECF17CC"/>
    <w:rsid w:val="1ED15A49"/>
    <w:rsid w:val="1ED6495F"/>
    <w:rsid w:val="1ED772F0"/>
    <w:rsid w:val="1ED94129"/>
    <w:rsid w:val="1ED96896"/>
    <w:rsid w:val="1EDC0114"/>
    <w:rsid w:val="1EDE2805"/>
    <w:rsid w:val="1EE213F1"/>
    <w:rsid w:val="1EE22DFF"/>
    <w:rsid w:val="1EE26D51"/>
    <w:rsid w:val="1EE44910"/>
    <w:rsid w:val="1EE65F77"/>
    <w:rsid w:val="1EEA0846"/>
    <w:rsid w:val="1EEF524B"/>
    <w:rsid w:val="1EF232D1"/>
    <w:rsid w:val="1EF27198"/>
    <w:rsid w:val="1EF76AFD"/>
    <w:rsid w:val="1EFC110C"/>
    <w:rsid w:val="1EFE0463"/>
    <w:rsid w:val="1EFF5411"/>
    <w:rsid w:val="1F002251"/>
    <w:rsid w:val="1F0233D4"/>
    <w:rsid w:val="1F0770FC"/>
    <w:rsid w:val="1F095A48"/>
    <w:rsid w:val="1F0C16DE"/>
    <w:rsid w:val="1F100176"/>
    <w:rsid w:val="1F103A37"/>
    <w:rsid w:val="1F145484"/>
    <w:rsid w:val="1F155939"/>
    <w:rsid w:val="1F163F33"/>
    <w:rsid w:val="1F1B770B"/>
    <w:rsid w:val="1F1C3FA1"/>
    <w:rsid w:val="1F2151C5"/>
    <w:rsid w:val="1F23531A"/>
    <w:rsid w:val="1F2744FC"/>
    <w:rsid w:val="1F2C4F8B"/>
    <w:rsid w:val="1F340A63"/>
    <w:rsid w:val="1F362114"/>
    <w:rsid w:val="1F3E7FF5"/>
    <w:rsid w:val="1F3F15DE"/>
    <w:rsid w:val="1F421826"/>
    <w:rsid w:val="1F422BD9"/>
    <w:rsid w:val="1F430769"/>
    <w:rsid w:val="1F491CF8"/>
    <w:rsid w:val="1F4A68CB"/>
    <w:rsid w:val="1F4B1548"/>
    <w:rsid w:val="1F4B4789"/>
    <w:rsid w:val="1F5275E8"/>
    <w:rsid w:val="1F540583"/>
    <w:rsid w:val="1F551374"/>
    <w:rsid w:val="1F554D78"/>
    <w:rsid w:val="1F562618"/>
    <w:rsid w:val="1F5C0EE7"/>
    <w:rsid w:val="1F5C39D5"/>
    <w:rsid w:val="1F5D6901"/>
    <w:rsid w:val="1F5E2CE6"/>
    <w:rsid w:val="1F5F19B4"/>
    <w:rsid w:val="1F5F1CED"/>
    <w:rsid w:val="1F63628C"/>
    <w:rsid w:val="1F645E05"/>
    <w:rsid w:val="1F65178F"/>
    <w:rsid w:val="1F652AA9"/>
    <w:rsid w:val="1F663493"/>
    <w:rsid w:val="1F665012"/>
    <w:rsid w:val="1F670EC3"/>
    <w:rsid w:val="1F673DCE"/>
    <w:rsid w:val="1F6B3698"/>
    <w:rsid w:val="1F6B6C58"/>
    <w:rsid w:val="1F6D3D00"/>
    <w:rsid w:val="1F6D59EF"/>
    <w:rsid w:val="1F78008A"/>
    <w:rsid w:val="1F795661"/>
    <w:rsid w:val="1F7C71B6"/>
    <w:rsid w:val="1F7C7388"/>
    <w:rsid w:val="1F823E0E"/>
    <w:rsid w:val="1F826B37"/>
    <w:rsid w:val="1F844B63"/>
    <w:rsid w:val="1F847E7B"/>
    <w:rsid w:val="1F850C2D"/>
    <w:rsid w:val="1F852CF0"/>
    <w:rsid w:val="1F860173"/>
    <w:rsid w:val="1F861C29"/>
    <w:rsid w:val="1F875754"/>
    <w:rsid w:val="1F8A668D"/>
    <w:rsid w:val="1F8B0FEC"/>
    <w:rsid w:val="1F8F0050"/>
    <w:rsid w:val="1F903DA5"/>
    <w:rsid w:val="1F962C7D"/>
    <w:rsid w:val="1F9E2152"/>
    <w:rsid w:val="1F9F6C1D"/>
    <w:rsid w:val="1FA01C93"/>
    <w:rsid w:val="1FA0515E"/>
    <w:rsid w:val="1FA514B2"/>
    <w:rsid w:val="1FA53BA4"/>
    <w:rsid w:val="1FAD6342"/>
    <w:rsid w:val="1FB04C93"/>
    <w:rsid w:val="1FB641B6"/>
    <w:rsid w:val="1FBD45F2"/>
    <w:rsid w:val="1FBE3D65"/>
    <w:rsid w:val="1FBF379E"/>
    <w:rsid w:val="1FC02701"/>
    <w:rsid w:val="1FC102B2"/>
    <w:rsid w:val="1FC22C09"/>
    <w:rsid w:val="1FC60291"/>
    <w:rsid w:val="1FC616BF"/>
    <w:rsid w:val="1FC82937"/>
    <w:rsid w:val="1FCA1735"/>
    <w:rsid w:val="1FCC04A8"/>
    <w:rsid w:val="1FCC517B"/>
    <w:rsid w:val="1FD01102"/>
    <w:rsid w:val="1FD45DCB"/>
    <w:rsid w:val="1FD53D5E"/>
    <w:rsid w:val="1FD81E4A"/>
    <w:rsid w:val="1FDA5E0B"/>
    <w:rsid w:val="1FDD3E57"/>
    <w:rsid w:val="1FDE02AC"/>
    <w:rsid w:val="1FDE2E03"/>
    <w:rsid w:val="1FDF7C4E"/>
    <w:rsid w:val="1FE2148C"/>
    <w:rsid w:val="1FE305AF"/>
    <w:rsid w:val="1FE64518"/>
    <w:rsid w:val="1FE842F4"/>
    <w:rsid w:val="1FE8583F"/>
    <w:rsid w:val="1FEA5B4F"/>
    <w:rsid w:val="1FEC3062"/>
    <w:rsid w:val="1FEE1C55"/>
    <w:rsid w:val="1FEE6568"/>
    <w:rsid w:val="1FEF3071"/>
    <w:rsid w:val="1FF16F7A"/>
    <w:rsid w:val="1FF34459"/>
    <w:rsid w:val="1FF468DA"/>
    <w:rsid w:val="1FF548C8"/>
    <w:rsid w:val="1FFA79A1"/>
    <w:rsid w:val="1FFC6DA3"/>
    <w:rsid w:val="2000731B"/>
    <w:rsid w:val="2001740F"/>
    <w:rsid w:val="200262E2"/>
    <w:rsid w:val="2002695F"/>
    <w:rsid w:val="20043114"/>
    <w:rsid w:val="20043607"/>
    <w:rsid w:val="20053BA7"/>
    <w:rsid w:val="2006047E"/>
    <w:rsid w:val="20072B68"/>
    <w:rsid w:val="200C1D2F"/>
    <w:rsid w:val="200C3221"/>
    <w:rsid w:val="200C37CA"/>
    <w:rsid w:val="20102029"/>
    <w:rsid w:val="20110CC5"/>
    <w:rsid w:val="201B751E"/>
    <w:rsid w:val="201E6FC3"/>
    <w:rsid w:val="2020304A"/>
    <w:rsid w:val="202864D3"/>
    <w:rsid w:val="20286AF2"/>
    <w:rsid w:val="202905D3"/>
    <w:rsid w:val="202951A7"/>
    <w:rsid w:val="202B70A1"/>
    <w:rsid w:val="202C4550"/>
    <w:rsid w:val="202D244D"/>
    <w:rsid w:val="20335E24"/>
    <w:rsid w:val="20340861"/>
    <w:rsid w:val="20360925"/>
    <w:rsid w:val="203A0853"/>
    <w:rsid w:val="203A3A92"/>
    <w:rsid w:val="203D3DFB"/>
    <w:rsid w:val="203F5CE6"/>
    <w:rsid w:val="20435A5F"/>
    <w:rsid w:val="204A782B"/>
    <w:rsid w:val="204A7918"/>
    <w:rsid w:val="204C00EE"/>
    <w:rsid w:val="20582DCE"/>
    <w:rsid w:val="20584CA8"/>
    <w:rsid w:val="20606E4B"/>
    <w:rsid w:val="206207BE"/>
    <w:rsid w:val="20622E7A"/>
    <w:rsid w:val="20671B65"/>
    <w:rsid w:val="206B14DC"/>
    <w:rsid w:val="20727150"/>
    <w:rsid w:val="20752CEC"/>
    <w:rsid w:val="20777A62"/>
    <w:rsid w:val="20795A12"/>
    <w:rsid w:val="207C5ECE"/>
    <w:rsid w:val="20810D76"/>
    <w:rsid w:val="20820C62"/>
    <w:rsid w:val="20827629"/>
    <w:rsid w:val="208323B0"/>
    <w:rsid w:val="20871E21"/>
    <w:rsid w:val="20875E1F"/>
    <w:rsid w:val="208C38D3"/>
    <w:rsid w:val="208D41D2"/>
    <w:rsid w:val="208E51E7"/>
    <w:rsid w:val="20932313"/>
    <w:rsid w:val="20937258"/>
    <w:rsid w:val="20945682"/>
    <w:rsid w:val="20963B78"/>
    <w:rsid w:val="20982E05"/>
    <w:rsid w:val="209B3226"/>
    <w:rsid w:val="209B3B2E"/>
    <w:rsid w:val="209B5B46"/>
    <w:rsid w:val="209E4B8E"/>
    <w:rsid w:val="209E5D15"/>
    <w:rsid w:val="20A0206E"/>
    <w:rsid w:val="20A04382"/>
    <w:rsid w:val="20A052F3"/>
    <w:rsid w:val="20A05C93"/>
    <w:rsid w:val="20A513F4"/>
    <w:rsid w:val="20A53B37"/>
    <w:rsid w:val="20A617B5"/>
    <w:rsid w:val="20A83E5D"/>
    <w:rsid w:val="20A9423A"/>
    <w:rsid w:val="20AA1D65"/>
    <w:rsid w:val="20AA343C"/>
    <w:rsid w:val="20AA72B2"/>
    <w:rsid w:val="20B44B0A"/>
    <w:rsid w:val="20B67E37"/>
    <w:rsid w:val="20B9391E"/>
    <w:rsid w:val="20BC249B"/>
    <w:rsid w:val="20BC7B42"/>
    <w:rsid w:val="20BE299A"/>
    <w:rsid w:val="20C128E4"/>
    <w:rsid w:val="20C41B23"/>
    <w:rsid w:val="20C4645D"/>
    <w:rsid w:val="20C906C8"/>
    <w:rsid w:val="20CB4FC2"/>
    <w:rsid w:val="20CC0B85"/>
    <w:rsid w:val="20CD6597"/>
    <w:rsid w:val="20CF6B07"/>
    <w:rsid w:val="20D04154"/>
    <w:rsid w:val="20D07379"/>
    <w:rsid w:val="20D267FA"/>
    <w:rsid w:val="20D35DB1"/>
    <w:rsid w:val="20D521F7"/>
    <w:rsid w:val="20D64139"/>
    <w:rsid w:val="20D721DB"/>
    <w:rsid w:val="20D74842"/>
    <w:rsid w:val="20D85F55"/>
    <w:rsid w:val="20DA1F30"/>
    <w:rsid w:val="20DF1C0C"/>
    <w:rsid w:val="20E124E8"/>
    <w:rsid w:val="20E43233"/>
    <w:rsid w:val="20E47F04"/>
    <w:rsid w:val="20E71C8B"/>
    <w:rsid w:val="20E871DF"/>
    <w:rsid w:val="20EB35EA"/>
    <w:rsid w:val="20EC6113"/>
    <w:rsid w:val="20F03D6C"/>
    <w:rsid w:val="20F15276"/>
    <w:rsid w:val="20F65D78"/>
    <w:rsid w:val="20F93D73"/>
    <w:rsid w:val="20F95428"/>
    <w:rsid w:val="20FA5DAA"/>
    <w:rsid w:val="20FC0BBA"/>
    <w:rsid w:val="20FD0235"/>
    <w:rsid w:val="20FE41C9"/>
    <w:rsid w:val="21010261"/>
    <w:rsid w:val="21015AAA"/>
    <w:rsid w:val="21025ECA"/>
    <w:rsid w:val="21041AB0"/>
    <w:rsid w:val="21046B4F"/>
    <w:rsid w:val="21056579"/>
    <w:rsid w:val="210568FF"/>
    <w:rsid w:val="21090F3E"/>
    <w:rsid w:val="210C4E20"/>
    <w:rsid w:val="210C5AD5"/>
    <w:rsid w:val="210D48DA"/>
    <w:rsid w:val="210F3A3E"/>
    <w:rsid w:val="21100144"/>
    <w:rsid w:val="21145639"/>
    <w:rsid w:val="21172F54"/>
    <w:rsid w:val="2118327C"/>
    <w:rsid w:val="211865F8"/>
    <w:rsid w:val="21197EDC"/>
    <w:rsid w:val="211A2D8F"/>
    <w:rsid w:val="211A68BC"/>
    <w:rsid w:val="211B1240"/>
    <w:rsid w:val="211D2448"/>
    <w:rsid w:val="211F49C7"/>
    <w:rsid w:val="21246E94"/>
    <w:rsid w:val="212703C6"/>
    <w:rsid w:val="212705E9"/>
    <w:rsid w:val="212736D9"/>
    <w:rsid w:val="21292607"/>
    <w:rsid w:val="212B64F1"/>
    <w:rsid w:val="212E72EB"/>
    <w:rsid w:val="21311B98"/>
    <w:rsid w:val="213607B1"/>
    <w:rsid w:val="213F2A8A"/>
    <w:rsid w:val="21401420"/>
    <w:rsid w:val="214141DD"/>
    <w:rsid w:val="214240D3"/>
    <w:rsid w:val="21424ABC"/>
    <w:rsid w:val="21487E39"/>
    <w:rsid w:val="21490824"/>
    <w:rsid w:val="21497E24"/>
    <w:rsid w:val="214B1D22"/>
    <w:rsid w:val="214C6DF2"/>
    <w:rsid w:val="214E13F4"/>
    <w:rsid w:val="214F147B"/>
    <w:rsid w:val="214F643B"/>
    <w:rsid w:val="214F7CCC"/>
    <w:rsid w:val="21552AB8"/>
    <w:rsid w:val="21590FE2"/>
    <w:rsid w:val="216038BB"/>
    <w:rsid w:val="21613935"/>
    <w:rsid w:val="216139D2"/>
    <w:rsid w:val="21642FB9"/>
    <w:rsid w:val="21656079"/>
    <w:rsid w:val="216D329A"/>
    <w:rsid w:val="216F4C0F"/>
    <w:rsid w:val="21715DBA"/>
    <w:rsid w:val="217215EC"/>
    <w:rsid w:val="217521E0"/>
    <w:rsid w:val="21774472"/>
    <w:rsid w:val="217B45A8"/>
    <w:rsid w:val="217C7845"/>
    <w:rsid w:val="217E1DFE"/>
    <w:rsid w:val="217E234A"/>
    <w:rsid w:val="2182177E"/>
    <w:rsid w:val="2183096E"/>
    <w:rsid w:val="21853E1D"/>
    <w:rsid w:val="21853FDA"/>
    <w:rsid w:val="218824AF"/>
    <w:rsid w:val="218850C1"/>
    <w:rsid w:val="21896EBB"/>
    <w:rsid w:val="218B0B78"/>
    <w:rsid w:val="218B7722"/>
    <w:rsid w:val="218C151E"/>
    <w:rsid w:val="2192613E"/>
    <w:rsid w:val="219E7B53"/>
    <w:rsid w:val="219F61E4"/>
    <w:rsid w:val="21A012E2"/>
    <w:rsid w:val="21A14AED"/>
    <w:rsid w:val="21A57AC0"/>
    <w:rsid w:val="21A63C96"/>
    <w:rsid w:val="21AB1F1D"/>
    <w:rsid w:val="21AD21D0"/>
    <w:rsid w:val="21B05837"/>
    <w:rsid w:val="21B0782D"/>
    <w:rsid w:val="21B15990"/>
    <w:rsid w:val="21B200F3"/>
    <w:rsid w:val="21B225A8"/>
    <w:rsid w:val="21B30868"/>
    <w:rsid w:val="21B30F7A"/>
    <w:rsid w:val="21B519D2"/>
    <w:rsid w:val="21B57126"/>
    <w:rsid w:val="21B808CC"/>
    <w:rsid w:val="21BA3233"/>
    <w:rsid w:val="21BA44EC"/>
    <w:rsid w:val="21BF38E4"/>
    <w:rsid w:val="21BF628E"/>
    <w:rsid w:val="21C003CE"/>
    <w:rsid w:val="21C00BAE"/>
    <w:rsid w:val="21C052B4"/>
    <w:rsid w:val="21C233C8"/>
    <w:rsid w:val="21C315CB"/>
    <w:rsid w:val="21C4337A"/>
    <w:rsid w:val="21C454D1"/>
    <w:rsid w:val="21C6326F"/>
    <w:rsid w:val="21C67E02"/>
    <w:rsid w:val="21C722A0"/>
    <w:rsid w:val="21CA4763"/>
    <w:rsid w:val="21CA7DF5"/>
    <w:rsid w:val="21CD493E"/>
    <w:rsid w:val="21CF4D57"/>
    <w:rsid w:val="21D06385"/>
    <w:rsid w:val="21D0793E"/>
    <w:rsid w:val="21D7628E"/>
    <w:rsid w:val="21D853FB"/>
    <w:rsid w:val="21D9037B"/>
    <w:rsid w:val="21D94752"/>
    <w:rsid w:val="21DB1FB8"/>
    <w:rsid w:val="21DC1986"/>
    <w:rsid w:val="21DE339D"/>
    <w:rsid w:val="21E324E6"/>
    <w:rsid w:val="21E552DE"/>
    <w:rsid w:val="21E72446"/>
    <w:rsid w:val="21E84B0B"/>
    <w:rsid w:val="21E85FCA"/>
    <w:rsid w:val="21EB2D8D"/>
    <w:rsid w:val="21EB46E0"/>
    <w:rsid w:val="21EC5CB5"/>
    <w:rsid w:val="21ED4B18"/>
    <w:rsid w:val="21F077B6"/>
    <w:rsid w:val="21F301D2"/>
    <w:rsid w:val="21F309DD"/>
    <w:rsid w:val="21F94FCB"/>
    <w:rsid w:val="21FB04CE"/>
    <w:rsid w:val="21FC3B79"/>
    <w:rsid w:val="22002BCF"/>
    <w:rsid w:val="22037B68"/>
    <w:rsid w:val="2204458B"/>
    <w:rsid w:val="2205261A"/>
    <w:rsid w:val="220C6EED"/>
    <w:rsid w:val="220E1B1C"/>
    <w:rsid w:val="220E5D1F"/>
    <w:rsid w:val="220F2D55"/>
    <w:rsid w:val="220F6948"/>
    <w:rsid w:val="22102138"/>
    <w:rsid w:val="2212309D"/>
    <w:rsid w:val="22141045"/>
    <w:rsid w:val="22160E13"/>
    <w:rsid w:val="22163DB3"/>
    <w:rsid w:val="22187E80"/>
    <w:rsid w:val="221A0D83"/>
    <w:rsid w:val="221B56B0"/>
    <w:rsid w:val="221E5776"/>
    <w:rsid w:val="221F7510"/>
    <w:rsid w:val="22204750"/>
    <w:rsid w:val="2222462D"/>
    <w:rsid w:val="22225B11"/>
    <w:rsid w:val="22251CB0"/>
    <w:rsid w:val="22270D86"/>
    <w:rsid w:val="222C235B"/>
    <w:rsid w:val="222C4320"/>
    <w:rsid w:val="222D60D3"/>
    <w:rsid w:val="222D6959"/>
    <w:rsid w:val="22310714"/>
    <w:rsid w:val="22335A5E"/>
    <w:rsid w:val="2236180E"/>
    <w:rsid w:val="22370CEE"/>
    <w:rsid w:val="22384AB0"/>
    <w:rsid w:val="22395816"/>
    <w:rsid w:val="223B434C"/>
    <w:rsid w:val="22403C2D"/>
    <w:rsid w:val="2240733F"/>
    <w:rsid w:val="224142DA"/>
    <w:rsid w:val="2241716C"/>
    <w:rsid w:val="22481768"/>
    <w:rsid w:val="224A005A"/>
    <w:rsid w:val="224A1B19"/>
    <w:rsid w:val="224A50DC"/>
    <w:rsid w:val="224A7697"/>
    <w:rsid w:val="224A7838"/>
    <w:rsid w:val="224B4CA9"/>
    <w:rsid w:val="224D1D72"/>
    <w:rsid w:val="22507A5D"/>
    <w:rsid w:val="22546608"/>
    <w:rsid w:val="22553F99"/>
    <w:rsid w:val="225874B2"/>
    <w:rsid w:val="2259108A"/>
    <w:rsid w:val="225B4C45"/>
    <w:rsid w:val="225D364A"/>
    <w:rsid w:val="225D726E"/>
    <w:rsid w:val="225E22E8"/>
    <w:rsid w:val="22636BF9"/>
    <w:rsid w:val="22647C61"/>
    <w:rsid w:val="226527E2"/>
    <w:rsid w:val="2266283C"/>
    <w:rsid w:val="226763BF"/>
    <w:rsid w:val="22690B02"/>
    <w:rsid w:val="226C3259"/>
    <w:rsid w:val="226E5B97"/>
    <w:rsid w:val="22714212"/>
    <w:rsid w:val="22720BE8"/>
    <w:rsid w:val="22721109"/>
    <w:rsid w:val="22732AA5"/>
    <w:rsid w:val="22734C95"/>
    <w:rsid w:val="2275602B"/>
    <w:rsid w:val="22765384"/>
    <w:rsid w:val="2277369B"/>
    <w:rsid w:val="227B6E3E"/>
    <w:rsid w:val="227D1897"/>
    <w:rsid w:val="227F2CA6"/>
    <w:rsid w:val="227F3A85"/>
    <w:rsid w:val="228278F9"/>
    <w:rsid w:val="228512B8"/>
    <w:rsid w:val="228553AD"/>
    <w:rsid w:val="228731B8"/>
    <w:rsid w:val="22895B42"/>
    <w:rsid w:val="228A48BA"/>
    <w:rsid w:val="228B7B4C"/>
    <w:rsid w:val="228C7DBD"/>
    <w:rsid w:val="228F714F"/>
    <w:rsid w:val="22901A19"/>
    <w:rsid w:val="22914E40"/>
    <w:rsid w:val="229228D1"/>
    <w:rsid w:val="22954E94"/>
    <w:rsid w:val="229571D8"/>
    <w:rsid w:val="22962449"/>
    <w:rsid w:val="2297354C"/>
    <w:rsid w:val="22986CA3"/>
    <w:rsid w:val="22990B5D"/>
    <w:rsid w:val="22991436"/>
    <w:rsid w:val="229E625F"/>
    <w:rsid w:val="229F200C"/>
    <w:rsid w:val="22A321DD"/>
    <w:rsid w:val="22A34D47"/>
    <w:rsid w:val="22A5111E"/>
    <w:rsid w:val="22A73F6E"/>
    <w:rsid w:val="22A9583F"/>
    <w:rsid w:val="22AC2442"/>
    <w:rsid w:val="22AD585A"/>
    <w:rsid w:val="22AE2C8B"/>
    <w:rsid w:val="22B04955"/>
    <w:rsid w:val="22B3595B"/>
    <w:rsid w:val="22B57588"/>
    <w:rsid w:val="22B71C6B"/>
    <w:rsid w:val="22B8355F"/>
    <w:rsid w:val="22BA5BB9"/>
    <w:rsid w:val="22BB3FE4"/>
    <w:rsid w:val="22BF67CF"/>
    <w:rsid w:val="22C22CF7"/>
    <w:rsid w:val="22C35EB7"/>
    <w:rsid w:val="22C56A9F"/>
    <w:rsid w:val="22C64E6A"/>
    <w:rsid w:val="22C815FE"/>
    <w:rsid w:val="22C9442E"/>
    <w:rsid w:val="22CA5CF9"/>
    <w:rsid w:val="22D172EC"/>
    <w:rsid w:val="22D4192B"/>
    <w:rsid w:val="22D43A35"/>
    <w:rsid w:val="22D813F7"/>
    <w:rsid w:val="22D90EF9"/>
    <w:rsid w:val="22DA773E"/>
    <w:rsid w:val="22DC642E"/>
    <w:rsid w:val="22E62BD8"/>
    <w:rsid w:val="22E70F46"/>
    <w:rsid w:val="22ED5D2C"/>
    <w:rsid w:val="22EF67DD"/>
    <w:rsid w:val="22F4634C"/>
    <w:rsid w:val="22F506E6"/>
    <w:rsid w:val="22F53F69"/>
    <w:rsid w:val="22FE4907"/>
    <w:rsid w:val="22FE691C"/>
    <w:rsid w:val="230010F2"/>
    <w:rsid w:val="230041FE"/>
    <w:rsid w:val="23006819"/>
    <w:rsid w:val="230230BC"/>
    <w:rsid w:val="2303547D"/>
    <w:rsid w:val="230407F4"/>
    <w:rsid w:val="230474F0"/>
    <w:rsid w:val="23055392"/>
    <w:rsid w:val="23062D21"/>
    <w:rsid w:val="230D2E81"/>
    <w:rsid w:val="230E6484"/>
    <w:rsid w:val="2311448F"/>
    <w:rsid w:val="231522D2"/>
    <w:rsid w:val="23152E4E"/>
    <w:rsid w:val="23165C2D"/>
    <w:rsid w:val="23176756"/>
    <w:rsid w:val="2319299C"/>
    <w:rsid w:val="231A0926"/>
    <w:rsid w:val="231D615E"/>
    <w:rsid w:val="2320282F"/>
    <w:rsid w:val="23216716"/>
    <w:rsid w:val="23243755"/>
    <w:rsid w:val="23282134"/>
    <w:rsid w:val="232A4BAC"/>
    <w:rsid w:val="232B3135"/>
    <w:rsid w:val="232C2DD6"/>
    <w:rsid w:val="232D404E"/>
    <w:rsid w:val="233139A1"/>
    <w:rsid w:val="2331727F"/>
    <w:rsid w:val="23351F29"/>
    <w:rsid w:val="23372424"/>
    <w:rsid w:val="2338151A"/>
    <w:rsid w:val="233878C2"/>
    <w:rsid w:val="23412C27"/>
    <w:rsid w:val="2344367D"/>
    <w:rsid w:val="23490170"/>
    <w:rsid w:val="234B530D"/>
    <w:rsid w:val="234C2589"/>
    <w:rsid w:val="234C768D"/>
    <w:rsid w:val="234D3EF2"/>
    <w:rsid w:val="23515507"/>
    <w:rsid w:val="23536C18"/>
    <w:rsid w:val="23542966"/>
    <w:rsid w:val="2355115F"/>
    <w:rsid w:val="235739C8"/>
    <w:rsid w:val="2359040B"/>
    <w:rsid w:val="235D6827"/>
    <w:rsid w:val="235E1C09"/>
    <w:rsid w:val="23601B54"/>
    <w:rsid w:val="236237D1"/>
    <w:rsid w:val="23636EA1"/>
    <w:rsid w:val="236A4649"/>
    <w:rsid w:val="236C0826"/>
    <w:rsid w:val="236D2C2B"/>
    <w:rsid w:val="236E32FA"/>
    <w:rsid w:val="23730FB4"/>
    <w:rsid w:val="2373352D"/>
    <w:rsid w:val="23736FF8"/>
    <w:rsid w:val="23743431"/>
    <w:rsid w:val="2374745A"/>
    <w:rsid w:val="237624A5"/>
    <w:rsid w:val="23771DD1"/>
    <w:rsid w:val="23776686"/>
    <w:rsid w:val="237901B6"/>
    <w:rsid w:val="237D0874"/>
    <w:rsid w:val="2380774C"/>
    <w:rsid w:val="23841D23"/>
    <w:rsid w:val="23845E45"/>
    <w:rsid w:val="23865C9B"/>
    <w:rsid w:val="23876CF5"/>
    <w:rsid w:val="23880F5A"/>
    <w:rsid w:val="23885183"/>
    <w:rsid w:val="23897637"/>
    <w:rsid w:val="238B7B62"/>
    <w:rsid w:val="238C6E29"/>
    <w:rsid w:val="238D427A"/>
    <w:rsid w:val="239069A4"/>
    <w:rsid w:val="23914745"/>
    <w:rsid w:val="239400F2"/>
    <w:rsid w:val="2394105F"/>
    <w:rsid w:val="23991E57"/>
    <w:rsid w:val="23995F64"/>
    <w:rsid w:val="23996F6F"/>
    <w:rsid w:val="239C1E6D"/>
    <w:rsid w:val="239D6752"/>
    <w:rsid w:val="23A1777E"/>
    <w:rsid w:val="23A336E5"/>
    <w:rsid w:val="23A3663F"/>
    <w:rsid w:val="23A4150E"/>
    <w:rsid w:val="23A47A35"/>
    <w:rsid w:val="23AC51EE"/>
    <w:rsid w:val="23AE054F"/>
    <w:rsid w:val="23B03D7B"/>
    <w:rsid w:val="23B048C6"/>
    <w:rsid w:val="23B04E2F"/>
    <w:rsid w:val="23B100DE"/>
    <w:rsid w:val="23B1720C"/>
    <w:rsid w:val="23B46E7D"/>
    <w:rsid w:val="23BA086A"/>
    <w:rsid w:val="23BA5FCC"/>
    <w:rsid w:val="23BC5171"/>
    <w:rsid w:val="23BD4D73"/>
    <w:rsid w:val="23BE2A43"/>
    <w:rsid w:val="23BF59F2"/>
    <w:rsid w:val="23C201EF"/>
    <w:rsid w:val="23C565CC"/>
    <w:rsid w:val="23C86C6B"/>
    <w:rsid w:val="23CB3B95"/>
    <w:rsid w:val="23CC1BD2"/>
    <w:rsid w:val="23CF7104"/>
    <w:rsid w:val="23D024B1"/>
    <w:rsid w:val="23D02D63"/>
    <w:rsid w:val="23D11829"/>
    <w:rsid w:val="23D2340B"/>
    <w:rsid w:val="23D3399E"/>
    <w:rsid w:val="23D3546D"/>
    <w:rsid w:val="23D72F71"/>
    <w:rsid w:val="23D86182"/>
    <w:rsid w:val="23D941DC"/>
    <w:rsid w:val="23D97C8A"/>
    <w:rsid w:val="23DC7370"/>
    <w:rsid w:val="23DE7685"/>
    <w:rsid w:val="23E12CD1"/>
    <w:rsid w:val="23E15C1C"/>
    <w:rsid w:val="23E36971"/>
    <w:rsid w:val="23E40A13"/>
    <w:rsid w:val="23E85CE0"/>
    <w:rsid w:val="23E95FB1"/>
    <w:rsid w:val="23EF1892"/>
    <w:rsid w:val="23EF2979"/>
    <w:rsid w:val="23F0590E"/>
    <w:rsid w:val="23F20815"/>
    <w:rsid w:val="23F32F26"/>
    <w:rsid w:val="23F340E7"/>
    <w:rsid w:val="23F427B1"/>
    <w:rsid w:val="23F86B06"/>
    <w:rsid w:val="23F87949"/>
    <w:rsid w:val="23F925C2"/>
    <w:rsid w:val="23F97D2C"/>
    <w:rsid w:val="23FE7D27"/>
    <w:rsid w:val="23FF2157"/>
    <w:rsid w:val="23FF2AA1"/>
    <w:rsid w:val="24003FF8"/>
    <w:rsid w:val="24044C11"/>
    <w:rsid w:val="24047590"/>
    <w:rsid w:val="240616C2"/>
    <w:rsid w:val="24074348"/>
    <w:rsid w:val="240820A0"/>
    <w:rsid w:val="240A1454"/>
    <w:rsid w:val="240C0958"/>
    <w:rsid w:val="240E531E"/>
    <w:rsid w:val="240F46B6"/>
    <w:rsid w:val="24167D06"/>
    <w:rsid w:val="24186FB3"/>
    <w:rsid w:val="24187AA6"/>
    <w:rsid w:val="241A5C0D"/>
    <w:rsid w:val="24206E2D"/>
    <w:rsid w:val="24213BAB"/>
    <w:rsid w:val="242258D5"/>
    <w:rsid w:val="24242FE5"/>
    <w:rsid w:val="24244D22"/>
    <w:rsid w:val="242C21A7"/>
    <w:rsid w:val="242D7F21"/>
    <w:rsid w:val="242E3DDE"/>
    <w:rsid w:val="242F0E58"/>
    <w:rsid w:val="243123E5"/>
    <w:rsid w:val="24315F1E"/>
    <w:rsid w:val="24365CD2"/>
    <w:rsid w:val="24380543"/>
    <w:rsid w:val="2442285A"/>
    <w:rsid w:val="24432973"/>
    <w:rsid w:val="2443487E"/>
    <w:rsid w:val="244369A8"/>
    <w:rsid w:val="244427D2"/>
    <w:rsid w:val="244C530C"/>
    <w:rsid w:val="244E2CD1"/>
    <w:rsid w:val="244F50AD"/>
    <w:rsid w:val="245635E9"/>
    <w:rsid w:val="24585EB7"/>
    <w:rsid w:val="245B21A5"/>
    <w:rsid w:val="245C16DA"/>
    <w:rsid w:val="245D2237"/>
    <w:rsid w:val="245E376A"/>
    <w:rsid w:val="245F6456"/>
    <w:rsid w:val="246031BB"/>
    <w:rsid w:val="24691B43"/>
    <w:rsid w:val="246F58FF"/>
    <w:rsid w:val="24706E0D"/>
    <w:rsid w:val="247116B2"/>
    <w:rsid w:val="24733C56"/>
    <w:rsid w:val="247900CC"/>
    <w:rsid w:val="247A7E96"/>
    <w:rsid w:val="247B6992"/>
    <w:rsid w:val="247C709C"/>
    <w:rsid w:val="247F293F"/>
    <w:rsid w:val="247F4D3E"/>
    <w:rsid w:val="24800C56"/>
    <w:rsid w:val="248250F4"/>
    <w:rsid w:val="24851F77"/>
    <w:rsid w:val="24894380"/>
    <w:rsid w:val="248B4F14"/>
    <w:rsid w:val="24912836"/>
    <w:rsid w:val="24912C67"/>
    <w:rsid w:val="24971117"/>
    <w:rsid w:val="249911FE"/>
    <w:rsid w:val="249B0CBF"/>
    <w:rsid w:val="249C721C"/>
    <w:rsid w:val="249E31A0"/>
    <w:rsid w:val="249E6CBA"/>
    <w:rsid w:val="249F149B"/>
    <w:rsid w:val="24A4042D"/>
    <w:rsid w:val="24A42772"/>
    <w:rsid w:val="24A5262B"/>
    <w:rsid w:val="24A6563F"/>
    <w:rsid w:val="24A97642"/>
    <w:rsid w:val="24AA6FB2"/>
    <w:rsid w:val="24AE75E2"/>
    <w:rsid w:val="24AF23F1"/>
    <w:rsid w:val="24B241C1"/>
    <w:rsid w:val="24B66EA0"/>
    <w:rsid w:val="24B84643"/>
    <w:rsid w:val="24B8578D"/>
    <w:rsid w:val="24B93A57"/>
    <w:rsid w:val="24C51D4E"/>
    <w:rsid w:val="24C55D50"/>
    <w:rsid w:val="24C60456"/>
    <w:rsid w:val="24C6159B"/>
    <w:rsid w:val="24C65E09"/>
    <w:rsid w:val="24C87547"/>
    <w:rsid w:val="24CA19A9"/>
    <w:rsid w:val="24CA38F7"/>
    <w:rsid w:val="24CA46D8"/>
    <w:rsid w:val="24CB3871"/>
    <w:rsid w:val="24CE2D2A"/>
    <w:rsid w:val="24CF1271"/>
    <w:rsid w:val="24D34D10"/>
    <w:rsid w:val="24D76CB0"/>
    <w:rsid w:val="24D81481"/>
    <w:rsid w:val="24D90223"/>
    <w:rsid w:val="24D907C0"/>
    <w:rsid w:val="24DA3884"/>
    <w:rsid w:val="24DE5F5A"/>
    <w:rsid w:val="24E2187C"/>
    <w:rsid w:val="24E21DBF"/>
    <w:rsid w:val="24E270DE"/>
    <w:rsid w:val="24E27157"/>
    <w:rsid w:val="24E62EAC"/>
    <w:rsid w:val="24EA22FD"/>
    <w:rsid w:val="24EA6EC3"/>
    <w:rsid w:val="24F27C17"/>
    <w:rsid w:val="24F443F0"/>
    <w:rsid w:val="24F455DA"/>
    <w:rsid w:val="24F67F7A"/>
    <w:rsid w:val="24F86524"/>
    <w:rsid w:val="24F87F8B"/>
    <w:rsid w:val="24FA68CC"/>
    <w:rsid w:val="24FC5599"/>
    <w:rsid w:val="24FF4F3B"/>
    <w:rsid w:val="25007ACF"/>
    <w:rsid w:val="250103B7"/>
    <w:rsid w:val="25057744"/>
    <w:rsid w:val="250733BB"/>
    <w:rsid w:val="25074E7C"/>
    <w:rsid w:val="250A5BD3"/>
    <w:rsid w:val="250C39CE"/>
    <w:rsid w:val="250D427A"/>
    <w:rsid w:val="250E7763"/>
    <w:rsid w:val="250F21DD"/>
    <w:rsid w:val="250F434B"/>
    <w:rsid w:val="251026CF"/>
    <w:rsid w:val="251041D2"/>
    <w:rsid w:val="251315B0"/>
    <w:rsid w:val="25147AC9"/>
    <w:rsid w:val="251720BB"/>
    <w:rsid w:val="25176F64"/>
    <w:rsid w:val="25185DCA"/>
    <w:rsid w:val="251A4676"/>
    <w:rsid w:val="251A58D0"/>
    <w:rsid w:val="251A7C9A"/>
    <w:rsid w:val="251B54CF"/>
    <w:rsid w:val="251D2E71"/>
    <w:rsid w:val="251E1D03"/>
    <w:rsid w:val="25205161"/>
    <w:rsid w:val="25230CDE"/>
    <w:rsid w:val="25237C09"/>
    <w:rsid w:val="25265A0B"/>
    <w:rsid w:val="25315A92"/>
    <w:rsid w:val="25360355"/>
    <w:rsid w:val="2536410C"/>
    <w:rsid w:val="253B2833"/>
    <w:rsid w:val="253D18C7"/>
    <w:rsid w:val="253D2B57"/>
    <w:rsid w:val="253D4222"/>
    <w:rsid w:val="253E1CFB"/>
    <w:rsid w:val="25415A6A"/>
    <w:rsid w:val="2542158B"/>
    <w:rsid w:val="2544509E"/>
    <w:rsid w:val="2544774F"/>
    <w:rsid w:val="25482B80"/>
    <w:rsid w:val="254C4B1A"/>
    <w:rsid w:val="254E491C"/>
    <w:rsid w:val="25503B1C"/>
    <w:rsid w:val="255372CC"/>
    <w:rsid w:val="25542F21"/>
    <w:rsid w:val="25543042"/>
    <w:rsid w:val="25543CCC"/>
    <w:rsid w:val="2555015F"/>
    <w:rsid w:val="255A06AF"/>
    <w:rsid w:val="255E2557"/>
    <w:rsid w:val="255E3AEB"/>
    <w:rsid w:val="255F153A"/>
    <w:rsid w:val="25625CA0"/>
    <w:rsid w:val="25626C11"/>
    <w:rsid w:val="25675799"/>
    <w:rsid w:val="256954B3"/>
    <w:rsid w:val="256A366E"/>
    <w:rsid w:val="256C0CC0"/>
    <w:rsid w:val="256E42AA"/>
    <w:rsid w:val="256F5F1A"/>
    <w:rsid w:val="25721387"/>
    <w:rsid w:val="25745350"/>
    <w:rsid w:val="25754713"/>
    <w:rsid w:val="25756FB2"/>
    <w:rsid w:val="2576721F"/>
    <w:rsid w:val="25774A9A"/>
    <w:rsid w:val="257A17CA"/>
    <w:rsid w:val="257A3908"/>
    <w:rsid w:val="257A77AD"/>
    <w:rsid w:val="257B04E1"/>
    <w:rsid w:val="257B4C0D"/>
    <w:rsid w:val="257B7155"/>
    <w:rsid w:val="257C4509"/>
    <w:rsid w:val="257F0B53"/>
    <w:rsid w:val="2580254B"/>
    <w:rsid w:val="25837E9C"/>
    <w:rsid w:val="25876FA9"/>
    <w:rsid w:val="258C730C"/>
    <w:rsid w:val="258E5E2C"/>
    <w:rsid w:val="258E7FA4"/>
    <w:rsid w:val="25911C60"/>
    <w:rsid w:val="2592103D"/>
    <w:rsid w:val="2593660F"/>
    <w:rsid w:val="25937723"/>
    <w:rsid w:val="25944CA2"/>
    <w:rsid w:val="25944F0B"/>
    <w:rsid w:val="259526F4"/>
    <w:rsid w:val="25964340"/>
    <w:rsid w:val="25980E3A"/>
    <w:rsid w:val="2598307A"/>
    <w:rsid w:val="25985A27"/>
    <w:rsid w:val="259A5397"/>
    <w:rsid w:val="259A6B38"/>
    <w:rsid w:val="259D5979"/>
    <w:rsid w:val="25A02577"/>
    <w:rsid w:val="25A12C5C"/>
    <w:rsid w:val="25A20B86"/>
    <w:rsid w:val="25A36981"/>
    <w:rsid w:val="25A560C2"/>
    <w:rsid w:val="25A60FDB"/>
    <w:rsid w:val="25A718F0"/>
    <w:rsid w:val="25A97DD2"/>
    <w:rsid w:val="25AA104D"/>
    <w:rsid w:val="25AA25BE"/>
    <w:rsid w:val="25AC0046"/>
    <w:rsid w:val="25AF3445"/>
    <w:rsid w:val="25B8572D"/>
    <w:rsid w:val="25B915B2"/>
    <w:rsid w:val="25BC1DBA"/>
    <w:rsid w:val="25BD6260"/>
    <w:rsid w:val="25BD75C5"/>
    <w:rsid w:val="25C474BD"/>
    <w:rsid w:val="25C54480"/>
    <w:rsid w:val="25C91C6F"/>
    <w:rsid w:val="25C96113"/>
    <w:rsid w:val="25CB3C39"/>
    <w:rsid w:val="25CB40B3"/>
    <w:rsid w:val="25CF3F70"/>
    <w:rsid w:val="25D14BBB"/>
    <w:rsid w:val="25D17B9A"/>
    <w:rsid w:val="25D242E0"/>
    <w:rsid w:val="25D304EC"/>
    <w:rsid w:val="25D35A24"/>
    <w:rsid w:val="25D37C60"/>
    <w:rsid w:val="25D56302"/>
    <w:rsid w:val="25D81403"/>
    <w:rsid w:val="25D961D0"/>
    <w:rsid w:val="25DB20C6"/>
    <w:rsid w:val="25DC5E46"/>
    <w:rsid w:val="25DD5BAB"/>
    <w:rsid w:val="25DD6361"/>
    <w:rsid w:val="25DE670F"/>
    <w:rsid w:val="25DE6D2D"/>
    <w:rsid w:val="25DE6D7D"/>
    <w:rsid w:val="25DF2B3E"/>
    <w:rsid w:val="25E02B77"/>
    <w:rsid w:val="25E1056D"/>
    <w:rsid w:val="25E3032A"/>
    <w:rsid w:val="25E374B5"/>
    <w:rsid w:val="25E73775"/>
    <w:rsid w:val="25F164F8"/>
    <w:rsid w:val="25F211C5"/>
    <w:rsid w:val="25F2430C"/>
    <w:rsid w:val="25F328C7"/>
    <w:rsid w:val="25F435D2"/>
    <w:rsid w:val="25F523A2"/>
    <w:rsid w:val="25F62790"/>
    <w:rsid w:val="25F71EBD"/>
    <w:rsid w:val="25F771D5"/>
    <w:rsid w:val="25F9703D"/>
    <w:rsid w:val="25FA14ED"/>
    <w:rsid w:val="25FB357A"/>
    <w:rsid w:val="25FB5B41"/>
    <w:rsid w:val="25FC21A6"/>
    <w:rsid w:val="25FD3A6C"/>
    <w:rsid w:val="25FD5269"/>
    <w:rsid w:val="26022CF8"/>
    <w:rsid w:val="26064FA4"/>
    <w:rsid w:val="2607524D"/>
    <w:rsid w:val="26086D4D"/>
    <w:rsid w:val="260A6D31"/>
    <w:rsid w:val="260D5105"/>
    <w:rsid w:val="260E5222"/>
    <w:rsid w:val="260F4BF7"/>
    <w:rsid w:val="26106FA3"/>
    <w:rsid w:val="2611159E"/>
    <w:rsid w:val="261452F8"/>
    <w:rsid w:val="26160247"/>
    <w:rsid w:val="26166567"/>
    <w:rsid w:val="26183093"/>
    <w:rsid w:val="261C36B8"/>
    <w:rsid w:val="2620337D"/>
    <w:rsid w:val="26222223"/>
    <w:rsid w:val="26250480"/>
    <w:rsid w:val="26267182"/>
    <w:rsid w:val="2628600B"/>
    <w:rsid w:val="262E32B2"/>
    <w:rsid w:val="262F0ED0"/>
    <w:rsid w:val="262F1147"/>
    <w:rsid w:val="262F17DE"/>
    <w:rsid w:val="262F241A"/>
    <w:rsid w:val="26321F0A"/>
    <w:rsid w:val="26324CF0"/>
    <w:rsid w:val="26335789"/>
    <w:rsid w:val="26337ED8"/>
    <w:rsid w:val="26394292"/>
    <w:rsid w:val="263A5C5B"/>
    <w:rsid w:val="263D7F73"/>
    <w:rsid w:val="26413EFB"/>
    <w:rsid w:val="26430EC1"/>
    <w:rsid w:val="26440137"/>
    <w:rsid w:val="264559F3"/>
    <w:rsid w:val="264777D9"/>
    <w:rsid w:val="26497BC8"/>
    <w:rsid w:val="264A006C"/>
    <w:rsid w:val="264B7923"/>
    <w:rsid w:val="264F626B"/>
    <w:rsid w:val="26536FE6"/>
    <w:rsid w:val="26551BE3"/>
    <w:rsid w:val="26591245"/>
    <w:rsid w:val="265C0559"/>
    <w:rsid w:val="265E4702"/>
    <w:rsid w:val="265F06BD"/>
    <w:rsid w:val="26610C89"/>
    <w:rsid w:val="2661411B"/>
    <w:rsid w:val="26617E4F"/>
    <w:rsid w:val="26642A9A"/>
    <w:rsid w:val="2665167D"/>
    <w:rsid w:val="26660F08"/>
    <w:rsid w:val="2666118C"/>
    <w:rsid w:val="26664BC3"/>
    <w:rsid w:val="266B71CA"/>
    <w:rsid w:val="266D08E9"/>
    <w:rsid w:val="26722306"/>
    <w:rsid w:val="267457A2"/>
    <w:rsid w:val="26763118"/>
    <w:rsid w:val="267912AC"/>
    <w:rsid w:val="267B2D0A"/>
    <w:rsid w:val="267B352E"/>
    <w:rsid w:val="267D6E20"/>
    <w:rsid w:val="267E1663"/>
    <w:rsid w:val="267F7FD3"/>
    <w:rsid w:val="268528AC"/>
    <w:rsid w:val="2686443A"/>
    <w:rsid w:val="26881B14"/>
    <w:rsid w:val="268B161A"/>
    <w:rsid w:val="268D1E5D"/>
    <w:rsid w:val="268D774A"/>
    <w:rsid w:val="268E2D37"/>
    <w:rsid w:val="269033E6"/>
    <w:rsid w:val="26904EA4"/>
    <w:rsid w:val="26917E05"/>
    <w:rsid w:val="269427D1"/>
    <w:rsid w:val="26951FE5"/>
    <w:rsid w:val="26980C96"/>
    <w:rsid w:val="269F18C5"/>
    <w:rsid w:val="269F789F"/>
    <w:rsid w:val="26A11339"/>
    <w:rsid w:val="26A4392E"/>
    <w:rsid w:val="26A76B97"/>
    <w:rsid w:val="26A82F5B"/>
    <w:rsid w:val="26A86578"/>
    <w:rsid w:val="26AA3F5D"/>
    <w:rsid w:val="26AB0E0C"/>
    <w:rsid w:val="26AB2DCD"/>
    <w:rsid w:val="26AD52E7"/>
    <w:rsid w:val="26B40DE1"/>
    <w:rsid w:val="26B751F9"/>
    <w:rsid w:val="26B86F94"/>
    <w:rsid w:val="26B97F35"/>
    <w:rsid w:val="26BB3B08"/>
    <w:rsid w:val="26BD5050"/>
    <w:rsid w:val="26C11752"/>
    <w:rsid w:val="26C207C8"/>
    <w:rsid w:val="26C2631A"/>
    <w:rsid w:val="26C4435D"/>
    <w:rsid w:val="26C8404B"/>
    <w:rsid w:val="26C85A04"/>
    <w:rsid w:val="26CA1D7B"/>
    <w:rsid w:val="26CB4E91"/>
    <w:rsid w:val="26CE45BA"/>
    <w:rsid w:val="26CE655A"/>
    <w:rsid w:val="26D05B6E"/>
    <w:rsid w:val="26D11723"/>
    <w:rsid w:val="26D27541"/>
    <w:rsid w:val="26D37F0F"/>
    <w:rsid w:val="26D41FA3"/>
    <w:rsid w:val="26D51BA7"/>
    <w:rsid w:val="26D60E7E"/>
    <w:rsid w:val="26D72CE4"/>
    <w:rsid w:val="26D84B01"/>
    <w:rsid w:val="26D91A0A"/>
    <w:rsid w:val="26DA0233"/>
    <w:rsid w:val="26DA1A6C"/>
    <w:rsid w:val="26DB1DED"/>
    <w:rsid w:val="26DE600E"/>
    <w:rsid w:val="26E41B28"/>
    <w:rsid w:val="26E42886"/>
    <w:rsid w:val="26E441E5"/>
    <w:rsid w:val="26E52AF2"/>
    <w:rsid w:val="26E55EEB"/>
    <w:rsid w:val="26E92E63"/>
    <w:rsid w:val="26E95D2B"/>
    <w:rsid w:val="26E96D54"/>
    <w:rsid w:val="26EB52B7"/>
    <w:rsid w:val="26EC11BE"/>
    <w:rsid w:val="26EC4CB3"/>
    <w:rsid w:val="26EC53C8"/>
    <w:rsid w:val="26F01EF9"/>
    <w:rsid w:val="26F1359E"/>
    <w:rsid w:val="26F460AA"/>
    <w:rsid w:val="26F47D23"/>
    <w:rsid w:val="26F63956"/>
    <w:rsid w:val="26F703A4"/>
    <w:rsid w:val="26F85E40"/>
    <w:rsid w:val="26F90805"/>
    <w:rsid w:val="26FA0901"/>
    <w:rsid w:val="26FA0F58"/>
    <w:rsid w:val="26FA337A"/>
    <w:rsid w:val="26FB60FE"/>
    <w:rsid w:val="270021BB"/>
    <w:rsid w:val="270241E5"/>
    <w:rsid w:val="27033A0B"/>
    <w:rsid w:val="270454A0"/>
    <w:rsid w:val="270760E1"/>
    <w:rsid w:val="27081B0E"/>
    <w:rsid w:val="270B576C"/>
    <w:rsid w:val="270C4360"/>
    <w:rsid w:val="270D533A"/>
    <w:rsid w:val="271076F7"/>
    <w:rsid w:val="2713048C"/>
    <w:rsid w:val="2713759C"/>
    <w:rsid w:val="271471D0"/>
    <w:rsid w:val="27147211"/>
    <w:rsid w:val="271E423C"/>
    <w:rsid w:val="272378AB"/>
    <w:rsid w:val="27243225"/>
    <w:rsid w:val="272A498F"/>
    <w:rsid w:val="273130CA"/>
    <w:rsid w:val="27370987"/>
    <w:rsid w:val="27380021"/>
    <w:rsid w:val="273B4DEE"/>
    <w:rsid w:val="273E043A"/>
    <w:rsid w:val="27425DB8"/>
    <w:rsid w:val="2743242F"/>
    <w:rsid w:val="27436777"/>
    <w:rsid w:val="2745191F"/>
    <w:rsid w:val="27451BF3"/>
    <w:rsid w:val="274840B2"/>
    <w:rsid w:val="274F2647"/>
    <w:rsid w:val="27526CE5"/>
    <w:rsid w:val="27541E0E"/>
    <w:rsid w:val="27546B37"/>
    <w:rsid w:val="275647C4"/>
    <w:rsid w:val="275B12B0"/>
    <w:rsid w:val="275E58A4"/>
    <w:rsid w:val="275F2824"/>
    <w:rsid w:val="2760511E"/>
    <w:rsid w:val="276160FA"/>
    <w:rsid w:val="2763497A"/>
    <w:rsid w:val="27656DCC"/>
    <w:rsid w:val="2768066A"/>
    <w:rsid w:val="27683EEE"/>
    <w:rsid w:val="276A192B"/>
    <w:rsid w:val="276A4288"/>
    <w:rsid w:val="276D3139"/>
    <w:rsid w:val="2778594C"/>
    <w:rsid w:val="277C2218"/>
    <w:rsid w:val="277D51D3"/>
    <w:rsid w:val="277F191F"/>
    <w:rsid w:val="27823B28"/>
    <w:rsid w:val="27856069"/>
    <w:rsid w:val="27861EE8"/>
    <w:rsid w:val="2789039E"/>
    <w:rsid w:val="278C2AB5"/>
    <w:rsid w:val="278E13C2"/>
    <w:rsid w:val="27906876"/>
    <w:rsid w:val="27935F7C"/>
    <w:rsid w:val="27960450"/>
    <w:rsid w:val="279B048A"/>
    <w:rsid w:val="279E140F"/>
    <w:rsid w:val="279E480A"/>
    <w:rsid w:val="279F193F"/>
    <w:rsid w:val="27A445B8"/>
    <w:rsid w:val="27A52929"/>
    <w:rsid w:val="27A74A76"/>
    <w:rsid w:val="27A7761D"/>
    <w:rsid w:val="27A85D19"/>
    <w:rsid w:val="27A921BE"/>
    <w:rsid w:val="27B12DF8"/>
    <w:rsid w:val="27B60B6C"/>
    <w:rsid w:val="27B736FA"/>
    <w:rsid w:val="27B82D82"/>
    <w:rsid w:val="27B9051C"/>
    <w:rsid w:val="27BF37E1"/>
    <w:rsid w:val="27C05CB5"/>
    <w:rsid w:val="27C46C27"/>
    <w:rsid w:val="27C512CF"/>
    <w:rsid w:val="27C55A4B"/>
    <w:rsid w:val="27C8133B"/>
    <w:rsid w:val="27C92CE4"/>
    <w:rsid w:val="27C97ACD"/>
    <w:rsid w:val="27CC0FB5"/>
    <w:rsid w:val="27CC653F"/>
    <w:rsid w:val="27D206E2"/>
    <w:rsid w:val="27D22A52"/>
    <w:rsid w:val="27D22D5D"/>
    <w:rsid w:val="27D651C1"/>
    <w:rsid w:val="27D71743"/>
    <w:rsid w:val="27DC34FF"/>
    <w:rsid w:val="27DC5C51"/>
    <w:rsid w:val="27DE39EB"/>
    <w:rsid w:val="27DF1A0D"/>
    <w:rsid w:val="27E01533"/>
    <w:rsid w:val="27E16F5B"/>
    <w:rsid w:val="27E4112D"/>
    <w:rsid w:val="27E51378"/>
    <w:rsid w:val="27E64BFC"/>
    <w:rsid w:val="27E97161"/>
    <w:rsid w:val="27EC336A"/>
    <w:rsid w:val="27F1298E"/>
    <w:rsid w:val="27F22F16"/>
    <w:rsid w:val="27F23097"/>
    <w:rsid w:val="27F7751F"/>
    <w:rsid w:val="27F84FA1"/>
    <w:rsid w:val="27F85220"/>
    <w:rsid w:val="27F927AF"/>
    <w:rsid w:val="27FA3136"/>
    <w:rsid w:val="27FB3A80"/>
    <w:rsid w:val="27FD4820"/>
    <w:rsid w:val="28030668"/>
    <w:rsid w:val="28033341"/>
    <w:rsid w:val="2803347B"/>
    <w:rsid w:val="2807047B"/>
    <w:rsid w:val="280B3E7F"/>
    <w:rsid w:val="280D21AF"/>
    <w:rsid w:val="28130D48"/>
    <w:rsid w:val="2813699D"/>
    <w:rsid w:val="281417D0"/>
    <w:rsid w:val="281C0462"/>
    <w:rsid w:val="281E566B"/>
    <w:rsid w:val="281F32BC"/>
    <w:rsid w:val="28273FE8"/>
    <w:rsid w:val="282939F3"/>
    <w:rsid w:val="282955D6"/>
    <w:rsid w:val="282E5D34"/>
    <w:rsid w:val="2832656F"/>
    <w:rsid w:val="2832666E"/>
    <w:rsid w:val="283277A1"/>
    <w:rsid w:val="28341F69"/>
    <w:rsid w:val="28352C9D"/>
    <w:rsid w:val="28354DB0"/>
    <w:rsid w:val="28364558"/>
    <w:rsid w:val="28365D26"/>
    <w:rsid w:val="283B58B4"/>
    <w:rsid w:val="283C6F4D"/>
    <w:rsid w:val="28411078"/>
    <w:rsid w:val="28411640"/>
    <w:rsid w:val="284246EB"/>
    <w:rsid w:val="28492C7B"/>
    <w:rsid w:val="28493C90"/>
    <w:rsid w:val="284B1F61"/>
    <w:rsid w:val="284D555D"/>
    <w:rsid w:val="284D7585"/>
    <w:rsid w:val="285048C9"/>
    <w:rsid w:val="2851177A"/>
    <w:rsid w:val="28522588"/>
    <w:rsid w:val="2853483E"/>
    <w:rsid w:val="285876C5"/>
    <w:rsid w:val="285B4385"/>
    <w:rsid w:val="285F1E07"/>
    <w:rsid w:val="28605F03"/>
    <w:rsid w:val="28612098"/>
    <w:rsid w:val="28612D6C"/>
    <w:rsid w:val="28637B5A"/>
    <w:rsid w:val="286640ED"/>
    <w:rsid w:val="2867392B"/>
    <w:rsid w:val="286745EA"/>
    <w:rsid w:val="286F3A60"/>
    <w:rsid w:val="2874236C"/>
    <w:rsid w:val="28770348"/>
    <w:rsid w:val="287922C5"/>
    <w:rsid w:val="287B0213"/>
    <w:rsid w:val="287D56AA"/>
    <w:rsid w:val="287F4D28"/>
    <w:rsid w:val="28805087"/>
    <w:rsid w:val="288243B7"/>
    <w:rsid w:val="28844B85"/>
    <w:rsid w:val="288453E6"/>
    <w:rsid w:val="288B1097"/>
    <w:rsid w:val="288B2A88"/>
    <w:rsid w:val="288B2B5A"/>
    <w:rsid w:val="288C1565"/>
    <w:rsid w:val="288D609B"/>
    <w:rsid w:val="288E3204"/>
    <w:rsid w:val="289626E0"/>
    <w:rsid w:val="289A031D"/>
    <w:rsid w:val="28A05FF9"/>
    <w:rsid w:val="28A112EF"/>
    <w:rsid w:val="28A24A6D"/>
    <w:rsid w:val="28A3254A"/>
    <w:rsid w:val="28A60589"/>
    <w:rsid w:val="28A953FE"/>
    <w:rsid w:val="28B47164"/>
    <w:rsid w:val="28B55682"/>
    <w:rsid w:val="28B674A9"/>
    <w:rsid w:val="28B754A4"/>
    <w:rsid w:val="28BC29F6"/>
    <w:rsid w:val="28BC427E"/>
    <w:rsid w:val="28BE5577"/>
    <w:rsid w:val="28BF3AB9"/>
    <w:rsid w:val="28C7317E"/>
    <w:rsid w:val="28CA6054"/>
    <w:rsid w:val="28CB0434"/>
    <w:rsid w:val="28CE009B"/>
    <w:rsid w:val="28D15A0A"/>
    <w:rsid w:val="28D4787A"/>
    <w:rsid w:val="28D51A7A"/>
    <w:rsid w:val="28D812BC"/>
    <w:rsid w:val="28DE4387"/>
    <w:rsid w:val="28E13E8F"/>
    <w:rsid w:val="28E53263"/>
    <w:rsid w:val="28E5709B"/>
    <w:rsid w:val="28E605A7"/>
    <w:rsid w:val="28EA679E"/>
    <w:rsid w:val="28EC742F"/>
    <w:rsid w:val="28EC7632"/>
    <w:rsid w:val="28EF0403"/>
    <w:rsid w:val="28EF40E2"/>
    <w:rsid w:val="28F12740"/>
    <w:rsid w:val="28F33E19"/>
    <w:rsid w:val="28F34841"/>
    <w:rsid w:val="28F4746F"/>
    <w:rsid w:val="28F6721F"/>
    <w:rsid w:val="28F82BF6"/>
    <w:rsid w:val="28F95EE4"/>
    <w:rsid w:val="28FA2319"/>
    <w:rsid w:val="28FC42EB"/>
    <w:rsid w:val="28FE2B5E"/>
    <w:rsid w:val="28FF2559"/>
    <w:rsid w:val="28FF44CE"/>
    <w:rsid w:val="29010B89"/>
    <w:rsid w:val="29011A38"/>
    <w:rsid w:val="290316BB"/>
    <w:rsid w:val="2905753D"/>
    <w:rsid w:val="2906012E"/>
    <w:rsid w:val="290613BB"/>
    <w:rsid w:val="29061BA6"/>
    <w:rsid w:val="2908475F"/>
    <w:rsid w:val="290C5531"/>
    <w:rsid w:val="290D7E9B"/>
    <w:rsid w:val="29195CD1"/>
    <w:rsid w:val="291C5C70"/>
    <w:rsid w:val="291F23C7"/>
    <w:rsid w:val="29205C7E"/>
    <w:rsid w:val="29207F71"/>
    <w:rsid w:val="29250604"/>
    <w:rsid w:val="29257A6B"/>
    <w:rsid w:val="29275BB1"/>
    <w:rsid w:val="29296E47"/>
    <w:rsid w:val="292D10FD"/>
    <w:rsid w:val="292E1A61"/>
    <w:rsid w:val="2930465B"/>
    <w:rsid w:val="29330F79"/>
    <w:rsid w:val="29353A88"/>
    <w:rsid w:val="29354D30"/>
    <w:rsid w:val="293560C7"/>
    <w:rsid w:val="293A565E"/>
    <w:rsid w:val="293B0552"/>
    <w:rsid w:val="293C72B8"/>
    <w:rsid w:val="293D4753"/>
    <w:rsid w:val="29423A1C"/>
    <w:rsid w:val="29437F7A"/>
    <w:rsid w:val="294466F6"/>
    <w:rsid w:val="29455FAA"/>
    <w:rsid w:val="29457BFB"/>
    <w:rsid w:val="294E3D1E"/>
    <w:rsid w:val="29505608"/>
    <w:rsid w:val="295757E3"/>
    <w:rsid w:val="2959763C"/>
    <w:rsid w:val="295F5CF4"/>
    <w:rsid w:val="2964062C"/>
    <w:rsid w:val="29664DFB"/>
    <w:rsid w:val="2967647C"/>
    <w:rsid w:val="29692C59"/>
    <w:rsid w:val="296C2904"/>
    <w:rsid w:val="29701561"/>
    <w:rsid w:val="29744CCC"/>
    <w:rsid w:val="29752E5E"/>
    <w:rsid w:val="29777E33"/>
    <w:rsid w:val="297A100D"/>
    <w:rsid w:val="297A47F0"/>
    <w:rsid w:val="2980654D"/>
    <w:rsid w:val="2982559F"/>
    <w:rsid w:val="29844C90"/>
    <w:rsid w:val="29884C0C"/>
    <w:rsid w:val="29914B75"/>
    <w:rsid w:val="299B203D"/>
    <w:rsid w:val="299B4658"/>
    <w:rsid w:val="299B7BD0"/>
    <w:rsid w:val="299C0226"/>
    <w:rsid w:val="29A57E72"/>
    <w:rsid w:val="29A90034"/>
    <w:rsid w:val="29A94D8F"/>
    <w:rsid w:val="29AA157C"/>
    <w:rsid w:val="29AB03BB"/>
    <w:rsid w:val="29AB499D"/>
    <w:rsid w:val="29B35110"/>
    <w:rsid w:val="29B47121"/>
    <w:rsid w:val="29B5431E"/>
    <w:rsid w:val="29B70156"/>
    <w:rsid w:val="29B913A7"/>
    <w:rsid w:val="29B91A13"/>
    <w:rsid w:val="29BF490D"/>
    <w:rsid w:val="29BF65AB"/>
    <w:rsid w:val="29C054F5"/>
    <w:rsid w:val="29C25CE4"/>
    <w:rsid w:val="29C44C3D"/>
    <w:rsid w:val="29C92822"/>
    <w:rsid w:val="29CB06AB"/>
    <w:rsid w:val="29CF0BB2"/>
    <w:rsid w:val="29D47298"/>
    <w:rsid w:val="29D60DFE"/>
    <w:rsid w:val="29D859FD"/>
    <w:rsid w:val="29DA4F8B"/>
    <w:rsid w:val="29DA650F"/>
    <w:rsid w:val="29DA71DC"/>
    <w:rsid w:val="29DD1B97"/>
    <w:rsid w:val="29DD2C2D"/>
    <w:rsid w:val="29E10045"/>
    <w:rsid w:val="29E140F8"/>
    <w:rsid w:val="29E27934"/>
    <w:rsid w:val="29E316AE"/>
    <w:rsid w:val="29E4307F"/>
    <w:rsid w:val="29E50273"/>
    <w:rsid w:val="29E60CB6"/>
    <w:rsid w:val="29E92847"/>
    <w:rsid w:val="29EB14F5"/>
    <w:rsid w:val="29F101DF"/>
    <w:rsid w:val="29F34EA9"/>
    <w:rsid w:val="29F37DA0"/>
    <w:rsid w:val="29F43AE2"/>
    <w:rsid w:val="29F57B6A"/>
    <w:rsid w:val="29F6531B"/>
    <w:rsid w:val="29F65381"/>
    <w:rsid w:val="29F724E8"/>
    <w:rsid w:val="29F73FCD"/>
    <w:rsid w:val="29F757E0"/>
    <w:rsid w:val="29F84FD3"/>
    <w:rsid w:val="29FB67D2"/>
    <w:rsid w:val="29FE7028"/>
    <w:rsid w:val="29FF0406"/>
    <w:rsid w:val="2A004456"/>
    <w:rsid w:val="2A0226E8"/>
    <w:rsid w:val="2A027A35"/>
    <w:rsid w:val="2A027E45"/>
    <w:rsid w:val="2A037BBA"/>
    <w:rsid w:val="2A0C75FC"/>
    <w:rsid w:val="2A0D39B0"/>
    <w:rsid w:val="2A0E0138"/>
    <w:rsid w:val="2A0E6ACB"/>
    <w:rsid w:val="2A187269"/>
    <w:rsid w:val="2A1A5F20"/>
    <w:rsid w:val="2A1B7E57"/>
    <w:rsid w:val="2A1D5382"/>
    <w:rsid w:val="2A1F184D"/>
    <w:rsid w:val="2A20383A"/>
    <w:rsid w:val="2A210B5D"/>
    <w:rsid w:val="2A21432A"/>
    <w:rsid w:val="2A224043"/>
    <w:rsid w:val="2A226BAF"/>
    <w:rsid w:val="2A232240"/>
    <w:rsid w:val="2A27227B"/>
    <w:rsid w:val="2A2763FE"/>
    <w:rsid w:val="2A291E0C"/>
    <w:rsid w:val="2A2B04AB"/>
    <w:rsid w:val="2A2B479A"/>
    <w:rsid w:val="2A306E22"/>
    <w:rsid w:val="2A3909DE"/>
    <w:rsid w:val="2A393F0E"/>
    <w:rsid w:val="2A3A4256"/>
    <w:rsid w:val="2A3B449B"/>
    <w:rsid w:val="2A3E29C9"/>
    <w:rsid w:val="2A40035E"/>
    <w:rsid w:val="2A425C54"/>
    <w:rsid w:val="2A435C9C"/>
    <w:rsid w:val="2A4525E7"/>
    <w:rsid w:val="2A4743BA"/>
    <w:rsid w:val="2A492B17"/>
    <w:rsid w:val="2A495A74"/>
    <w:rsid w:val="2A496A6F"/>
    <w:rsid w:val="2A4A3BF7"/>
    <w:rsid w:val="2A4E0278"/>
    <w:rsid w:val="2A4E2EF7"/>
    <w:rsid w:val="2A4E62C0"/>
    <w:rsid w:val="2A517756"/>
    <w:rsid w:val="2A5357B2"/>
    <w:rsid w:val="2A54343D"/>
    <w:rsid w:val="2A545C9F"/>
    <w:rsid w:val="2A560D23"/>
    <w:rsid w:val="2A596F1F"/>
    <w:rsid w:val="2A5A6103"/>
    <w:rsid w:val="2A5B1011"/>
    <w:rsid w:val="2A5C1411"/>
    <w:rsid w:val="2A5C5FDF"/>
    <w:rsid w:val="2A5C67C3"/>
    <w:rsid w:val="2A5D3870"/>
    <w:rsid w:val="2A5F2835"/>
    <w:rsid w:val="2A620C64"/>
    <w:rsid w:val="2A63216A"/>
    <w:rsid w:val="2A643A49"/>
    <w:rsid w:val="2A657C17"/>
    <w:rsid w:val="2A6624BA"/>
    <w:rsid w:val="2A666109"/>
    <w:rsid w:val="2A6F26F7"/>
    <w:rsid w:val="2A7009C9"/>
    <w:rsid w:val="2A731188"/>
    <w:rsid w:val="2A741114"/>
    <w:rsid w:val="2A751CBA"/>
    <w:rsid w:val="2A7532AE"/>
    <w:rsid w:val="2A7862B9"/>
    <w:rsid w:val="2A7A2392"/>
    <w:rsid w:val="2A7A751B"/>
    <w:rsid w:val="2A7F4FE9"/>
    <w:rsid w:val="2A814735"/>
    <w:rsid w:val="2A832207"/>
    <w:rsid w:val="2A83594F"/>
    <w:rsid w:val="2A852B40"/>
    <w:rsid w:val="2A885082"/>
    <w:rsid w:val="2A8B6F76"/>
    <w:rsid w:val="2A8C59C6"/>
    <w:rsid w:val="2A911B44"/>
    <w:rsid w:val="2A933E2B"/>
    <w:rsid w:val="2A9D5DCE"/>
    <w:rsid w:val="2A9E3087"/>
    <w:rsid w:val="2AA1415F"/>
    <w:rsid w:val="2AA203F9"/>
    <w:rsid w:val="2AA2183F"/>
    <w:rsid w:val="2AA22981"/>
    <w:rsid w:val="2AA254A2"/>
    <w:rsid w:val="2AA5366C"/>
    <w:rsid w:val="2AAC36EC"/>
    <w:rsid w:val="2AAD49A7"/>
    <w:rsid w:val="2AB020CF"/>
    <w:rsid w:val="2AB044E3"/>
    <w:rsid w:val="2AB07ACB"/>
    <w:rsid w:val="2AB129F7"/>
    <w:rsid w:val="2AB406A9"/>
    <w:rsid w:val="2AB517D2"/>
    <w:rsid w:val="2AB7472B"/>
    <w:rsid w:val="2ABA6723"/>
    <w:rsid w:val="2ABB5D9C"/>
    <w:rsid w:val="2ABE23CF"/>
    <w:rsid w:val="2ABE6A2E"/>
    <w:rsid w:val="2AC436A5"/>
    <w:rsid w:val="2AC632A1"/>
    <w:rsid w:val="2AC74028"/>
    <w:rsid w:val="2AC929A9"/>
    <w:rsid w:val="2ACE52BA"/>
    <w:rsid w:val="2ACF4E96"/>
    <w:rsid w:val="2AD01CF1"/>
    <w:rsid w:val="2AD73170"/>
    <w:rsid w:val="2ADF1203"/>
    <w:rsid w:val="2ADF6F62"/>
    <w:rsid w:val="2AE00A3B"/>
    <w:rsid w:val="2AE4592E"/>
    <w:rsid w:val="2AE73C71"/>
    <w:rsid w:val="2AE90B77"/>
    <w:rsid w:val="2AED1FC6"/>
    <w:rsid w:val="2AEE0523"/>
    <w:rsid w:val="2AF61A56"/>
    <w:rsid w:val="2AF74984"/>
    <w:rsid w:val="2AFB58C9"/>
    <w:rsid w:val="2AFB68C9"/>
    <w:rsid w:val="2AFB6AAB"/>
    <w:rsid w:val="2AFC2FBC"/>
    <w:rsid w:val="2AFF2E1F"/>
    <w:rsid w:val="2AFF416D"/>
    <w:rsid w:val="2B0210A2"/>
    <w:rsid w:val="2B0254F2"/>
    <w:rsid w:val="2B060960"/>
    <w:rsid w:val="2B0A1135"/>
    <w:rsid w:val="2B0B605C"/>
    <w:rsid w:val="2B0D0850"/>
    <w:rsid w:val="2B0F468E"/>
    <w:rsid w:val="2B105D66"/>
    <w:rsid w:val="2B132E66"/>
    <w:rsid w:val="2B152714"/>
    <w:rsid w:val="2B1711B7"/>
    <w:rsid w:val="2B172940"/>
    <w:rsid w:val="2B184919"/>
    <w:rsid w:val="2B1C4F36"/>
    <w:rsid w:val="2B1E063A"/>
    <w:rsid w:val="2B210AD1"/>
    <w:rsid w:val="2B2560DD"/>
    <w:rsid w:val="2B28312E"/>
    <w:rsid w:val="2B2A3D51"/>
    <w:rsid w:val="2B2D346B"/>
    <w:rsid w:val="2B3307BD"/>
    <w:rsid w:val="2B35044C"/>
    <w:rsid w:val="2B392261"/>
    <w:rsid w:val="2B3D07FD"/>
    <w:rsid w:val="2B3D2C7C"/>
    <w:rsid w:val="2B3E1EAA"/>
    <w:rsid w:val="2B3E3BBB"/>
    <w:rsid w:val="2B411BD3"/>
    <w:rsid w:val="2B427076"/>
    <w:rsid w:val="2B445F86"/>
    <w:rsid w:val="2B493F36"/>
    <w:rsid w:val="2B4D5018"/>
    <w:rsid w:val="2B4D6E9E"/>
    <w:rsid w:val="2B4F3741"/>
    <w:rsid w:val="2B4F4874"/>
    <w:rsid w:val="2B507DD6"/>
    <w:rsid w:val="2B54685F"/>
    <w:rsid w:val="2B557909"/>
    <w:rsid w:val="2B5707BB"/>
    <w:rsid w:val="2B582582"/>
    <w:rsid w:val="2B595843"/>
    <w:rsid w:val="2B5A5761"/>
    <w:rsid w:val="2B5B7575"/>
    <w:rsid w:val="2B5C4A23"/>
    <w:rsid w:val="2B5D1D4A"/>
    <w:rsid w:val="2B5E69B4"/>
    <w:rsid w:val="2B61780E"/>
    <w:rsid w:val="2B626F75"/>
    <w:rsid w:val="2B6473D6"/>
    <w:rsid w:val="2B652909"/>
    <w:rsid w:val="2B677490"/>
    <w:rsid w:val="2B683DD4"/>
    <w:rsid w:val="2B691927"/>
    <w:rsid w:val="2B6A4948"/>
    <w:rsid w:val="2B6B45C8"/>
    <w:rsid w:val="2B6B5622"/>
    <w:rsid w:val="2B6D4943"/>
    <w:rsid w:val="2B6E6FE2"/>
    <w:rsid w:val="2B6F0AB6"/>
    <w:rsid w:val="2B700E03"/>
    <w:rsid w:val="2B702459"/>
    <w:rsid w:val="2B70529B"/>
    <w:rsid w:val="2B7471BE"/>
    <w:rsid w:val="2B751EA0"/>
    <w:rsid w:val="2B754232"/>
    <w:rsid w:val="2B7B35EA"/>
    <w:rsid w:val="2B7C62DA"/>
    <w:rsid w:val="2B7F34D1"/>
    <w:rsid w:val="2B7F5E21"/>
    <w:rsid w:val="2B7F67D9"/>
    <w:rsid w:val="2B8022A8"/>
    <w:rsid w:val="2B8513F4"/>
    <w:rsid w:val="2B8A6243"/>
    <w:rsid w:val="2B8A757D"/>
    <w:rsid w:val="2B8D1D7F"/>
    <w:rsid w:val="2B8D4D30"/>
    <w:rsid w:val="2B8D5E01"/>
    <w:rsid w:val="2B8D74A2"/>
    <w:rsid w:val="2B8E3883"/>
    <w:rsid w:val="2B9539A4"/>
    <w:rsid w:val="2B964D2F"/>
    <w:rsid w:val="2B976F11"/>
    <w:rsid w:val="2B977058"/>
    <w:rsid w:val="2B9E191F"/>
    <w:rsid w:val="2B9E2360"/>
    <w:rsid w:val="2B9E3CCD"/>
    <w:rsid w:val="2BA276C9"/>
    <w:rsid w:val="2BA72009"/>
    <w:rsid w:val="2BA84768"/>
    <w:rsid w:val="2BAC4FBE"/>
    <w:rsid w:val="2BAE336A"/>
    <w:rsid w:val="2BAF763B"/>
    <w:rsid w:val="2BB313F7"/>
    <w:rsid w:val="2BB509E7"/>
    <w:rsid w:val="2BB6561F"/>
    <w:rsid w:val="2BB8456C"/>
    <w:rsid w:val="2BBD1362"/>
    <w:rsid w:val="2BBF0F79"/>
    <w:rsid w:val="2BC26DFE"/>
    <w:rsid w:val="2BC3581B"/>
    <w:rsid w:val="2BC37ABA"/>
    <w:rsid w:val="2BC44C47"/>
    <w:rsid w:val="2BC628A0"/>
    <w:rsid w:val="2BC63377"/>
    <w:rsid w:val="2BC72A64"/>
    <w:rsid w:val="2BC86EE0"/>
    <w:rsid w:val="2BD06262"/>
    <w:rsid w:val="2BD107EF"/>
    <w:rsid w:val="2BD16A17"/>
    <w:rsid w:val="2BD25B8A"/>
    <w:rsid w:val="2BD5318D"/>
    <w:rsid w:val="2BDB1BA3"/>
    <w:rsid w:val="2BDB7DB1"/>
    <w:rsid w:val="2BDF09D2"/>
    <w:rsid w:val="2BDF0C06"/>
    <w:rsid w:val="2BDF55A0"/>
    <w:rsid w:val="2BE1140C"/>
    <w:rsid w:val="2BE37904"/>
    <w:rsid w:val="2BE45369"/>
    <w:rsid w:val="2BE61A15"/>
    <w:rsid w:val="2BE67A0B"/>
    <w:rsid w:val="2BE93672"/>
    <w:rsid w:val="2BE9372D"/>
    <w:rsid w:val="2BF0085F"/>
    <w:rsid w:val="2BF0305D"/>
    <w:rsid w:val="2BF04E55"/>
    <w:rsid w:val="2BF0769B"/>
    <w:rsid w:val="2BF235A7"/>
    <w:rsid w:val="2BF42E33"/>
    <w:rsid w:val="2BF63B0E"/>
    <w:rsid w:val="2BF6479D"/>
    <w:rsid w:val="2BF76BD0"/>
    <w:rsid w:val="2BFA09B4"/>
    <w:rsid w:val="2BFA22DA"/>
    <w:rsid w:val="2BFB2D9E"/>
    <w:rsid w:val="2BFB4B4C"/>
    <w:rsid w:val="2BFC0B5D"/>
    <w:rsid w:val="2BFC5462"/>
    <w:rsid w:val="2BFD5066"/>
    <w:rsid w:val="2BFE70DC"/>
    <w:rsid w:val="2BFE7257"/>
    <w:rsid w:val="2C0031CA"/>
    <w:rsid w:val="2C006A70"/>
    <w:rsid w:val="2C081B6A"/>
    <w:rsid w:val="2C0A14EF"/>
    <w:rsid w:val="2C0A4D8F"/>
    <w:rsid w:val="2C0C11F5"/>
    <w:rsid w:val="2C0D77BC"/>
    <w:rsid w:val="2C0F50D6"/>
    <w:rsid w:val="2C10632D"/>
    <w:rsid w:val="2C143716"/>
    <w:rsid w:val="2C144DE1"/>
    <w:rsid w:val="2C183BB8"/>
    <w:rsid w:val="2C2051E2"/>
    <w:rsid w:val="2C224928"/>
    <w:rsid w:val="2C250D85"/>
    <w:rsid w:val="2C252AFD"/>
    <w:rsid w:val="2C255F21"/>
    <w:rsid w:val="2C26503F"/>
    <w:rsid w:val="2C2661CB"/>
    <w:rsid w:val="2C293F03"/>
    <w:rsid w:val="2C2D49E3"/>
    <w:rsid w:val="2C2E4C71"/>
    <w:rsid w:val="2C2F4FC8"/>
    <w:rsid w:val="2C3B52D9"/>
    <w:rsid w:val="2C3C4CE0"/>
    <w:rsid w:val="2C3D31A5"/>
    <w:rsid w:val="2C3E23A2"/>
    <w:rsid w:val="2C4125D6"/>
    <w:rsid w:val="2C42277B"/>
    <w:rsid w:val="2C441D4E"/>
    <w:rsid w:val="2C441F25"/>
    <w:rsid w:val="2C461F15"/>
    <w:rsid w:val="2C486939"/>
    <w:rsid w:val="2C4927C5"/>
    <w:rsid w:val="2C4B162F"/>
    <w:rsid w:val="2C4D6DF1"/>
    <w:rsid w:val="2C4E043E"/>
    <w:rsid w:val="2C536453"/>
    <w:rsid w:val="2C5404D6"/>
    <w:rsid w:val="2C590B3F"/>
    <w:rsid w:val="2C5B7754"/>
    <w:rsid w:val="2C666469"/>
    <w:rsid w:val="2C6751BC"/>
    <w:rsid w:val="2C681E1B"/>
    <w:rsid w:val="2C697D12"/>
    <w:rsid w:val="2C6B6EC6"/>
    <w:rsid w:val="2C6C210A"/>
    <w:rsid w:val="2C6C2C5F"/>
    <w:rsid w:val="2C6D0C7D"/>
    <w:rsid w:val="2C6D4544"/>
    <w:rsid w:val="2C6E704E"/>
    <w:rsid w:val="2C6E757B"/>
    <w:rsid w:val="2C701C77"/>
    <w:rsid w:val="2C713B81"/>
    <w:rsid w:val="2C7260A8"/>
    <w:rsid w:val="2C7476CB"/>
    <w:rsid w:val="2C756FAE"/>
    <w:rsid w:val="2C7613D5"/>
    <w:rsid w:val="2C7A1687"/>
    <w:rsid w:val="2C7B2207"/>
    <w:rsid w:val="2C7C6F02"/>
    <w:rsid w:val="2C7D10A7"/>
    <w:rsid w:val="2C7D1473"/>
    <w:rsid w:val="2C7E6EB5"/>
    <w:rsid w:val="2C7F0EBA"/>
    <w:rsid w:val="2C7F4A39"/>
    <w:rsid w:val="2C860108"/>
    <w:rsid w:val="2C883DE7"/>
    <w:rsid w:val="2C8B2FCF"/>
    <w:rsid w:val="2C8D4CE8"/>
    <w:rsid w:val="2C8E3C12"/>
    <w:rsid w:val="2C8F3DBF"/>
    <w:rsid w:val="2C926181"/>
    <w:rsid w:val="2C983D35"/>
    <w:rsid w:val="2C99059C"/>
    <w:rsid w:val="2C995726"/>
    <w:rsid w:val="2C9C4B73"/>
    <w:rsid w:val="2C9C63F8"/>
    <w:rsid w:val="2CA01AE4"/>
    <w:rsid w:val="2CA402E0"/>
    <w:rsid w:val="2CA45E23"/>
    <w:rsid w:val="2CA46F92"/>
    <w:rsid w:val="2CA4764A"/>
    <w:rsid w:val="2CA90409"/>
    <w:rsid w:val="2CAB2132"/>
    <w:rsid w:val="2CAB416D"/>
    <w:rsid w:val="2CAC4D4D"/>
    <w:rsid w:val="2CAE78BA"/>
    <w:rsid w:val="2CB1550A"/>
    <w:rsid w:val="2CBA0B7D"/>
    <w:rsid w:val="2CBA6005"/>
    <w:rsid w:val="2CBD0EF0"/>
    <w:rsid w:val="2CC056E2"/>
    <w:rsid w:val="2CC1182F"/>
    <w:rsid w:val="2CC1355F"/>
    <w:rsid w:val="2CC15D95"/>
    <w:rsid w:val="2CC52F14"/>
    <w:rsid w:val="2CC5520C"/>
    <w:rsid w:val="2CC66B7C"/>
    <w:rsid w:val="2CC94CD1"/>
    <w:rsid w:val="2CCA2AA6"/>
    <w:rsid w:val="2CCB2065"/>
    <w:rsid w:val="2CCD3C98"/>
    <w:rsid w:val="2CCD4969"/>
    <w:rsid w:val="2CD108CC"/>
    <w:rsid w:val="2CD401D5"/>
    <w:rsid w:val="2CD547AF"/>
    <w:rsid w:val="2CD66B66"/>
    <w:rsid w:val="2CD82118"/>
    <w:rsid w:val="2CD92BD7"/>
    <w:rsid w:val="2CD9410A"/>
    <w:rsid w:val="2CD9414F"/>
    <w:rsid w:val="2CDA4B70"/>
    <w:rsid w:val="2CDB5F06"/>
    <w:rsid w:val="2CDB61B4"/>
    <w:rsid w:val="2CDC26F0"/>
    <w:rsid w:val="2CDC3512"/>
    <w:rsid w:val="2CDE30FD"/>
    <w:rsid w:val="2CE11637"/>
    <w:rsid w:val="2CE319D2"/>
    <w:rsid w:val="2CE52BA1"/>
    <w:rsid w:val="2CE64014"/>
    <w:rsid w:val="2CE7626E"/>
    <w:rsid w:val="2CE85BFD"/>
    <w:rsid w:val="2CE87BFA"/>
    <w:rsid w:val="2CF023B6"/>
    <w:rsid w:val="2CF222CD"/>
    <w:rsid w:val="2CF4579B"/>
    <w:rsid w:val="2CF47537"/>
    <w:rsid w:val="2CF47F19"/>
    <w:rsid w:val="2CF65CC2"/>
    <w:rsid w:val="2CFD04B5"/>
    <w:rsid w:val="2CFF2F7A"/>
    <w:rsid w:val="2D00425B"/>
    <w:rsid w:val="2D014919"/>
    <w:rsid w:val="2D015801"/>
    <w:rsid w:val="2D017449"/>
    <w:rsid w:val="2D023D99"/>
    <w:rsid w:val="2D026F61"/>
    <w:rsid w:val="2D0807B6"/>
    <w:rsid w:val="2D0B34A1"/>
    <w:rsid w:val="2D0B3CAD"/>
    <w:rsid w:val="2D0C3DBF"/>
    <w:rsid w:val="2D0C5A33"/>
    <w:rsid w:val="2D0C630E"/>
    <w:rsid w:val="2D0C6590"/>
    <w:rsid w:val="2D113AB0"/>
    <w:rsid w:val="2D1238CB"/>
    <w:rsid w:val="2D133F78"/>
    <w:rsid w:val="2D1340DC"/>
    <w:rsid w:val="2D162CD5"/>
    <w:rsid w:val="2D162E9B"/>
    <w:rsid w:val="2D164951"/>
    <w:rsid w:val="2D1A3556"/>
    <w:rsid w:val="2D1C030F"/>
    <w:rsid w:val="2D1D490A"/>
    <w:rsid w:val="2D1F7E73"/>
    <w:rsid w:val="2D26209C"/>
    <w:rsid w:val="2D277DEE"/>
    <w:rsid w:val="2D2856E3"/>
    <w:rsid w:val="2D2A5B26"/>
    <w:rsid w:val="2D2C6A31"/>
    <w:rsid w:val="2D2E3033"/>
    <w:rsid w:val="2D2E332F"/>
    <w:rsid w:val="2D301C53"/>
    <w:rsid w:val="2D311DE7"/>
    <w:rsid w:val="2D3277B7"/>
    <w:rsid w:val="2D33105C"/>
    <w:rsid w:val="2D3447B9"/>
    <w:rsid w:val="2D3659D9"/>
    <w:rsid w:val="2D3A420A"/>
    <w:rsid w:val="2D3A4C3E"/>
    <w:rsid w:val="2D3C366E"/>
    <w:rsid w:val="2D3E1A59"/>
    <w:rsid w:val="2D3E56D4"/>
    <w:rsid w:val="2D4C4B9D"/>
    <w:rsid w:val="2D4D3B60"/>
    <w:rsid w:val="2D4D3ECB"/>
    <w:rsid w:val="2D4E44C0"/>
    <w:rsid w:val="2D4E6688"/>
    <w:rsid w:val="2D523D35"/>
    <w:rsid w:val="2D5432A3"/>
    <w:rsid w:val="2D552433"/>
    <w:rsid w:val="2D552ACF"/>
    <w:rsid w:val="2D564786"/>
    <w:rsid w:val="2D577762"/>
    <w:rsid w:val="2D5C365B"/>
    <w:rsid w:val="2D623403"/>
    <w:rsid w:val="2D626EC8"/>
    <w:rsid w:val="2D680B8A"/>
    <w:rsid w:val="2D684682"/>
    <w:rsid w:val="2D6B455C"/>
    <w:rsid w:val="2D7004CE"/>
    <w:rsid w:val="2D77090C"/>
    <w:rsid w:val="2D780139"/>
    <w:rsid w:val="2D7B19C7"/>
    <w:rsid w:val="2D7D48A6"/>
    <w:rsid w:val="2D7D6B55"/>
    <w:rsid w:val="2D7E48C8"/>
    <w:rsid w:val="2D81619A"/>
    <w:rsid w:val="2D81779A"/>
    <w:rsid w:val="2D847999"/>
    <w:rsid w:val="2D87143F"/>
    <w:rsid w:val="2D884852"/>
    <w:rsid w:val="2D886D21"/>
    <w:rsid w:val="2D8C169A"/>
    <w:rsid w:val="2D8D598B"/>
    <w:rsid w:val="2D8D62DD"/>
    <w:rsid w:val="2D8E211C"/>
    <w:rsid w:val="2D8E5D42"/>
    <w:rsid w:val="2D901D4F"/>
    <w:rsid w:val="2D9020C5"/>
    <w:rsid w:val="2D935106"/>
    <w:rsid w:val="2D952610"/>
    <w:rsid w:val="2D984D48"/>
    <w:rsid w:val="2D985032"/>
    <w:rsid w:val="2D9A5F8C"/>
    <w:rsid w:val="2D9B4D0C"/>
    <w:rsid w:val="2D9F2739"/>
    <w:rsid w:val="2DA37118"/>
    <w:rsid w:val="2DA60ADC"/>
    <w:rsid w:val="2DA65730"/>
    <w:rsid w:val="2DA8399F"/>
    <w:rsid w:val="2DAA21BA"/>
    <w:rsid w:val="2DAE2BA7"/>
    <w:rsid w:val="2DAE6B8B"/>
    <w:rsid w:val="2DAF29A5"/>
    <w:rsid w:val="2DB04EC3"/>
    <w:rsid w:val="2DB050F4"/>
    <w:rsid w:val="2DBA2EA8"/>
    <w:rsid w:val="2DBD1B4C"/>
    <w:rsid w:val="2DBE325C"/>
    <w:rsid w:val="2DBE4BC7"/>
    <w:rsid w:val="2DBF7F69"/>
    <w:rsid w:val="2DC017D8"/>
    <w:rsid w:val="2DC1109F"/>
    <w:rsid w:val="2DC15099"/>
    <w:rsid w:val="2DC5525C"/>
    <w:rsid w:val="2DC5703C"/>
    <w:rsid w:val="2DC64C82"/>
    <w:rsid w:val="2DC7465F"/>
    <w:rsid w:val="2DC94EAE"/>
    <w:rsid w:val="2DCB6534"/>
    <w:rsid w:val="2DD222A7"/>
    <w:rsid w:val="2DD614F7"/>
    <w:rsid w:val="2DD70FB2"/>
    <w:rsid w:val="2DD739D9"/>
    <w:rsid w:val="2DDA6D5A"/>
    <w:rsid w:val="2DDB5F3D"/>
    <w:rsid w:val="2DDC0B04"/>
    <w:rsid w:val="2DE40AE8"/>
    <w:rsid w:val="2DE41439"/>
    <w:rsid w:val="2DE70862"/>
    <w:rsid w:val="2DE95B4B"/>
    <w:rsid w:val="2DEA4E8D"/>
    <w:rsid w:val="2DEB253F"/>
    <w:rsid w:val="2DEC4191"/>
    <w:rsid w:val="2DF16206"/>
    <w:rsid w:val="2DF56170"/>
    <w:rsid w:val="2DF73091"/>
    <w:rsid w:val="2DF97ACF"/>
    <w:rsid w:val="2DFA087B"/>
    <w:rsid w:val="2DFA0FEB"/>
    <w:rsid w:val="2DFB7B43"/>
    <w:rsid w:val="2E0079B3"/>
    <w:rsid w:val="2E0243EB"/>
    <w:rsid w:val="2E024BF7"/>
    <w:rsid w:val="2E0400FF"/>
    <w:rsid w:val="2E07169C"/>
    <w:rsid w:val="2E0B58C4"/>
    <w:rsid w:val="2E0C3869"/>
    <w:rsid w:val="2E0E3EED"/>
    <w:rsid w:val="2E0F261D"/>
    <w:rsid w:val="2E111441"/>
    <w:rsid w:val="2E116BEB"/>
    <w:rsid w:val="2E13634C"/>
    <w:rsid w:val="2E1945C6"/>
    <w:rsid w:val="2E1A537F"/>
    <w:rsid w:val="2E1D2056"/>
    <w:rsid w:val="2E213BBB"/>
    <w:rsid w:val="2E215BE0"/>
    <w:rsid w:val="2E230659"/>
    <w:rsid w:val="2E2342ED"/>
    <w:rsid w:val="2E2578D2"/>
    <w:rsid w:val="2E275653"/>
    <w:rsid w:val="2E2C6F24"/>
    <w:rsid w:val="2E2D48D0"/>
    <w:rsid w:val="2E2E6DC9"/>
    <w:rsid w:val="2E310922"/>
    <w:rsid w:val="2E3247C9"/>
    <w:rsid w:val="2E332EEF"/>
    <w:rsid w:val="2E3514EA"/>
    <w:rsid w:val="2E355D15"/>
    <w:rsid w:val="2E365134"/>
    <w:rsid w:val="2E3657F3"/>
    <w:rsid w:val="2E374D89"/>
    <w:rsid w:val="2E3830D6"/>
    <w:rsid w:val="2E3B064C"/>
    <w:rsid w:val="2E4166E3"/>
    <w:rsid w:val="2E417C7B"/>
    <w:rsid w:val="2E440D8A"/>
    <w:rsid w:val="2E442032"/>
    <w:rsid w:val="2E44349D"/>
    <w:rsid w:val="2E443652"/>
    <w:rsid w:val="2E462777"/>
    <w:rsid w:val="2E46403E"/>
    <w:rsid w:val="2E4706D0"/>
    <w:rsid w:val="2E4722CA"/>
    <w:rsid w:val="2E4C4D33"/>
    <w:rsid w:val="2E5073D1"/>
    <w:rsid w:val="2E5162F9"/>
    <w:rsid w:val="2E522FCB"/>
    <w:rsid w:val="2E541FCC"/>
    <w:rsid w:val="2E5466E2"/>
    <w:rsid w:val="2E564D08"/>
    <w:rsid w:val="2E591D7F"/>
    <w:rsid w:val="2E5A0250"/>
    <w:rsid w:val="2E604F63"/>
    <w:rsid w:val="2E6221E2"/>
    <w:rsid w:val="2E623F37"/>
    <w:rsid w:val="2E627D16"/>
    <w:rsid w:val="2E644DDE"/>
    <w:rsid w:val="2E6B4F35"/>
    <w:rsid w:val="2E6D2EEE"/>
    <w:rsid w:val="2E6D5370"/>
    <w:rsid w:val="2E6E3CFB"/>
    <w:rsid w:val="2E715DE6"/>
    <w:rsid w:val="2E7428F1"/>
    <w:rsid w:val="2E75794A"/>
    <w:rsid w:val="2E76495E"/>
    <w:rsid w:val="2E767B25"/>
    <w:rsid w:val="2E7923FB"/>
    <w:rsid w:val="2E7E046B"/>
    <w:rsid w:val="2E84560F"/>
    <w:rsid w:val="2E8616FC"/>
    <w:rsid w:val="2E887C76"/>
    <w:rsid w:val="2E8944E5"/>
    <w:rsid w:val="2E896147"/>
    <w:rsid w:val="2E8967B4"/>
    <w:rsid w:val="2E8976B7"/>
    <w:rsid w:val="2E8A7BE9"/>
    <w:rsid w:val="2E8B07E5"/>
    <w:rsid w:val="2E8B6837"/>
    <w:rsid w:val="2E8E50D4"/>
    <w:rsid w:val="2E8F36B3"/>
    <w:rsid w:val="2E98048C"/>
    <w:rsid w:val="2E9865CB"/>
    <w:rsid w:val="2E991330"/>
    <w:rsid w:val="2E991A23"/>
    <w:rsid w:val="2E9C3BBE"/>
    <w:rsid w:val="2E9C6086"/>
    <w:rsid w:val="2E9D013C"/>
    <w:rsid w:val="2E9E1DA3"/>
    <w:rsid w:val="2EA0403F"/>
    <w:rsid w:val="2EA6641E"/>
    <w:rsid w:val="2EA77318"/>
    <w:rsid w:val="2EA878BD"/>
    <w:rsid w:val="2EA92DD1"/>
    <w:rsid w:val="2EAA0D91"/>
    <w:rsid w:val="2EAA734C"/>
    <w:rsid w:val="2EAB1C3A"/>
    <w:rsid w:val="2EAB391C"/>
    <w:rsid w:val="2EAC4863"/>
    <w:rsid w:val="2EAF3A25"/>
    <w:rsid w:val="2EAF77CE"/>
    <w:rsid w:val="2EB52A65"/>
    <w:rsid w:val="2EB76D44"/>
    <w:rsid w:val="2EB81A8C"/>
    <w:rsid w:val="2EB86590"/>
    <w:rsid w:val="2EBB7D49"/>
    <w:rsid w:val="2EBC6AD7"/>
    <w:rsid w:val="2EBD5070"/>
    <w:rsid w:val="2EC11D80"/>
    <w:rsid w:val="2EC1569B"/>
    <w:rsid w:val="2EC52437"/>
    <w:rsid w:val="2EC60580"/>
    <w:rsid w:val="2ECB37A8"/>
    <w:rsid w:val="2ECF4538"/>
    <w:rsid w:val="2ECF541A"/>
    <w:rsid w:val="2ED110A9"/>
    <w:rsid w:val="2ED21F8D"/>
    <w:rsid w:val="2ED31B55"/>
    <w:rsid w:val="2ED51790"/>
    <w:rsid w:val="2ED577F4"/>
    <w:rsid w:val="2ED94800"/>
    <w:rsid w:val="2ED960FC"/>
    <w:rsid w:val="2EDA51BC"/>
    <w:rsid w:val="2EDC417E"/>
    <w:rsid w:val="2EDC752C"/>
    <w:rsid w:val="2EDF6E97"/>
    <w:rsid w:val="2EE02AE0"/>
    <w:rsid w:val="2EE04B4B"/>
    <w:rsid w:val="2EE0508E"/>
    <w:rsid w:val="2EE126C2"/>
    <w:rsid w:val="2EE22C00"/>
    <w:rsid w:val="2EE25C78"/>
    <w:rsid w:val="2EE31A63"/>
    <w:rsid w:val="2EE35A67"/>
    <w:rsid w:val="2EE543BC"/>
    <w:rsid w:val="2EE67D5C"/>
    <w:rsid w:val="2EED7A8D"/>
    <w:rsid w:val="2EEF42C5"/>
    <w:rsid w:val="2EF100AF"/>
    <w:rsid w:val="2EF24B18"/>
    <w:rsid w:val="2EF35ABD"/>
    <w:rsid w:val="2EF72EA2"/>
    <w:rsid w:val="2EF9653A"/>
    <w:rsid w:val="2EFA10EB"/>
    <w:rsid w:val="2EFB3AAC"/>
    <w:rsid w:val="2EFF086C"/>
    <w:rsid w:val="2F011709"/>
    <w:rsid w:val="2F032695"/>
    <w:rsid w:val="2F056EF3"/>
    <w:rsid w:val="2F0E57C8"/>
    <w:rsid w:val="2F0E764F"/>
    <w:rsid w:val="2F11665D"/>
    <w:rsid w:val="2F12293A"/>
    <w:rsid w:val="2F1267F6"/>
    <w:rsid w:val="2F130D4A"/>
    <w:rsid w:val="2F14753A"/>
    <w:rsid w:val="2F154ADA"/>
    <w:rsid w:val="2F167482"/>
    <w:rsid w:val="2F181074"/>
    <w:rsid w:val="2F193C67"/>
    <w:rsid w:val="2F1A3DD4"/>
    <w:rsid w:val="2F1A6424"/>
    <w:rsid w:val="2F1B16BE"/>
    <w:rsid w:val="2F1D4533"/>
    <w:rsid w:val="2F1E6DE1"/>
    <w:rsid w:val="2F2459C1"/>
    <w:rsid w:val="2F2D28E7"/>
    <w:rsid w:val="2F2F4484"/>
    <w:rsid w:val="2F326EFC"/>
    <w:rsid w:val="2F340235"/>
    <w:rsid w:val="2F38552A"/>
    <w:rsid w:val="2F3F6AD2"/>
    <w:rsid w:val="2F413B4B"/>
    <w:rsid w:val="2F44251F"/>
    <w:rsid w:val="2F442CA4"/>
    <w:rsid w:val="2F450DEC"/>
    <w:rsid w:val="2F464E80"/>
    <w:rsid w:val="2F4731EE"/>
    <w:rsid w:val="2F493C7D"/>
    <w:rsid w:val="2F4B4A71"/>
    <w:rsid w:val="2F52684C"/>
    <w:rsid w:val="2F573DBA"/>
    <w:rsid w:val="2F5A1C4A"/>
    <w:rsid w:val="2F5B6FC5"/>
    <w:rsid w:val="2F5D4034"/>
    <w:rsid w:val="2F5F2AE6"/>
    <w:rsid w:val="2F5F5A27"/>
    <w:rsid w:val="2F603436"/>
    <w:rsid w:val="2F626559"/>
    <w:rsid w:val="2F641BC3"/>
    <w:rsid w:val="2F652D79"/>
    <w:rsid w:val="2F6714F2"/>
    <w:rsid w:val="2F673511"/>
    <w:rsid w:val="2F674283"/>
    <w:rsid w:val="2F6915D5"/>
    <w:rsid w:val="2F6A25F3"/>
    <w:rsid w:val="2F6A2714"/>
    <w:rsid w:val="2F6E59D7"/>
    <w:rsid w:val="2F733B8F"/>
    <w:rsid w:val="2F745341"/>
    <w:rsid w:val="2F775A2C"/>
    <w:rsid w:val="2F7769FA"/>
    <w:rsid w:val="2F77760C"/>
    <w:rsid w:val="2F780A9A"/>
    <w:rsid w:val="2F7862CF"/>
    <w:rsid w:val="2F7A50F2"/>
    <w:rsid w:val="2F7F248F"/>
    <w:rsid w:val="2F7F3D5C"/>
    <w:rsid w:val="2F80034C"/>
    <w:rsid w:val="2F8214ED"/>
    <w:rsid w:val="2F831B6F"/>
    <w:rsid w:val="2F842DFD"/>
    <w:rsid w:val="2F85384B"/>
    <w:rsid w:val="2F866E22"/>
    <w:rsid w:val="2F89472B"/>
    <w:rsid w:val="2F8A538D"/>
    <w:rsid w:val="2F902963"/>
    <w:rsid w:val="2F925FD3"/>
    <w:rsid w:val="2F9507F5"/>
    <w:rsid w:val="2F95278F"/>
    <w:rsid w:val="2F962E08"/>
    <w:rsid w:val="2F964131"/>
    <w:rsid w:val="2F964B55"/>
    <w:rsid w:val="2F972497"/>
    <w:rsid w:val="2F986BE6"/>
    <w:rsid w:val="2F986CD0"/>
    <w:rsid w:val="2F9F20F6"/>
    <w:rsid w:val="2FA24BF0"/>
    <w:rsid w:val="2FA27FBE"/>
    <w:rsid w:val="2FA30C22"/>
    <w:rsid w:val="2FAE4E6A"/>
    <w:rsid w:val="2FB17AA6"/>
    <w:rsid w:val="2FB5078E"/>
    <w:rsid w:val="2FB614B6"/>
    <w:rsid w:val="2FB63264"/>
    <w:rsid w:val="2FBA4112"/>
    <w:rsid w:val="2FBB6A66"/>
    <w:rsid w:val="2FBD73AE"/>
    <w:rsid w:val="2FBF76D7"/>
    <w:rsid w:val="2FC0368C"/>
    <w:rsid w:val="2FC310B4"/>
    <w:rsid w:val="2FC55954"/>
    <w:rsid w:val="2FC94E71"/>
    <w:rsid w:val="2FCE1A74"/>
    <w:rsid w:val="2FD609BD"/>
    <w:rsid w:val="2FDB0F1C"/>
    <w:rsid w:val="2FDD160D"/>
    <w:rsid w:val="2FDE0F42"/>
    <w:rsid w:val="2FDE7179"/>
    <w:rsid w:val="2FE23F27"/>
    <w:rsid w:val="2FE4401C"/>
    <w:rsid w:val="2FE76B33"/>
    <w:rsid w:val="2FEC09B7"/>
    <w:rsid w:val="2FEC6AB9"/>
    <w:rsid w:val="2FEE5171"/>
    <w:rsid w:val="2FEF5175"/>
    <w:rsid w:val="2FF03852"/>
    <w:rsid w:val="2FF07903"/>
    <w:rsid w:val="2FF13BF2"/>
    <w:rsid w:val="2FF22CDC"/>
    <w:rsid w:val="2FF3592E"/>
    <w:rsid w:val="2FF74D34"/>
    <w:rsid w:val="2FF76CA9"/>
    <w:rsid w:val="2FF97663"/>
    <w:rsid w:val="2FFA1F0C"/>
    <w:rsid w:val="2FFA3BC5"/>
    <w:rsid w:val="2FFC5C95"/>
    <w:rsid w:val="2FFD0A4E"/>
    <w:rsid w:val="2FFE351A"/>
    <w:rsid w:val="30060EE5"/>
    <w:rsid w:val="30064E9C"/>
    <w:rsid w:val="300D70B8"/>
    <w:rsid w:val="300E21E4"/>
    <w:rsid w:val="3011586C"/>
    <w:rsid w:val="30126550"/>
    <w:rsid w:val="30136F02"/>
    <w:rsid w:val="301515B7"/>
    <w:rsid w:val="3016094C"/>
    <w:rsid w:val="30163A95"/>
    <w:rsid w:val="30172486"/>
    <w:rsid w:val="301B2567"/>
    <w:rsid w:val="301B756B"/>
    <w:rsid w:val="301C1EA4"/>
    <w:rsid w:val="301C3DB4"/>
    <w:rsid w:val="301E5BFF"/>
    <w:rsid w:val="301F5880"/>
    <w:rsid w:val="30202DDB"/>
    <w:rsid w:val="302132BB"/>
    <w:rsid w:val="30216B85"/>
    <w:rsid w:val="30234286"/>
    <w:rsid w:val="30243BA1"/>
    <w:rsid w:val="30251087"/>
    <w:rsid w:val="30276B65"/>
    <w:rsid w:val="30297177"/>
    <w:rsid w:val="302E0D71"/>
    <w:rsid w:val="30305B1B"/>
    <w:rsid w:val="30332322"/>
    <w:rsid w:val="303335D5"/>
    <w:rsid w:val="3034414B"/>
    <w:rsid w:val="30351FA2"/>
    <w:rsid w:val="30354E30"/>
    <w:rsid w:val="30364D8D"/>
    <w:rsid w:val="30373DD5"/>
    <w:rsid w:val="30375E2F"/>
    <w:rsid w:val="30377F24"/>
    <w:rsid w:val="30384B9C"/>
    <w:rsid w:val="3039714F"/>
    <w:rsid w:val="303A130C"/>
    <w:rsid w:val="303B719D"/>
    <w:rsid w:val="303C26EB"/>
    <w:rsid w:val="303C3119"/>
    <w:rsid w:val="303D4227"/>
    <w:rsid w:val="304055D0"/>
    <w:rsid w:val="30410BA0"/>
    <w:rsid w:val="30420B97"/>
    <w:rsid w:val="30427662"/>
    <w:rsid w:val="304508D2"/>
    <w:rsid w:val="30450919"/>
    <w:rsid w:val="30471221"/>
    <w:rsid w:val="304732AA"/>
    <w:rsid w:val="30474804"/>
    <w:rsid w:val="30494FDA"/>
    <w:rsid w:val="304B6BFF"/>
    <w:rsid w:val="304E4CA3"/>
    <w:rsid w:val="30506AD9"/>
    <w:rsid w:val="30536DBA"/>
    <w:rsid w:val="30542857"/>
    <w:rsid w:val="3054372E"/>
    <w:rsid w:val="305478C5"/>
    <w:rsid w:val="30573E92"/>
    <w:rsid w:val="30587296"/>
    <w:rsid w:val="305A4537"/>
    <w:rsid w:val="305F074E"/>
    <w:rsid w:val="305F451B"/>
    <w:rsid w:val="30615735"/>
    <w:rsid w:val="306409AF"/>
    <w:rsid w:val="3066600A"/>
    <w:rsid w:val="306703E7"/>
    <w:rsid w:val="30672F42"/>
    <w:rsid w:val="306A49FB"/>
    <w:rsid w:val="306A5602"/>
    <w:rsid w:val="30712820"/>
    <w:rsid w:val="30720C9E"/>
    <w:rsid w:val="307A2EB9"/>
    <w:rsid w:val="307B6271"/>
    <w:rsid w:val="307C4963"/>
    <w:rsid w:val="307C5466"/>
    <w:rsid w:val="307F7AFA"/>
    <w:rsid w:val="30815325"/>
    <w:rsid w:val="308577F0"/>
    <w:rsid w:val="30863160"/>
    <w:rsid w:val="3087288E"/>
    <w:rsid w:val="30897A5F"/>
    <w:rsid w:val="308A5C97"/>
    <w:rsid w:val="308A72CD"/>
    <w:rsid w:val="308B6654"/>
    <w:rsid w:val="30913549"/>
    <w:rsid w:val="309440A1"/>
    <w:rsid w:val="3094757A"/>
    <w:rsid w:val="3095239A"/>
    <w:rsid w:val="3095556F"/>
    <w:rsid w:val="30967AB7"/>
    <w:rsid w:val="30973901"/>
    <w:rsid w:val="30991CC7"/>
    <w:rsid w:val="309B329A"/>
    <w:rsid w:val="309D6374"/>
    <w:rsid w:val="309E518D"/>
    <w:rsid w:val="30A02711"/>
    <w:rsid w:val="30A552E1"/>
    <w:rsid w:val="30A70B98"/>
    <w:rsid w:val="30AA6875"/>
    <w:rsid w:val="30AB4F67"/>
    <w:rsid w:val="30AB577E"/>
    <w:rsid w:val="30AC1D1E"/>
    <w:rsid w:val="30AC57B4"/>
    <w:rsid w:val="30AC6C55"/>
    <w:rsid w:val="30AF7FEE"/>
    <w:rsid w:val="30B16AD8"/>
    <w:rsid w:val="30B447F6"/>
    <w:rsid w:val="30B5290C"/>
    <w:rsid w:val="30B654E5"/>
    <w:rsid w:val="30B96D0F"/>
    <w:rsid w:val="30BE08C5"/>
    <w:rsid w:val="30BF73CB"/>
    <w:rsid w:val="30C0671D"/>
    <w:rsid w:val="30C33225"/>
    <w:rsid w:val="30C43099"/>
    <w:rsid w:val="30C647E2"/>
    <w:rsid w:val="30C81103"/>
    <w:rsid w:val="30CC01A3"/>
    <w:rsid w:val="30CE2EE5"/>
    <w:rsid w:val="30D339B1"/>
    <w:rsid w:val="30D40894"/>
    <w:rsid w:val="30D556DB"/>
    <w:rsid w:val="30D83825"/>
    <w:rsid w:val="30DB6856"/>
    <w:rsid w:val="30DC1BB4"/>
    <w:rsid w:val="30E0128B"/>
    <w:rsid w:val="30E014C3"/>
    <w:rsid w:val="30E03740"/>
    <w:rsid w:val="30E10866"/>
    <w:rsid w:val="30E3216D"/>
    <w:rsid w:val="30E408BF"/>
    <w:rsid w:val="30E6401D"/>
    <w:rsid w:val="30E75866"/>
    <w:rsid w:val="30E842DF"/>
    <w:rsid w:val="30EB06D6"/>
    <w:rsid w:val="30F23ACA"/>
    <w:rsid w:val="30F41A67"/>
    <w:rsid w:val="30F458A7"/>
    <w:rsid w:val="30F67E62"/>
    <w:rsid w:val="30F85090"/>
    <w:rsid w:val="30F92FE5"/>
    <w:rsid w:val="30FD37F6"/>
    <w:rsid w:val="310426F5"/>
    <w:rsid w:val="31061D73"/>
    <w:rsid w:val="310755CD"/>
    <w:rsid w:val="31077994"/>
    <w:rsid w:val="31077DFD"/>
    <w:rsid w:val="31085479"/>
    <w:rsid w:val="310E70D4"/>
    <w:rsid w:val="3112096E"/>
    <w:rsid w:val="31131651"/>
    <w:rsid w:val="31137412"/>
    <w:rsid w:val="31173937"/>
    <w:rsid w:val="311A7047"/>
    <w:rsid w:val="311B1E28"/>
    <w:rsid w:val="311D44DC"/>
    <w:rsid w:val="311E6CDD"/>
    <w:rsid w:val="312111BB"/>
    <w:rsid w:val="31232C61"/>
    <w:rsid w:val="312439F3"/>
    <w:rsid w:val="31267D8B"/>
    <w:rsid w:val="312731DE"/>
    <w:rsid w:val="31295CB7"/>
    <w:rsid w:val="312D759C"/>
    <w:rsid w:val="31314311"/>
    <w:rsid w:val="3139119E"/>
    <w:rsid w:val="313A710E"/>
    <w:rsid w:val="313E6A62"/>
    <w:rsid w:val="3142559F"/>
    <w:rsid w:val="31433423"/>
    <w:rsid w:val="314C0871"/>
    <w:rsid w:val="314D6FD2"/>
    <w:rsid w:val="314E04F1"/>
    <w:rsid w:val="314F08DF"/>
    <w:rsid w:val="315253C7"/>
    <w:rsid w:val="3153482E"/>
    <w:rsid w:val="31540F86"/>
    <w:rsid w:val="315557DC"/>
    <w:rsid w:val="31592B72"/>
    <w:rsid w:val="315E59FF"/>
    <w:rsid w:val="31605A6B"/>
    <w:rsid w:val="316444C7"/>
    <w:rsid w:val="31644F41"/>
    <w:rsid w:val="31675E17"/>
    <w:rsid w:val="31684A32"/>
    <w:rsid w:val="31695296"/>
    <w:rsid w:val="316C159D"/>
    <w:rsid w:val="316C2713"/>
    <w:rsid w:val="316E12E2"/>
    <w:rsid w:val="3170669F"/>
    <w:rsid w:val="3170740C"/>
    <w:rsid w:val="31757B18"/>
    <w:rsid w:val="317602CF"/>
    <w:rsid w:val="31785C05"/>
    <w:rsid w:val="317A696E"/>
    <w:rsid w:val="317B0A67"/>
    <w:rsid w:val="317B0B13"/>
    <w:rsid w:val="317B0DF9"/>
    <w:rsid w:val="317F1F60"/>
    <w:rsid w:val="31801607"/>
    <w:rsid w:val="31844DB7"/>
    <w:rsid w:val="31867483"/>
    <w:rsid w:val="318A2E62"/>
    <w:rsid w:val="318C32BF"/>
    <w:rsid w:val="31900060"/>
    <w:rsid w:val="31923564"/>
    <w:rsid w:val="31943470"/>
    <w:rsid w:val="31981487"/>
    <w:rsid w:val="31984F0D"/>
    <w:rsid w:val="31993BB5"/>
    <w:rsid w:val="319A23C0"/>
    <w:rsid w:val="319A4A04"/>
    <w:rsid w:val="319C1B8D"/>
    <w:rsid w:val="319F0174"/>
    <w:rsid w:val="31A02603"/>
    <w:rsid w:val="31A02A56"/>
    <w:rsid w:val="31A05277"/>
    <w:rsid w:val="31A0565F"/>
    <w:rsid w:val="31A115DC"/>
    <w:rsid w:val="31A40210"/>
    <w:rsid w:val="31A54D3C"/>
    <w:rsid w:val="31A663B7"/>
    <w:rsid w:val="31A73ED7"/>
    <w:rsid w:val="31A923D4"/>
    <w:rsid w:val="31AD0A2B"/>
    <w:rsid w:val="31B11868"/>
    <w:rsid w:val="31B41070"/>
    <w:rsid w:val="31B57180"/>
    <w:rsid w:val="31BA4B2F"/>
    <w:rsid w:val="31BC7ADA"/>
    <w:rsid w:val="31BE42C2"/>
    <w:rsid w:val="31BE62FA"/>
    <w:rsid w:val="31BE7FEB"/>
    <w:rsid w:val="31C17923"/>
    <w:rsid w:val="31C9015C"/>
    <w:rsid w:val="31C936BD"/>
    <w:rsid w:val="31CE1403"/>
    <w:rsid w:val="31D24283"/>
    <w:rsid w:val="31D63E3D"/>
    <w:rsid w:val="31D82E52"/>
    <w:rsid w:val="31DB466F"/>
    <w:rsid w:val="31DC09CC"/>
    <w:rsid w:val="31DE32C1"/>
    <w:rsid w:val="31E032E3"/>
    <w:rsid w:val="31E13051"/>
    <w:rsid w:val="31E332E3"/>
    <w:rsid w:val="31E40EE6"/>
    <w:rsid w:val="31E44CC0"/>
    <w:rsid w:val="31E55588"/>
    <w:rsid w:val="31E56C8F"/>
    <w:rsid w:val="31E647A5"/>
    <w:rsid w:val="31E676BE"/>
    <w:rsid w:val="31E72CE1"/>
    <w:rsid w:val="31E77814"/>
    <w:rsid w:val="31EA6A67"/>
    <w:rsid w:val="31ED681D"/>
    <w:rsid w:val="31EE0C12"/>
    <w:rsid w:val="31EF2209"/>
    <w:rsid w:val="31F56204"/>
    <w:rsid w:val="31F76E4C"/>
    <w:rsid w:val="31FD3E15"/>
    <w:rsid w:val="31FD6A78"/>
    <w:rsid w:val="31FE5396"/>
    <w:rsid w:val="31FE616A"/>
    <w:rsid w:val="31FF0ACE"/>
    <w:rsid w:val="31FF7F68"/>
    <w:rsid w:val="32031B53"/>
    <w:rsid w:val="32034E24"/>
    <w:rsid w:val="320416DD"/>
    <w:rsid w:val="32042D17"/>
    <w:rsid w:val="3205778F"/>
    <w:rsid w:val="32093113"/>
    <w:rsid w:val="320A5073"/>
    <w:rsid w:val="320B4610"/>
    <w:rsid w:val="320C19B0"/>
    <w:rsid w:val="320D4FC6"/>
    <w:rsid w:val="320D744D"/>
    <w:rsid w:val="321603A4"/>
    <w:rsid w:val="32166583"/>
    <w:rsid w:val="321B3925"/>
    <w:rsid w:val="321E45C3"/>
    <w:rsid w:val="321E4A45"/>
    <w:rsid w:val="321F68E8"/>
    <w:rsid w:val="32214131"/>
    <w:rsid w:val="32221084"/>
    <w:rsid w:val="322409E9"/>
    <w:rsid w:val="32262D2C"/>
    <w:rsid w:val="322648E5"/>
    <w:rsid w:val="32270449"/>
    <w:rsid w:val="322A1CE7"/>
    <w:rsid w:val="322B058D"/>
    <w:rsid w:val="322D38FE"/>
    <w:rsid w:val="322E0580"/>
    <w:rsid w:val="32311D6A"/>
    <w:rsid w:val="32321FC8"/>
    <w:rsid w:val="32326DBC"/>
    <w:rsid w:val="32334F03"/>
    <w:rsid w:val="32343713"/>
    <w:rsid w:val="323B5CA2"/>
    <w:rsid w:val="323C5A1D"/>
    <w:rsid w:val="323E5C81"/>
    <w:rsid w:val="323E6E95"/>
    <w:rsid w:val="324042FC"/>
    <w:rsid w:val="32404B75"/>
    <w:rsid w:val="324A4B06"/>
    <w:rsid w:val="324C5F3E"/>
    <w:rsid w:val="324F4C18"/>
    <w:rsid w:val="32504036"/>
    <w:rsid w:val="32510C15"/>
    <w:rsid w:val="32516DF4"/>
    <w:rsid w:val="32517009"/>
    <w:rsid w:val="325609CD"/>
    <w:rsid w:val="32564372"/>
    <w:rsid w:val="32587F30"/>
    <w:rsid w:val="325D25C4"/>
    <w:rsid w:val="325D388A"/>
    <w:rsid w:val="325F1D40"/>
    <w:rsid w:val="32610046"/>
    <w:rsid w:val="32613717"/>
    <w:rsid w:val="326138A4"/>
    <w:rsid w:val="32615AEE"/>
    <w:rsid w:val="32626DBD"/>
    <w:rsid w:val="326460F8"/>
    <w:rsid w:val="32657BC9"/>
    <w:rsid w:val="326B0E40"/>
    <w:rsid w:val="326C1ABB"/>
    <w:rsid w:val="326D52FD"/>
    <w:rsid w:val="326E4B18"/>
    <w:rsid w:val="327175A4"/>
    <w:rsid w:val="32736EFB"/>
    <w:rsid w:val="32760F95"/>
    <w:rsid w:val="327A59FF"/>
    <w:rsid w:val="327B5FA0"/>
    <w:rsid w:val="327D7571"/>
    <w:rsid w:val="328046D7"/>
    <w:rsid w:val="32826C64"/>
    <w:rsid w:val="328A381E"/>
    <w:rsid w:val="328B6504"/>
    <w:rsid w:val="32903052"/>
    <w:rsid w:val="32911E02"/>
    <w:rsid w:val="32932D86"/>
    <w:rsid w:val="329545D3"/>
    <w:rsid w:val="3296250C"/>
    <w:rsid w:val="3297178C"/>
    <w:rsid w:val="32974B91"/>
    <w:rsid w:val="329865FD"/>
    <w:rsid w:val="3299502B"/>
    <w:rsid w:val="329A2296"/>
    <w:rsid w:val="329B2608"/>
    <w:rsid w:val="329B663C"/>
    <w:rsid w:val="329D02D5"/>
    <w:rsid w:val="329D7738"/>
    <w:rsid w:val="32A167DE"/>
    <w:rsid w:val="32A51263"/>
    <w:rsid w:val="32A5371D"/>
    <w:rsid w:val="32A83BE9"/>
    <w:rsid w:val="32B45B9B"/>
    <w:rsid w:val="32B617CD"/>
    <w:rsid w:val="32BA3F47"/>
    <w:rsid w:val="32BA70A8"/>
    <w:rsid w:val="32BB71E8"/>
    <w:rsid w:val="32BE6D77"/>
    <w:rsid w:val="32C532A0"/>
    <w:rsid w:val="32C714DC"/>
    <w:rsid w:val="32CB12AF"/>
    <w:rsid w:val="32CF6E4E"/>
    <w:rsid w:val="32D06EA9"/>
    <w:rsid w:val="32D16004"/>
    <w:rsid w:val="32D20257"/>
    <w:rsid w:val="32D36586"/>
    <w:rsid w:val="32D419FD"/>
    <w:rsid w:val="32D47576"/>
    <w:rsid w:val="32D50E4B"/>
    <w:rsid w:val="32D6779A"/>
    <w:rsid w:val="32D95795"/>
    <w:rsid w:val="32D95A79"/>
    <w:rsid w:val="32D974CB"/>
    <w:rsid w:val="32DA2FB3"/>
    <w:rsid w:val="32DA54BB"/>
    <w:rsid w:val="32DA7284"/>
    <w:rsid w:val="32DC7973"/>
    <w:rsid w:val="32E156A5"/>
    <w:rsid w:val="32E21F3B"/>
    <w:rsid w:val="32E26574"/>
    <w:rsid w:val="32E950E4"/>
    <w:rsid w:val="32EB51C4"/>
    <w:rsid w:val="32EC626D"/>
    <w:rsid w:val="32EE5671"/>
    <w:rsid w:val="32EF1C49"/>
    <w:rsid w:val="32F01C59"/>
    <w:rsid w:val="32F21426"/>
    <w:rsid w:val="32F32A21"/>
    <w:rsid w:val="32F36059"/>
    <w:rsid w:val="32F451AD"/>
    <w:rsid w:val="32F47A35"/>
    <w:rsid w:val="32F63586"/>
    <w:rsid w:val="32F82C7F"/>
    <w:rsid w:val="32F8380C"/>
    <w:rsid w:val="32F90EED"/>
    <w:rsid w:val="32F924E4"/>
    <w:rsid w:val="32FD2A2C"/>
    <w:rsid w:val="33010D30"/>
    <w:rsid w:val="330630B4"/>
    <w:rsid w:val="33077257"/>
    <w:rsid w:val="330865C8"/>
    <w:rsid w:val="33095BD6"/>
    <w:rsid w:val="330B754D"/>
    <w:rsid w:val="330E453F"/>
    <w:rsid w:val="330E7C52"/>
    <w:rsid w:val="33127A16"/>
    <w:rsid w:val="33134E71"/>
    <w:rsid w:val="33146986"/>
    <w:rsid w:val="331704BD"/>
    <w:rsid w:val="3318275B"/>
    <w:rsid w:val="331B2E07"/>
    <w:rsid w:val="331B39CB"/>
    <w:rsid w:val="331E618A"/>
    <w:rsid w:val="3321217F"/>
    <w:rsid w:val="3326652C"/>
    <w:rsid w:val="33272CFD"/>
    <w:rsid w:val="33272EB3"/>
    <w:rsid w:val="332C0554"/>
    <w:rsid w:val="332C51D7"/>
    <w:rsid w:val="332E1CAB"/>
    <w:rsid w:val="332E2F85"/>
    <w:rsid w:val="333145E0"/>
    <w:rsid w:val="333266A5"/>
    <w:rsid w:val="3334096F"/>
    <w:rsid w:val="3334290F"/>
    <w:rsid w:val="33387EF7"/>
    <w:rsid w:val="333C1338"/>
    <w:rsid w:val="333D5A4A"/>
    <w:rsid w:val="333F1E8D"/>
    <w:rsid w:val="33406A46"/>
    <w:rsid w:val="33420C83"/>
    <w:rsid w:val="334666D6"/>
    <w:rsid w:val="334814FF"/>
    <w:rsid w:val="33490893"/>
    <w:rsid w:val="334C6BA3"/>
    <w:rsid w:val="335011B3"/>
    <w:rsid w:val="33535743"/>
    <w:rsid w:val="33580FD6"/>
    <w:rsid w:val="33583F83"/>
    <w:rsid w:val="335B564D"/>
    <w:rsid w:val="335D0251"/>
    <w:rsid w:val="336040D0"/>
    <w:rsid w:val="336058F3"/>
    <w:rsid w:val="33610E57"/>
    <w:rsid w:val="3361479A"/>
    <w:rsid w:val="33636F3E"/>
    <w:rsid w:val="33644FC6"/>
    <w:rsid w:val="33660B60"/>
    <w:rsid w:val="33671289"/>
    <w:rsid w:val="3367165D"/>
    <w:rsid w:val="336A7566"/>
    <w:rsid w:val="336D61E9"/>
    <w:rsid w:val="336E20A7"/>
    <w:rsid w:val="3371491F"/>
    <w:rsid w:val="3373177C"/>
    <w:rsid w:val="3373786A"/>
    <w:rsid w:val="33760F6B"/>
    <w:rsid w:val="3376497C"/>
    <w:rsid w:val="337820FF"/>
    <w:rsid w:val="337B3084"/>
    <w:rsid w:val="337C195B"/>
    <w:rsid w:val="337D1F97"/>
    <w:rsid w:val="338153A0"/>
    <w:rsid w:val="338372DF"/>
    <w:rsid w:val="33850DAD"/>
    <w:rsid w:val="33872E81"/>
    <w:rsid w:val="33881C76"/>
    <w:rsid w:val="338866DE"/>
    <w:rsid w:val="338E185D"/>
    <w:rsid w:val="338F4036"/>
    <w:rsid w:val="3390218D"/>
    <w:rsid w:val="339263F7"/>
    <w:rsid w:val="33937F1E"/>
    <w:rsid w:val="339531E0"/>
    <w:rsid w:val="339860D1"/>
    <w:rsid w:val="339A1D0E"/>
    <w:rsid w:val="339D1ACE"/>
    <w:rsid w:val="339F1E2B"/>
    <w:rsid w:val="339F609D"/>
    <w:rsid w:val="33A01080"/>
    <w:rsid w:val="33A23EA7"/>
    <w:rsid w:val="33A24C50"/>
    <w:rsid w:val="33A43275"/>
    <w:rsid w:val="33A724DB"/>
    <w:rsid w:val="33AA592D"/>
    <w:rsid w:val="33AC4E66"/>
    <w:rsid w:val="33AD701E"/>
    <w:rsid w:val="33AE4C72"/>
    <w:rsid w:val="33AE7649"/>
    <w:rsid w:val="33B1355E"/>
    <w:rsid w:val="33B43E8F"/>
    <w:rsid w:val="33B45D0C"/>
    <w:rsid w:val="33B91574"/>
    <w:rsid w:val="33B95A18"/>
    <w:rsid w:val="33BA55D5"/>
    <w:rsid w:val="33BE6CE6"/>
    <w:rsid w:val="33C14068"/>
    <w:rsid w:val="33C53EDD"/>
    <w:rsid w:val="33C76D61"/>
    <w:rsid w:val="33C850AF"/>
    <w:rsid w:val="33CD6F55"/>
    <w:rsid w:val="33D245AD"/>
    <w:rsid w:val="33D34E06"/>
    <w:rsid w:val="33D4108E"/>
    <w:rsid w:val="33DA004C"/>
    <w:rsid w:val="33DC5556"/>
    <w:rsid w:val="33DD6672"/>
    <w:rsid w:val="33E01DF8"/>
    <w:rsid w:val="33E07C5F"/>
    <w:rsid w:val="33E208CC"/>
    <w:rsid w:val="33E44A04"/>
    <w:rsid w:val="33E60846"/>
    <w:rsid w:val="33E7125A"/>
    <w:rsid w:val="33E86ECF"/>
    <w:rsid w:val="33EC463C"/>
    <w:rsid w:val="33EC7032"/>
    <w:rsid w:val="33EE565B"/>
    <w:rsid w:val="33F2740E"/>
    <w:rsid w:val="33F31A49"/>
    <w:rsid w:val="33F44FD0"/>
    <w:rsid w:val="33F67562"/>
    <w:rsid w:val="33FB7CC3"/>
    <w:rsid w:val="33FD248B"/>
    <w:rsid w:val="34011BE6"/>
    <w:rsid w:val="34060972"/>
    <w:rsid w:val="340671D7"/>
    <w:rsid w:val="3408351F"/>
    <w:rsid w:val="340842AA"/>
    <w:rsid w:val="3414294F"/>
    <w:rsid w:val="341B37F5"/>
    <w:rsid w:val="341B7F99"/>
    <w:rsid w:val="341F4961"/>
    <w:rsid w:val="341F6DB7"/>
    <w:rsid w:val="3423106A"/>
    <w:rsid w:val="342722AE"/>
    <w:rsid w:val="342740C0"/>
    <w:rsid w:val="342805F1"/>
    <w:rsid w:val="342B17CD"/>
    <w:rsid w:val="342D2725"/>
    <w:rsid w:val="342E5179"/>
    <w:rsid w:val="343070EA"/>
    <w:rsid w:val="34314347"/>
    <w:rsid w:val="3431735D"/>
    <w:rsid w:val="34332124"/>
    <w:rsid w:val="34340462"/>
    <w:rsid w:val="34383EA7"/>
    <w:rsid w:val="34397819"/>
    <w:rsid w:val="343D5340"/>
    <w:rsid w:val="34440552"/>
    <w:rsid w:val="34446A42"/>
    <w:rsid w:val="344755CB"/>
    <w:rsid w:val="34490942"/>
    <w:rsid w:val="344950FA"/>
    <w:rsid w:val="344A06BC"/>
    <w:rsid w:val="344B1212"/>
    <w:rsid w:val="344B4B1C"/>
    <w:rsid w:val="3450038A"/>
    <w:rsid w:val="34527A49"/>
    <w:rsid w:val="34533BF9"/>
    <w:rsid w:val="34536EA2"/>
    <w:rsid w:val="3455116B"/>
    <w:rsid w:val="34552B22"/>
    <w:rsid w:val="3457247D"/>
    <w:rsid w:val="34580897"/>
    <w:rsid w:val="34595660"/>
    <w:rsid w:val="345A1E2C"/>
    <w:rsid w:val="345C1270"/>
    <w:rsid w:val="345D74D2"/>
    <w:rsid w:val="345F1D80"/>
    <w:rsid w:val="34616D82"/>
    <w:rsid w:val="346212E8"/>
    <w:rsid w:val="3464120D"/>
    <w:rsid w:val="34664390"/>
    <w:rsid w:val="34694E7B"/>
    <w:rsid w:val="3470256C"/>
    <w:rsid w:val="34715C04"/>
    <w:rsid w:val="34723729"/>
    <w:rsid w:val="34734291"/>
    <w:rsid w:val="34755DE7"/>
    <w:rsid w:val="347809F2"/>
    <w:rsid w:val="34780B0C"/>
    <w:rsid w:val="347A0D28"/>
    <w:rsid w:val="347B5B4D"/>
    <w:rsid w:val="347E1609"/>
    <w:rsid w:val="347E6F0F"/>
    <w:rsid w:val="34814B30"/>
    <w:rsid w:val="34852D12"/>
    <w:rsid w:val="34870280"/>
    <w:rsid w:val="34882C0C"/>
    <w:rsid w:val="348B5182"/>
    <w:rsid w:val="348D435A"/>
    <w:rsid w:val="348D50DC"/>
    <w:rsid w:val="348D573F"/>
    <w:rsid w:val="348E3E46"/>
    <w:rsid w:val="34914367"/>
    <w:rsid w:val="34931A5B"/>
    <w:rsid w:val="3498624E"/>
    <w:rsid w:val="349A3B04"/>
    <w:rsid w:val="349C47DF"/>
    <w:rsid w:val="34A176C7"/>
    <w:rsid w:val="34A207CA"/>
    <w:rsid w:val="34A30383"/>
    <w:rsid w:val="34A35A6C"/>
    <w:rsid w:val="34A60362"/>
    <w:rsid w:val="34A64D70"/>
    <w:rsid w:val="34A875D7"/>
    <w:rsid w:val="34AB3B5A"/>
    <w:rsid w:val="34AC01D5"/>
    <w:rsid w:val="34AC73BD"/>
    <w:rsid w:val="34AD7241"/>
    <w:rsid w:val="34AF6ECC"/>
    <w:rsid w:val="34AF7531"/>
    <w:rsid w:val="34AF7D1F"/>
    <w:rsid w:val="34AF7E2D"/>
    <w:rsid w:val="34B176B8"/>
    <w:rsid w:val="34B2145C"/>
    <w:rsid w:val="34B2630C"/>
    <w:rsid w:val="34B36604"/>
    <w:rsid w:val="34B624B7"/>
    <w:rsid w:val="34B62E08"/>
    <w:rsid w:val="34B87BF1"/>
    <w:rsid w:val="34BD2BCA"/>
    <w:rsid w:val="34BE2822"/>
    <w:rsid w:val="34BE2E44"/>
    <w:rsid w:val="34BE3A52"/>
    <w:rsid w:val="34BF41EA"/>
    <w:rsid w:val="34C20FD6"/>
    <w:rsid w:val="34C2305F"/>
    <w:rsid w:val="34C401D1"/>
    <w:rsid w:val="34C6422E"/>
    <w:rsid w:val="34C906F4"/>
    <w:rsid w:val="34CE7116"/>
    <w:rsid w:val="34CF2D11"/>
    <w:rsid w:val="34D04DC8"/>
    <w:rsid w:val="34D20CA0"/>
    <w:rsid w:val="34D658BF"/>
    <w:rsid w:val="34DC7A0B"/>
    <w:rsid w:val="34DD524A"/>
    <w:rsid w:val="34DF64B0"/>
    <w:rsid w:val="34E1036E"/>
    <w:rsid w:val="34E114C7"/>
    <w:rsid w:val="34E42AE5"/>
    <w:rsid w:val="34E444D9"/>
    <w:rsid w:val="34E517E9"/>
    <w:rsid w:val="34E537F9"/>
    <w:rsid w:val="34E639B9"/>
    <w:rsid w:val="34E668CA"/>
    <w:rsid w:val="34E67806"/>
    <w:rsid w:val="34ED70B4"/>
    <w:rsid w:val="34EE597F"/>
    <w:rsid w:val="34EF28EC"/>
    <w:rsid w:val="34F559A6"/>
    <w:rsid w:val="34F90296"/>
    <w:rsid w:val="34FD422F"/>
    <w:rsid w:val="34FE1371"/>
    <w:rsid w:val="34FE4082"/>
    <w:rsid w:val="34FF4512"/>
    <w:rsid w:val="3500314A"/>
    <w:rsid w:val="35003F2F"/>
    <w:rsid w:val="35011F83"/>
    <w:rsid w:val="35021552"/>
    <w:rsid w:val="350575A0"/>
    <w:rsid w:val="3507280B"/>
    <w:rsid w:val="350D2195"/>
    <w:rsid w:val="350E66A9"/>
    <w:rsid w:val="350F1268"/>
    <w:rsid w:val="350F464A"/>
    <w:rsid w:val="350F4867"/>
    <w:rsid w:val="350F723F"/>
    <w:rsid w:val="35152E25"/>
    <w:rsid w:val="35164490"/>
    <w:rsid w:val="35170A64"/>
    <w:rsid w:val="35186AC4"/>
    <w:rsid w:val="351B6F8B"/>
    <w:rsid w:val="351C14A8"/>
    <w:rsid w:val="351D6941"/>
    <w:rsid w:val="35211979"/>
    <w:rsid w:val="35256CF1"/>
    <w:rsid w:val="35257265"/>
    <w:rsid w:val="35265A44"/>
    <w:rsid w:val="35273165"/>
    <w:rsid w:val="352A2BD0"/>
    <w:rsid w:val="352B4654"/>
    <w:rsid w:val="352E5A46"/>
    <w:rsid w:val="352F17D1"/>
    <w:rsid w:val="35300720"/>
    <w:rsid w:val="353103D7"/>
    <w:rsid w:val="353218D5"/>
    <w:rsid w:val="353408B9"/>
    <w:rsid w:val="35340909"/>
    <w:rsid w:val="353460FF"/>
    <w:rsid w:val="3538296D"/>
    <w:rsid w:val="35383F35"/>
    <w:rsid w:val="35391CB7"/>
    <w:rsid w:val="353A6D32"/>
    <w:rsid w:val="353C33FE"/>
    <w:rsid w:val="353D62C7"/>
    <w:rsid w:val="353E7485"/>
    <w:rsid w:val="35405B98"/>
    <w:rsid w:val="3542559A"/>
    <w:rsid w:val="35436A28"/>
    <w:rsid w:val="35467FFA"/>
    <w:rsid w:val="3549606B"/>
    <w:rsid w:val="354D51B9"/>
    <w:rsid w:val="35524207"/>
    <w:rsid w:val="35556C88"/>
    <w:rsid w:val="35557142"/>
    <w:rsid w:val="3557070E"/>
    <w:rsid w:val="35573A93"/>
    <w:rsid w:val="35575673"/>
    <w:rsid w:val="35575A35"/>
    <w:rsid w:val="35580501"/>
    <w:rsid w:val="35585006"/>
    <w:rsid w:val="35594813"/>
    <w:rsid w:val="355D3131"/>
    <w:rsid w:val="355D7D17"/>
    <w:rsid w:val="355E2A45"/>
    <w:rsid w:val="355E62BF"/>
    <w:rsid w:val="35611C20"/>
    <w:rsid w:val="356139C3"/>
    <w:rsid w:val="35614D30"/>
    <w:rsid w:val="35653639"/>
    <w:rsid w:val="3566225A"/>
    <w:rsid w:val="3567168F"/>
    <w:rsid w:val="356861E7"/>
    <w:rsid w:val="356C2617"/>
    <w:rsid w:val="356F08EF"/>
    <w:rsid w:val="356F6590"/>
    <w:rsid w:val="357004AD"/>
    <w:rsid w:val="35717C1A"/>
    <w:rsid w:val="35726F92"/>
    <w:rsid w:val="3574000A"/>
    <w:rsid w:val="35747406"/>
    <w:rsid w:val="357501CF"/>
    <w:rsid w:val="3575596F"/>
    <w:rsid w:val="357616DF"/>
    <w:rsid w:val="35764CE7"/>
    <w:rsid w:val="35776143"/>
    <w:rsid w:val="35793781"/>
    <w:rsid w:val="357A6838"/>
    <w:rsid w:val="357A6B39"/>
    <w:rsid w:val="357C2887"/>
    <w:rsid w:val="357D06AC"/>
    <w:rsid w:val="357D3A46"/>
    <w:rsid w:val="358261E3"/>
    <w:rsid w:val="35826BCE"/>
    <w:rsid w:val="358471E3"/>
    <w:rsid w:val="35887790"/>
    <w:rsid w:val="358908B3"/>
    <w:rsid w:val="358A0EBD"/>
    <w:rsid w:val="358A6D37"/>
    <w:rsid w:val="358A7172"/>
    <w:rsid w:val="358B0CEF"/>
    <w:rsid w:val="35901BA8"/>
    <w:rsid w:val="35912847"/>
    <w:rsid w:val="359166D4"/>
    <w:rsid w:val="35923E61"/>
    <w:rsid w:val="359322D4"/>
    <w:rsid w:val="35953472"/>
    <w:rsid w:val="359B02C2"/>
    <w:rsid w:val="35A00A4E"/>
    <w:rsid w:val="35A62E70"/>
    <w:rsid w:val="35A6361B"/>
    <w:rsid w:val="35A63847"/>
    <w:rsid w:val="35A64CAD"/>
    <w:rsid w:val="35A735F3"/>
    <w:rsid w:val="35A97771"/>
    <w:rsid w:val="35AA0105"/>
    <w:rsid w:val="35AC5E5C"/>
    <w:rsid w:val="35AD3F5C"/>
    <w:rsid w:val="35AE07E2"/>
    <w:rsid w:val="35B03446"/>
    <w:rsid w:val="35B27301"/>
    <w:rsid w:val="35B73417"/>
    <w:rsid w:val="35B77CB7"/>
    <w:rsid w:val="35B84990"/>
    <w:rsid w:val="35B94665"/>
    <w:rsid w:val="35BB1930"/>
    <w:rsid w:val="35C13016"/>
    <w:rsid w:val="35C16B26"/>
    <w:rsid w:val="35C30CC3"/>
    <w:rsid w:val="35C40AB3"/>
    <w:rsid w:val="35C4598D"/>
    <w:rsid w:val="35C506A4"/>
    <w:rsid w:val="35C507A4"/>
    <w:rsid w:val="35C531FD"/>
    <w:rsid w:val="35CD1B07"/>
    <w:rsid w:val="35D32D62"/>
    <w:rsid w:val="35D346B8"/>
    <w:rsid w:val="35D34DE4"/>
    <w:rsid w:val="35D36250"/>
    <w:rsid w:val="35D71271"/>
    <w:rsid w:val="35D96E57"/>
    <w:rsid w:val="35D97A09"/>
    <w:rsid w:val="35DC4362"/>
    <w:rsid w:val="35E13B18"/>
    <w:rsid w:val="35E237B1"/>
    <w:rsid w:val="35E25A58"/>
    <w:rsid w:val="35E33081"/>
    <w:rsid w:val="35E339BD"/>
    <w:rsid w:val="35E816D5"/>
    <w:rsid w:val="35E9274B"/>
    <w:rsid w:val="35EA422F"/>
    <w:rsid w:val="35EA659D"/>
    <w:rsid w:val="35EF18C3"/>
    <w:rsid w:val="35EF4981"/>
    <w:rsid w:val="35F039BF"/>
    <w:rsid w:val="35F0440D"/>
    <w:rsid w:val="35F1137A"/>
    <w:rsid w:val="35F16936"/>
    <w:rsid w:val="35F218E8"/>
    <w:rsid w:val="35F2637D"/>
    <w:rsid w:val="35F33AC3"/>
    <w:rsid w:val="35F3660D"/>
    <w:rsid w:val="35F4310E"/>
    <w:rsid w:val="35F43193"/>
    <w:rsid w:val="35F7672B"/>
    <w:rsid w:val="35F84802"/>
    <w:rsid w:val="35FA5D3F"/>
    <w:rsid w:val="35FD202A"/>
    <w:rsid w:val="35FD2E74"/>
    <w:rsid w:val="35FE221D"/>
    <w:rsid w:val="35FF348B"/>
    <w:rsid w:val="360A1DEA"/>
    <w:rsid w:val="360A36B9"/>
    <w:rsid w:val="360E3BC1"/>
    <w:rsid w:val="361310F3"/>
    <w:rsid w:val="36136B77"/>
    <w:rsid w:val="36140233"/>
    <w:rsid w:val="361412D6"/>
    <w:rsid w:val="36152F18"/>
    <w:rsid w:val="3616590B"/>
    <w:rsid w:val="361762C3"/>
    <w:rsid w:val="36192061"/>
    <w:rsid w:val="361961A8"/>
    <w:rsid w:val="36197152"/>
    <w:rsid w:val="362269FA"/>
    <w:rsid w:val="36242FE2"/>
    <w:rsid w:val="36246B1B"/>
    <w:rsid w:val="36265286"/>
    <w:rsid w:val="3628025C"/>
    <w:rsid w:val="362E4E27"/>
    <w:rsid w:val="362F6A22"/>
    <w:rsid w:val="3630022F"/>
    <w:rsid w:val="36313EE2"/>
    <w:rsid w:val="36345BBB"/>
    <w:rsid w:val="3637285E"/>
    <w:rsid w:val="36382DD8"/>
    <w:rsid w:val="36393B22"/>
    <w:rsid w:val="363A0B7D"/>
    <w:rsid w:val="363E042F"/>
    <w:rsid w:val="363E0457"/>
    <w:rsid w:val="36426F65"/>
    <w:rsid w:val="364B4E24"/>
    <w:rsid w:val="364C2B74"/>
    <w:rsid w:val="3651018A"/>
    <w:rsid w:val="36510794"/>
    <w:rsid w:val="36514DAB"/>
    <w:rsid w:val="36546371"/>
    <w:rsid w:val="365749C4"/>
    <w:rsid w:val="365C69BF"/>
    <w:rsid w:val="365E7ED3"/>
    <w:rsid w:val="365F1B70"/>
    <w:rsid w:val="366041B3"/>
    <w:rsid w:val="366067CA"/>
    <w:rsid w:val="366B3800"/>
    <w:rsid w:val="366B7568"/>
    <w:rsid w:val="366D3939"/>
    <w:rsid w:val="366D4679"/>
    <w:rsid w:val="366F0A0B"/>
    <w:rsid w:val="36704443"/>
    <w:rsid w:val="36705698"/>
    <w:rsid w:val="36742380"/>
    <w:rsid w:val="36755AF8"/>
    <w:rsid w:val="36767252"/>
    <w:rsid w:val="36780787"/>
    <w:rsid w:val="367B11B6"/>
    <w:rsid w:val="367D287F"/>
    <w:rsid w:val="367E07DA"/>
    <w:rsid w:val="367E20DB"/>
    <w:rsid w:val="368340BC"/>
    <w:rsid w:val="36881FB2"/>
    <w:rsid w:val="368E01E7"/>
    <w:rsid w:val="368E4112"/>
    <w:rsid w:val="368F7018"/>
    <w:rsid w:val="36901A3A"/>
    <w:rsid w:val="3691654C"/>
    <w:rsid w:val="36935097"/>
    <w:rsid w:val="36936E08"/>
    <w:rsid w:val="36941E25"/>
    <w:rsid w:val="36951E69"/>
    <w:rsid w:val="369A363C"/>
    <w:rsid w:val="369C21B9"/>
    <w:rsid w:val="369D163F"/>
    <w:rsid w:val="369E205B"/>
    <w:rsid w:val="369E594B"/>
    <w:rsid w:val="369E5A04"/>
    <w:rsid w:val="36A4158F"/>
    <w:rsid w:val="36A41FFD"/>
    <w:rsid w:val="36AA24FC"/>
    <w:rsid w:val="36AA5B66"/>
    <w:rsid w:val="36AC710B"/>
    <w:rsid w:val="36B26A34"/>
    <w:rsid w:val="36B574DD"/>
    <w:rsid w:val="36B934D6"/>
    <w:rsid w:val="36B954C1"/>
    <w:rsid w:val="36BB764E"/>
    <w:rsid w:val="36BD7DF1"/>
    <w:rsid w:val="36BF0C62"/>
    <w:rsid w:val="36BF709B"/>
    <w:rsid w:val="36C01BC2"/>
    <w:rsid w:val="36C23652"/>
    <w:rsid w:val="36C364B8"/>
    <w:rsid w:val="36C4181C"/>
    <w:rsid w:val="36C450EA"/>
    <w:rsid w:val="36C63332"/>
    <w:rsid w:val="36C87316"/>
    <w:rsid w:val="36CA06F1"/>
    <w:rsid w:val="36D34146"/>
    <w:rsid w:val="36D6690A"/>
    <w:rsid w:val="36D7021E"/>
    <w:rsid w:val="36DC119D"/>
    <w:rsid w:val="36DE0956"/>
    <w:rsid w:val="36DE6A6E"/>
    <w:rsid w:val="36DF7323"/>
    <w:rsid w:val="36E169FD"/>
    <w:rsid w:val="36E62234"/>
    <w:rsid w:val="36E737AD"/>
    <w:rsid w:val="36E8540A"/>
    <w:rsid w:val="36EC22E4"/>
    <w:rsid w:val="36EC2827"/>
    <w:rsid w:val="36EF7716"/>
    <w:rsid w:val="36F21D6F"/>
    <w:rsid w:val="36F72BC2"/>
    <w:rsid w:val="36F72D0A"/>
    <w:rsid w:val="36F80E44"/>
    <w:rsid w:val="36F81602"/>
    <w:rsid w:val="36F96C7F"/>
    <w:rsid w:val="36FD5731"/>
    <w:rsid w:val="36FF2B8C"/>
    <w:rsid w:val="3700075F"/>
    <w:rsid w:val="370135D7"/>
    <w:rsid w:val="37014452"/>
    <w:rsid w:val="37014869"/>
    <w:rsid w:val="37035BF7"/>
    <w:rsid w:val="37042ABB"/>
    <w:rsid w:val="37060A85"/>
    <w:rsid w:val="37075877"/>
    <w:rsid w:val="37077ED7"/>
    <w:rsid w:val="370A3573"/>
    <w:rsid w:val="370E0E57"/>
    <w:rsid w:val="371020BD"/>
    <w:rsid w:val="37104E51"/>
    <w:rsid w:val="37123AB5"/>
    <w:rsid w:val="3712639B"/>
    <w:rsid w:val="371460E8"/>
    <w:rsid w:val="371B5658"/>
    <w:rsid w:val="371B5CDA"/>
    <w:rsid w:val="371C19B7"/>
    <w:rsid w:val="371C244D"/>
    <w:rsid w:val="371E01AA"/>
    <w:rsid w:val="371E5128"/>
    <w:rsid w:val="37235DF9"/>
    <w:rsid w:val="372F5326"/>
    <w:rsid w:val="37303F6D"/>
    <w:rsid w:val="37332FDB"/>
    <w:rsid w:val="37375F0E"/>
    <w:rsid w:val="37380B3E"/>
    <w:rsid w:val="373B04F2"/>
    <w:rsid w:val="373E6FB2"/>
    <w:rsid w:val="37423489"/>
    <w:rsid w:val="3742721B"/>
    <w:rsid w:val="37440F2A"/>
    <w:rsid w:val="37453B6D"/>
    <w:rsid w:val="374A387C"/>
    <w:rsid w:val="374A6CD3"/>
    <w:rsid w:val="374B2F78"/>
    <w:rsid w:val="37503F9E"/>
    <w:rsid w:val="37527EC0"/>
    <w:rsid w:val="37535F45"/>
    <w:rsid w:val="3755791D"/>
    <w:rsid w:val="37596878"/>
    <w:rsid w:val="37597235"/>
    <w:rsid w:val="375A0120"/>
    <w:rsid w:val="375A550F"/>
    <w:rsid w:val="375C78CB"/>
    <w:rsid w:val="375F6832"/>
    <w:rsid w:val="3760600B"/>
    <w:rsid w:val="376143FD"/>
    <w:rsid w:val="376464B6"/>
    <w:rsid w:val="3767174C"/>
    <w:rsid w:val="37672C8A"/>
    <w:rsid w:val="376737D8"/>
    <w:rsid w:val="376853B9"/>
    <w:rsid w:val="37691A77"/>
    <w:rsid w:val="37691B13"/>
    <w:rsid w:val="37695060"/>
    <w:rsid w:val="376A48C5"/>
    <w:rsid w:val="376E5CB5"/>
    <w:rsid w:val="37731DE9"/>
    <w:rsid w:val="37736F18"/>
    <w:rsid w:val="3773749F"/>
    <w:rsid w:val="37767AAC"/>
    <w:rsid w:val="377824D3"/>
    <w:rsid w:val="377A0A68"/>
    <w:rsid w:val="377D5335"/>
    <w:rsid w:val="377E25E3"/>
    <w:rsid w:val="3781292D"/>
    <w:rsid w:val="37872028"/>
    <w:rsid w:val="37873564"/>
    <w:rsid w:val="378845A5"/>
    <w:rsid w:val="37887BDC"/>
    <w:rsid w:val="378E7DBF"/>
    <w:rsid w:val="37906A90"/>
    <w:rsid w:val="379419BE"/>
    <w:rsid w:val="37942C95"/>
    <w:rsid w:val="379552F7"/>
    <w:rsid w:val="37994A13"/>
    <w:rsid w:val="379A15E5"/>
    <w:rsid w:val="379A5BF1"/>
    <w:rsid w:val="379D6FD6"/>
    <w:rsid w:val="37A20571"/>
    <w:rsid w:val="37A20933"/>
    <w:rsid w:val="37A41D14"/>
    <w:rsid w:val="37A46543"/>
    <w:rsid w:val="37A51FD0"/>
    <w:rsid w:val="37A52D4D"/>
    <w:rsid w:val="37AC60B1"/>
    <w:rsid w:val="37AE0002"/>
    <w:rsid w:val="37AE26C1"/>
    <w:rsid w:val="37AE37C6"/>
    <w:rsid w:val="37AE7266"/>
    <w:rsid w:val="37B036B3"/>
    <w:rsid w:val="37B22CA2"/>
    <w:rsid w:val="37B51D3A"/>
    <w:rsid w:val="37B67EF6"/>
    <w:rsid w:val="37B74B85"/>
    <w:rsid w:val="37BA66A8"/>
    <w:rsid w:val="37BC37BC"/>
    <w:rsid w:val="37BC425D"/>
    <w:rsid w:val="37BD483D"/>
    <w:rsid w:val="37BF322B"/>
    <w:rsid w:val="37C41C11"/>
    <w:rsid w:val="37C6490D"/>
    <w:rsid w:val="37CB72F7"/>
    <w:rsid w:val="37CE2EF0"/>
    <w:rsid w:val="37D17936"/>
    <w:rsid w:val="37D31BA6"/>
    <w:rsid w:val="37D3312B"/>
    <w:rsid w:val="37D33197"/>
    <w:rsid w:val="37D64FA4"/>
    <w:rsid w:val="37D95660"/>
    <w:rsid w:val="37DA77D5"/>
    <w:rsid w:val="37DF0902"/>
    <w:rsid w:val="37E47370"/>
    <w:rsid w:val="37E56DDC"/>
    <w:rsid w:val="37E70176"/>
    <w:rsid w:val="37EB70CB"/>
    <w:rsid w:val="37EC78C7"/>
    <w:rsid w:val="37ED6404"/>
    <w:rsid w:val="37F0050A"/>
    <w:rsid w:val="37F21862"/>
    <w:rsid w:val="37F6510D"/>
    <w:rsid w:val="37F70717"/>
    <w:rsid w:val="37F76F52"/>
    <w:rsid w:val="37F7772D"/>
    <w:rsid w:val="37F87A8D"/>
    <w:rsid w:val="37F91063"/>
    <w:rsid w:val="37FC5EF9"/>
    <w:rsid w:val="38020F07"/>
    <w:rsid w:val="38050289"/>
    <w:rsid w:val="38054E7D"/>
    <w:rsid w:val="38055CD2"/>
    <w:rsid w:val="3809063B"/>
    <w:rsid w:val="380A2A7F"/>
    <w:rsid w:val="380A35E0"/>
    <w:rsid w:val="380B6117"/>
    <w:rsid w:val="380D0EC3"/>
    <w:rsid w:val="380E1D48"/>
    <w:rsid w:val="381277B4"/>
    <w:rsid w:val="3813719E"/>
    <w:rsid w:val="3814603E"/>
    <w:rsid w:val="3819238C"/>
    <w:rsid w:val="38192D95"/>
    <w:rsid w:val="381C3242"/>
    <w:rsid w:val="381F6549"/>
    <w:rsid w:val="382034AB"/>
    <w:rsid w:val="38233656"/>
    <w:rsid w:val="38255FAB"/>
    <w:rsid w:val="38265B98"/>
    <w:rsid w:val="382747D6"/>
    <w:rsid w:val="382A2A41"/>
    <w:rsid w:val="382D7EFD"/>
    <w:rsid w:val="383026BA"/>
    <w:rsid w:val="38330AAC"/>
    <w:rsid w:val="38343058"/>
    <w:rsid w:val="383463E8"/>
    <w:rsid w:val="383C1261"/>
    <w:rsid w:val="383C7D10"/>
    <w:rsid w:val="383D3578"/>
    <w:rsid w:val="383F1888"/>
    <w:rsid w:val="3846109C"/>
    <w:rsid w:val="3848187D"/>
    <w:rsid w:val="38494FE9"/>
    <w:rsid w:val="384A30E3"/>
    <w:rsid w:val="38500809"/>
    <w:rsid w:val="385165CA"/>
    <w:rsid w:val="38534990"/>
    <w:rsid w:val="38593754"/>
    <w:rsid w:val="385B32C8"/>
    <w:rsid w:val="3861267D"/>
    <w:rsid w:val="386305DF"/>
    <w:rsid w:val="38654556"/>
    <w:rsid w:val="38670114"/>
    <w:rsid w:val="386C74B7"/>
    <w:rsid w:val="386D4BCC"/>
    <w:rsid w:val="38726B14"/>
    <w:rsid w:val="38735A08"/>
    <w:rsid w:val="38742E02"/>
    <w:rsid w:val="387463B2"/>
    <w:rsid w:val="387C0DC3"/>
    <w:rsid w:val="387C48A5"/>
    <w:rsid w:val="387C7014"/>
    <w:rsid w:val="387F0FF2"/>
    <w:rsid w:val="38812633"/>
    <w:rsid w:val="38853A32"/>
    <w:rsid w:val="388F24C9"/>
    <w:rsid w:val="388F390C"/>
    <w:rsid w:val="38953467"/>
    <w:rsid w:val="389A4061"/>
    <w:rsid w:val="389D76B7"/>
    <w:rsid w:val="389E24AA"/>
    <w:rsid w:val="38A14B44"/>
    <w:rsid w:val="38AB481A"/>
    <w:rsid w:val="38AB49AA"/>
    <w:rsid w:val="38B13980"/>
    <w:rsid w:val="38B17749"/>
    <w:rsid w:val="38B375AE"/>
    <w:rsid w:val="38B4570B"/>
    <w:rsid w:val="38B56DCD"/>
    <w:rsid w:val="38B74D97"/>
    <w:rsid w:val="38B83AFB"/>
    <w:rsid w:val="38B840AE"/>
    <w:rsid w:val="38B95CD5"/>
    <w:rsid w:val="38BA1A29"/>
    <w:rsid w:val="38BA32C7"/>
    <w:rsid w:val="38BB7EE9"/>
    <w:rsid w:val="38BD1584"/>
    <w:rsid w:val="38C06DA1"/>
    <w:rsid w:val="38C13BDA"/>
    <w:rsid w:val="38C1484C"/>
    <w:rsid w:val="38C24A17"/>
    <w:rsid w:val="38C40BA1"/>
    <w:rsid w:val="38C47E3F"/>
    <w:rsid w:val="38C626B9"/>
    <w:rsid w:val="38C644A7"/>
    <w:rsid w:val="38C703C8"/>
    <w:rsid w:val="38C74928"/>
    <w:rsid w:val="38CA4BB1"/>
    <w:rsid w:val="38CA7296"/>
    <w:rsid w:val="38CE09C2"/>
    <w:rsid w:val="38CE0C69"/>
    <w:rsid w:val="38D37F4B"/>
    <w:rsid w:val="38D42A22"/>
    <w:rsid w:val="38D5694B"/>
    <w:rsid w:val="38D64977"/>
    <w:rsid w:val="38DC5036"/>
    <w:rsid w:val="38DD3E60"/>
    <w:rsid w:val="38E12A79"/>
    <w:rsid w:val="38EA11EC"/>
    <w:rsid w:val="38EA5078"/>
    <w:rsid w:val="38EC419A"/>
    <w:rsid w:val="38F45356"/>
    <w:rsid w:val="38F64437"/>
    <w:rsid w:val="38F6682A"/>
    <w:rsid w:val="38F75165"/>
    <w:rsid w:val="38F93A05"/>
    <w:rsid w:val="38F95D5A"/>
    <w:rsid w:val="38FA4D0A"/>
    <w:rsid w:val="39013EE3"/>
    <w:rsid w:val="39015885"/>
    <w:rsid w:val="390277D9"/>
    <w:rsid w:val="390A39E8"/>
    <w:rsid w:val="390E65CF"/>
    <w:rsid w:val="390E6EAA"/>
    <w:rsid w:val="3910397D"/>
    <w:rsid w:val="3914586D"/>
    <w:rsid w:val="39184063"/>
    <w:rsid w:val="391935AA"/>
    <w:rsid w:val="391A06E0"/>
    <w:rsid w:val="3920333D"/>
    <w:rsid w:val="39203DB7"/>
    <w:rsid w:val="39203E44"/>
    <w:rsid w:val="39241B86"/>
    <w:rsid w:val="39273424"/>
    <w:rsid w:val="392845EB"/>
    <w:rsid w:val="39287A0E"/>
    <w:rsid w:val="39287DA4"/>
    <w:rsid w:val="39290F4A"/>
    <w:rsid w:val="392C5FC6"/>
    <w:rsid w:val="392D1EC1"/>
    <w:rsid w:val="392E5DA9"/>
    <w:rsid w:val="393070AB"/>
    <w:rsid w:val="39321295"/>
    <w:rsid w:val="3933496E"/>
    <w:rsid w:val="39343364"/>
    <w:rsid w:val="3934357F"/>
    <w:rsid w:val="39353CE7"/>
    <w:rsid w:val="393570EB"/>
    <w:rsid w:val="393638BB"/>
    <w:rsid w:val="39393D54"/>
    <w:rsid w:val="393B75EE"/>
    <w:rsid w:val="393C1C90"/>
    <w:rsid w:val="393C7AAC"/>
    <w:rsid w:val="393F1C40"/>
    <w:rsid w:val="393F47CC"/>
    <w:rsid w:val="39412912"/>
    <w:rsid w:val="39477387"/>
    <w:rsid w:val="39493BAB"/>
    <w:rsid w:val="394B696A"/>
    <w:rsid w:val="394B6C08"/>
    <w:rsid w:val="394D2C82"/>
    <w:rsid w:val="3950297B"/>
    <w:rsid w:val="39520A04"/>
    <w:rsid w:val="39553AED"/>
    <w:rsid w:val="39561244"/>
    <w:rsid w:val="395763A7"/>
    <w:rsid w:val="3958711A"/>
    <w:rsid w:val="3959766C"/>
    <w:rsid w:val="395A3C3C"/>
    <w:rsid w:val="395A7356"/>
    <w:rsid w:val="395D098C"/>
    <w:rsid w:val="395D258B"/>
    <w:rsid w:val="395F1893"/>
    <w:rsid w:val="396104E1"/>
    <w:rsid w:val="396254EB"/>
    <w:rsid w:val="39693F33"/>
    <w:rsid w:val="39711D2B"/>
    <w:rsid w:val="3974458D"/>
    <w:rsid w:val="39744AEB"/>
    <w:rsid w:val="39780C0B"/>
    <w:rsid w:val="3980221A"/>
    <w:rsid w:val="39804DC9"/>
    <w:rsid w:val="398051BF"/>
    <w:rsid w:val="39807C34"/>
    <w:rsid w:val="39810466"/>
    <w:rsid w:val="398448DF"/>
    <w:rsid w:val="398500E1"/>
    <w:rsid w:val="398505E1"/>
    <w:rsid w:val="39856E6C"/>
    <w:rsid w:val="39870A41"/>
    <w:rsid w:val="39884BBC"/>
    <w:rsid w:val="398952F6"/>
    <w:rsid w:val="398E4ADE"/>
    <w:rsid w:val="398E7860"/>
    <w:rsid w:val="398F6FD4"/>
    <w:rsid w:val="39910BD4"/>
    <w:rsid w:val="39925BB5"/>
    <w:rsid w:val="39932189"/>
    <w:rsid w:val="39987E7E"/>
    <w:rsid w:val="39995128"/>
    <w:rsid w:val="399B796C"/>
    <w:rsid w:val="399D5C99"/>
    <w:rsid w:val="399F202B"/>
    <w:rsid w:val="39A1361B"/>
    <w:rsid w:val="39A300E5"/>
    <w:rsid w:val="39A433B4"/>
    <w:rsid w:val="39A54F03"/>
    <w:rsid w:val="39A55F9C"/>
    <w:rsid w:val="39A71695"/>
    <w:rsid w:val="39A74D48"/>
    <w:rsid w:val="39A91020"/>
    <w:rsid w:val="39A95DA7"/>
    <w:rsid w:val="39AA45D0"/>
    <w:rsid w:val="39AA74E7"/>
    <w:rsid w:val="39AD02A2"/>
    <w:rsid w:val="39AE075D"/>
    <w:rsid w:val="39B053B2"/>
    <w:rsid w:val="39B1280E"/>
    <w:rsid w:val="39B5205A"/>
    <w:rsid w:val="39B76EF8"/>
    <w:rsid w:val="39BA53ED"/>
    <w:rsid w:val="39BA74C9"/>
    <w:rsid w:val="39BB7C75"/>
    <w:rsid w:val="39BC358E"/>
    <w:rsid w:val="39BC3B6C"/>
    <w:rsid w:val="39BE045B"/>
    <w:rsid w:val="39BE368C"/>
    <w:rsid w:val="39BE527A"/>
    <w:rsid w:val="39C14BD3"/>
    <w:rsid w:val="39C266D7"/>
    <w:rsid w:val="39C6477D"/>
    <w:rsid w:val="39C658C1"/>
    <w:rsid w:val="39C87152"/>
    <w:rsid w:val="39C94E65"/>
    <w:rsid w:val="39CC485D"/>
    <w:rsid w:val="39CE48A4"/>
    <w:rsid w:val="39CF09DE"/>
    <w:rsid w:val="39D0516C"/>
    <w:rsid w:val="39D223C3"/>
    <w:rsid w:val="39D5466D"/>
    <w:rsid w:val="39D71A11"/>
    <w:rsid w:val="39DA07B8"/>
    <w:rsid w:val="39DB1DF9"/>
    <w:rsid w:val="39DC50E2"/>
    <w:rsid w:val="39DC787B"/>
    <w:rsid w:val="39DD0AD0"/>
    <w:rsid w:val="39DE1D35"/>
    <w:rsid w:val="39DF6EA0"/>
    <w:rsid w:val="39E51549"/>
    <w:rsid w:val="39E6723B"/>
    <w:rsid w:val="39E871B2"/>
    <w:rsid w:val="39ED1F78"/>
    <w:rsid w:val="39F149EA"/>
    <w:rsid w:val="39F257E0"/>
    <w:rsid w:val="39F41B0A"/>
    <w:rsid w:val="39F51FEE"/>
    <w:rsid w:val="39F73D9A"/>
    <w:rsid w:val="39F7538F"/>
    <w:rsid w:val="39F758D8"/>
    <w:rsid w:val="39F804E2"/>
    <w:rsid w:val="39F83928"/>
    <w:rsid w:val="39FA1169"/>
    <w:rsid w:val="39FD11EA"/>
    <w:rsid w:val="3A007301"/>
    <w:rsid w:val="3A011C24"/>
    <w:rsid w:val="3A01776B"/>
    <w:rsid w:val="3A03148D"/>
    <w:rsid w:val="3A037F29"/>
    <w:rsid w:val="3A0626FE"/>
    <w:rsid w:val="3A062803"/>
    <w:rsid w:val="3A077007"/>
    <w:rsid w:val="3A0911E9"/>
    <w:rsid w:val="3A0A70C5"/>
    <w:rsid w:val="3A0B4B47"/>
    <w:rsid w:val="3A0E1EEE"/>
    <w:rsid w:val="3A10788B"/>
    <w:rsid w:val="3A116A50"/>
    <w:rsid w:val="3A117C67"/>
    <w:rsid w:val="3A12258C"/>
    <w:rsid w:val="3A1655D8"/>
    <w:rsid w:val="3A173499"/>
    <w:rsid w:val="3A19055D"/>
    <w:rsid w:val="3A194AB3"/>
    <w:rsid w:val="3A1B715F"/>
    <w:rsid w:val="3A1D1B62"/>
    <w:rsid w:val="3A1F08D9"/>
    <w:rsid w:val="3A202852"/>
    <w:rsid w:val="3A2131FD"/>
    <w:rsid w:val="3A23188E"/>
    <w:rsid w:val="3A236FB3"/>
    <w:rsid w:val="3A250BFB"/>
    <w:rsid w:val="3A260955"/>
    <w:rsid w:val="3A27015C"/>
    <w:rsid w:val="3A277F29"/>
    <w:rsid w:val="3A296D28"/>
    <w:rsid w:val="3A2E5EAD"/>
    <w:rsid w:val="3A311952"/>
    <w:rsid w:val="3A332DBB"/>
    <w:rsid w:val="3A345EFA"/>
    <w:rsid w:val="3A39340F"/>
    <w:rsid w:val="3A3B683C"/>
    <w:rsid w:val="3A3C11E2"/>
    <w:rsid w:val="3A3C3BDA"/>
    <w:rsid w:val="3A3C6A98"/>
    <w:rsid w:val="3A3F6EDA"/>
    <w:rsid w:val="3A4077A7"/>
    <w:rsid w:val="3A410706"/>
    <w:rsid w:val="3A430932"/>
    <w:rsid w:val="3A445910"/>
    <w:rsid w:val="3A451614"/>
    <w:rsid w:val="3A4856BD"/>
    <w:rsid w:val="3A4A4597"/>
    <w:rsid w:val="3A4B4C5E"/>
    <w:rsid w:val="3A547980"/>
    <w:rsid w:val="3A5B53BB"/>
    <w:rsid w:val="3A5B7F9C"/>
    <w:rsid w:val="3A5D10CE"/>
    <w:rsid w:val="3A5F2DA7"/>
    <w:rsid w:val="3A5F55DC"/>
    <w:rsid w:val="3A5F58CC"/>
    <w:rsid w:val="3A6B36FC"/>
    <w:rsid w:val="3A6D4691"/>
    <w:rsid w:val="3A7122B0"/>
    <w:rsid w:val="3A72090A"/>
    <w:rsid w:val="3A736860"/>
    <w:rsid w:val="3A782BCC"/>
    <w:rsid w:val="3A7B36B0"/>
    <w:rsid w:val="3A7B43D8"/>
    <w:rsid w:val="3A7C534D"/>
    <w:rsid w:val="3A7D672D"/>
    <w:rsid w:val="3A7E2F21"/>
    <w:rsid w:val="3A842D48"/>
    <w:rsid w:val="3A865F28"/>
    <w:rsid w:val="3A882131"/>
    <w:rsid w:val="3A8A3559"/>
    <w:rsid w:val="3A8F481F"/>
    <w:rsid w:val="3A900623"/>
    <w:rsid w:val="3A901BDB"/>
    <w:rsid w:val="3A925D92"/>
    <w:rsid w:val="3A946ADB"/>
    <w:rsid w:val="3A95655A"/>
    <w:rsid w:val="3A9632C7"/>
    <w:rsid w:val="3A967E9E"/>
    <w:rsid w:val="3A9846D6"/>
    <w:rsid w:val="3A987FF4"/>
    <w:rsid w:val="3A991D14"/>
    <w:rsid w:val="3A9A5A06"/>
    <w:rsid w:val="3A9B1BD5"/>
    <w:rsid w:val="3A9B1FC0"/>
    <w:rsid w:val="3A9E2422"/>
    <w:rsid w:val="3A9E4AAE"/>
    <w:rsid w:val="3A9E60DC"/>
    <w:rsid w:val="3A9F2AE2"/>
    <w:rsid w:val="3AA02D47"/>
    <w:rsid w:val="3AA06264"/>
    <w:rsid w:val="3AA1137B"/>
    <w:rsid w:val="3AA31539"/>
    <w:rsid w:val="3AA36960"/>
    <w:rsid w:val="3AA52BBD"/>
    <w:rsid w:val="3AA64518"/>
    <w:rsid w:val="3AA75A12"/>
    <w:rsid w:val="3AA82B84"/>
    <w:rsid w:val="3AA9664F"/>
    <w:rsid w:val="3AA97207"/>
    <w:rsid w:val="3AAC1582"/>
    <w:rsid w:val="3AAF1E47"/>
    <w:rsid w:val="3AB059E3"/>
    <w:rsid w:val="3AB265D9"/>
    <w:rsid w:val="3AB3361C"/>
    <w:rsid w:val="3AB418DF"/>
    <w:rsid w:val="3ABA2427"/>
    <w:rsid w:val="3ABB2076"/>
    <w:rsid w:val="3ABB3E24"/>
    <w:rsid w:val="3ABF7C03"/>
    <w:rsid w:val="3AC01652"/>
    <w:rsid w:val="3AC34DB2"/>
    <w:rsid w:val="3AC73AEA"/>
    <w:rsid w:val="3AC75EF5"/>
    <w:rsid w:val="3AC801AC"/>
    <w:rsid w:val="3AC93027"/>
    <w:rsid w:val="3AC97156"/>
    <w:rsid w:val="3ACA1CDE"/>
    <w:rsid w:val="3ACC5D00"/>
    <w:rsid w:val="3ACD2113"/>
    <w:rsid w:val="3ACE3A75"/>
    <w:rsid w:val="3ACE5F0A"/>
    <w:rsid w:val="3AD07A90"/>
    <w:rsid w:val="3AD2116E"/>
    <w:rsid w:val="3AD33AB3"/>
    <w:rsid w:val="3AD42011"/>
    <w:rsid w:val="3AD43B34"/>
    <w:rsid w:val="3AD52D0F"/>
    <w:rsid w:val="3AD56F68"/>
    <w:rsid w:val="3AD6281C"/>
    <w:rsid w:val="3AD635B4"/>
    <w:rsid w:val="3AD76784"/>
    <w:rsid w:val="3AD77327"/>
    <w:rsid w:val="3ADC3F6B"/>
    <w:rsid w:val="3ADC4A35"/>
    <w:rsid w:val="3ADD24FF"/>
    <w:rsid w:val="3ADF0341"/>
    <w:rsid w:val="3ADF1D32"/>
    <w:rsid w:val="3ADF4E82"/>
    <w:rsid w:val="3AE3262C"/>
    <w:rsid w:val="3AE345A9"/>
    <w:rsid w:val="3AE35375"/>
    <w:rsid w:val="3AE54D9B"/>
    <w:rsid w:val="3AE576EA"/>
    <w:rsid w:val="3AEA54AE"/>
    <w:rsid w:val="3AEB054E"/>
    <w:rsid w:val="3AEB1522"/>
    <w:rsid w:val="3AEB7E4C"/>
    <w:rsid w:val="3AEC5024"/>
    <w:rsid w:val="3AED2409"/>
    <w:rsid w:val="3AEE2BBB"/>
    <w:rsid w:val="3AEF063D"/>
    <w:rsid w:val="3AF03F24"/>
    <w:rsid w:val="3AF15F80"/>
    <w:rsid w:val="3AF228F9"/>
    <w:rsid w:val="3AF36405"/>
    <w:rsid w:val="3AF50C3D"/>
    <w:rsid w:val="3AF7341F"/>
    <w:rsid w:val="3AFD4854"/>
    <w:rsid w:val="3AFE1A19"/>
    <w:rsid w:val="3AFF2756"/>
    <w:rsid w:val="3B00777F"/>
    <w:rsid w:val="3B014BA9"/>
    <w:rsid w:val="3B046FED"/>
    <w:rsid w:val="3B057F5C"/>
    <w:rsid w:val="3B0B1CAA"/>
    <w:rsid w:val="3B0B356A"/>
    <w:rsid w:val="3B0B4071"/>
    <w:rsid w:val="3B0C4E2F"/>
    <w:rsid w:val="3B0C54C6"/>
    <w:rsid w:val="3B0C63F2"/>
    <w:rsid w:val="3B0D42C2"/>
    <w:rsid w:val="3B1043F4"/>
    <w:rsid w:val="3B1126D5"/>
    <w:rsid w:val="3B12457D"/>
    <w:rsid w:val="3B143A1D"/>
    <w:rsid w:val="3B153A7C"/>
    <w:rsid w:val="3B1613B4"/>
    <w:rsid w:val="3B17651D"/>
    <w:rsid w:val="3B1949D9"/>
    <w:rsid w:val="3B1C39FC"/>
    <w:rsid w:val="3B1D3123"/>
    <w:rsid w:val="3B224729"/>
    <w:rsid w:val="3B2257E0"/>
    <w:rsid w:val="3B225D86"/>
    <w:rsid w:val="3B225DA0"/>
    <w:rsid w:val="3B230E99"/>
    <w:rsid w:val="3B263535"/>
    <w:rsid w:val="3B280210"/>
    <w:rsid w:val="3B2A45CE"/>
    <w:rsid w:val="3B2A63F3"/>
    <w:rsid w:val="3B2C5547"/>
    <w:rsid w:val="3B2F2554"/>
    <w:rsid w:val="3B301ABA"/>
    <w:rsid w:val="3B314F27"/>
    <w:rsid w:val="3B337998"/>
    <w:rsid w:val="3B36794F"/>
    <w:rsid w:val="3B374472"/>
    <w:rsid w:val="3B3A303A"/>
    <w:rsid w:val="3B3B0C86"/>
    <w:rsid w:val="3B3E5F7F"/>
    <w:rsid w:val="3B430885"/>
    <w:rsid w:val="3B43394A"/>
    <w:rsid w:val="3B4439FE"/>
    <w:rsid w:val="3B4922D4"/>
    <w:rsid w:val="3B4F4E65"/>
    <w:rsid w:val="3B506C62"/>
    <w:rsid w:val="3B547053"/>
    <w:rsid w:val="3B5A4FF4"/>
    <w:rsid w:val="3B5C163D"/>
    <w:rsid w:val="3B5E56AF"/>
    <w:rsid w:val="3B5E6A4B"/>
    <w:rsid w:val="3B5E6F6B"/>
    <w:rsid w:val="3B5F7F9F"/>
    <w:rsid w:val="3B604143"/>
    <w:rsid w:val="3B61479C"/>
    <w:rsid w:val="3B615B2E"/>
    <w:rsid w:val="3B6173CE"/>
    <w:rsid w:val="3B685FCA"/>
    <w:rsid w:val="3B6A0ECE"/>
    <w:rsid w:val="3B6A65EA"/>
    <w:rsid w:val="3B6D6751"/>
    <w:rsid w:val="3B6E533A"/>
    <w:rsid w:val="3B701EF6"/>
    <w:rsid w:val="3B711FA2"/>
    <w:rsid w:val="3B715432"/>
    <w:rsid w:val="3B722573"/>
    <w:rsid w:val="3B7516C6"/>
    <w:rsid w:val="3B7665B8"/>
    <w:rsid w:val="3B782B1F"/>
    <w:rsid w:val="3B794A76"/>
    <w:rsid w:val="3B7A570C"/>
    <w:rsid w:val="3B7C4C2E"/>
    <w:rsid w:val="3B7E5EF0"/>
    <w:rsid w:val="3B7F2279"/>
    <w:rsid w:val="3B806013"/>
    <w:rsid w:val="3B8203B1"/>
    <w:rsid w:val="3B86160F"/>
    <w:rsid w:val="3B916058"/>
    <w:rsid w:val="3B9204D9"/>
    <w:rsid w:val="3B920E50"/>
    <w:rsid w:val="3B9215EC"/>
    <w:rsid w:val="3B9231DC"/>
    <w:rsid w:val="3B927B98"/>
    <w:rsid w:val="3B950B19"/>
    <w:rsid w:val="3B9528C7"/>
    <w:rsid w:val="3B9603ED"/>
    <w:rsid w:val="3B9610A1"/>
    <w:rsid w:val="3B9924DF"/>
    <w:rsid w:val="3B993013"/>
    <w:rsid w:val="3B9A6554"/>
    <w:rsid w:val="3B9B79B4"/>
    <w:rsid w:val="3B9C35C1"/>
    <w:rsid w:val="3B9F3746"/>
    <w:rsid w:val="3BA033DD"/>
    <w:rsid w:val="3BA07C42"/>
    <w:rsid w:val="3BA252EB"/>
    <w:rsid w:val="3BA26741"/>
    <w:rsid w:val="3BA42F17"/>
    <w:rsid w:val="3BA64BE7"/>
    <w:rsid w:val="3BA743A8"/>
    <w:rsid w:val="3BAB5E5C"/>
    <w:rsid w:val="3BAD7EF6"/>
    <w:rsid w:val="3BAF01E0"/>
    <w:rsid w:val="3BAF3F49"/>
    <w:rsid w:val="3BB20947"/>
    <w:rsid w:val="3BB4132D"/>
    <w:rsid w:val="3BB41E75"/>
    <w:rsid w:val="3BB44F02"/>
    <w:rsid w:val="3BB60128"/>
    <w:rsid w:val="3BB74FBD"/>
    <w:rsid w:val="3BB85AD0"/>
    <w:rsid w:val="3BB90204"/>
    <w:rsid w:val="3BBA51E8"/>
    <w:rsid w:val="3BBB2E53"/>
    <w:rsid w:val="3BBC6344"/>
    <w:rsid w:val="3BBC7BE7"/>
    <w:rsid w:val="3BBD2632"/>
    <w:rsid w:val="3BBD3E1C"/>
    <w:rsid w:val="3BC02D57"/>
    <w:rsid w:val="3BC054C1"/>
    <w:rsid w:val="3BC17177"/>
    <w:rsid w:val="3BC20FD8"/>
    <w:rsid w:val="3BC41E17"/>
    <w:rsid w:val="3BC53A7B"/>
    <w:rsid w:val="3BC6085E"/>
    <w:rsid w:val="3BC767F9"/>
    <w:rsid w:val="3BC92FFF"/>
    <w:rsid w:val="3BCF0A1F"/>
    <w:rsid w:val="3BD04583"/>
    <w:rsid w:val="3BD15AD7"/>
    <w:rsid w:val="3BD3763C"/>
    <w:rsid w:val="3BD80A06"/>
    <w:rsid w:val="3BDA5A1A"/>
    <w:rsid w:val="3BE1241A"/>
    <w:rsid w:val="3BE251FF"/>
    <w:rsid w:val="3BE849D3"/>
    <w:rsid w:val="3BEC2417"/>
    <w:rsid w:val="3BEF0201"/>
    <w:rsid w:val="3BF24840"/>
    <w:rsid w:val="3BF24DE7"/>
    <w:rsid w:val="3BF350F4"/>
    <w:rsid w:val="3BF35E3A"/>
    <w:rsid w:val="3BFA4677"/>
    <w:rsid w:val="3BFD18D6"/>
    <w:rsid w:val="3BFF237D"/>
    <w:rsid w:val="3C026BFC"/>
    <w:rsid w:val="3C06211F"/>
    <w:rsid w:val="3C062F86"/>
    <w:rsid w:val="3C077987"/>
    <w:rsid w:val="3C080F5E"/>
    <w:rsid w:val="3C083520"/>
    <w:rsid w:val="3C092E27"/>
    <w:rsid w:val="3C0E0A2E"/>
    <w:rsid w:val="3C0F13EE"/>
    <w:rsid w:val="3C0F21A6"/>
    <w:rsid w:val="3C103F98"/>
    <w:rsid w:val="3C116CA5"/>
    <w:rsid w:val="3C13226C"/>
    <w:rsid w:val="3C1418C0"/>
    <w:rsid w:val="3C163DE6"/>
    <w:rsid w:val="3C1642AB"/>
    <w:rsid w:val="3C196163"/>
    <w:rsid w:val="3C1B1C5C"/>
    <w:rsid w:val="3C1C2228"/>
    <w:rsid w:val="3C1D7DC0"/>
    <w:rsid w:val="3C203462"/>
    <w:rsid w:val="3C211CB3"/>
    <w:rsid w:val="3C2362D9"/>
    <w:rsid w:val="3C246790"/>
    <w:rsid w:val="3C253730"/>
    <w:rsid w:val="3C2632B1"/>
    <w:rsid w:val="3C292D3C"/>
    <w:rsid w:val="3C2E6DCB"/>
    <w:rsid w:val="3C2F1178"/>
    <w:rsid w:val="3C2F6F8B"/>
    <w:rsid w:val="3C330097"/>
    <w:rsid w:val="3C3425F5"/>
    <w:rsid w:val="3C347D9E"/>
    <w:rsid w:val="3C3B2B9D"/>
    <w:rsid w:val="3C3C1D96"/>
    <w:rsid w:val="3C3C7CC6"/>
    <w:rsid w:val="3C3D7460"/>
    <w:rsid w:val="3C3E61CB"/>
    <w:rsid w:val="3C431167"/>
    <w:rsid w:val="3C485891"/>
    <w:rsid w:val="3C5118CB"/>
    <w:rsid w:val="3C5130D8"/>
    <w:rsid w:val="3C51715B"/>
    <w:rsid w:val="3C5524E6"/>
    <w:rsid w:val="3C553313"/>
    <w:rsid w:val="3C565E2F"/>
    <w:rsid w:val="3C5A7A9D"/>
    <w:rsid w:val="3C5D1369"/>
    <w:rsid w:val="3C5D31C7"/>
    <w:rsid w:val="3C62407D"/>
    <w:rsid w:val="3C652B9A"/>
    <w:rsid w:val="3C657FD7"/>
    <w:rsid w:val="3C687BA4"/>
    <w:rsid w:val="3C6D0ED5"/>
    <w:rsid w:val="3C6F2AE7"/>
    <w:rsid w:val="3C7052B5"/>
    <w:rsid w:val="3C722C09"/>
    <w:rsid w:val="3C723457"/>
    <w:rsid w:val="3C724C9D"/>
    <w:rsid w:val="3C73010E"/>
    <w:rsid w:val="3C752D99"/>
    <w:rsid w:val="3C790B6E"/>
    <w:rsid w:val="3C7927E5"/>
    <w:rsid w:val="3C7A31B5"/>
    <w:rsid w:val="3C7D74B6"/>
    <w:rsid w:val="3C7E112C"/>
    <w:rsid w:val="3C7F72FB"/>
    <w:rsid w:val="3C82497F"/>
    <w:rsid w:val="3C825AFC"/>
    <w:rsid w:val="3C8429B3"/>
    <w:rsid w:val="3C87367F"/>
    <w:rsid w:val="3C881C52"/>
    <w:rsid w:val="3C88295C"/>
    <w:rsid w:val="3C8B4542"/>
    <w:rsid w:val="3C8E1020"/>
    <w:rsid w:val="3C8F7316"/>
    <w:rsid w:val="3C9035EC"/>
    <w:rsid w:val="3C9115B1"/>
    <w:rsid w:val="3C9259EC"/>
    <w:rsid w:val="3C9277F4"/>
    <w:rsid w:val="3C93659F"/>
    <w:rsid w:val="3C95533C"/>
    <w:rsid w:val="3C98037E"/>
    <w:rsid w:val="3C981317"/>
    <w:rsid w:val="3C985175"/>
    <w:rsid w:val="3C9A50CC"/>
    <w:rsid w:val="3C9B46C5"/>
    <w:rsid w:val="3C9C28DE"/>
    <w:rsid w:val="3C9E74DA"/>
    <w:rsid w:val="3C9F69E7"/>
    <w:rsid w:val="3CA06761"/>
    <w:rsid w:val="3CA12B05"/>
    <w:rsid w:val="3CA37266"/>
    <w:rsid w:val="3CA50A21"/>
    <w:rsid w:val="3CA54E2F"/>
    <w:rsid w:val="3CA62E49"/>
    <w:rsid w:val="3CA70C6D"/>
    <w:rsid w:val="3CA75578"/>
    <w:rsid w:val="3CA75EAC"/>
    <w:rsid w:val="3CA803D8"/>
    <w:rsid w:val="3CAB0F89"/>
    <w:rsid w:val="3CAF061D"/>
    <w:rsid w:val="3CB034FE"/>
    <w:rsid w:val="3CB61A62"/>
    <w:rsid w:val="3CB762A3"/>
    <w:rsid w:val="3CB90F2D"/>
    <w:rsid w:val="3CB976A1"/>
    <w:rsid w:val="3CBA0168"/>
    <w:rsid w:val="3CBB3209"/>
    <w:rsid w:val="3CBB7C72"/>
    <w:rsid w:val="3CBC10CC"/>
    <w:rsid w:val="3CBD21E1"/>
    <w:rsid w:val="3CBE03CD"/>
    <w:rsid w:val="3CBF4A0D"/>
    <w:rsid w:val="3CC03DBB"/>
    <w:rsid w:val="3CCC26EC"/>
    <w:rsid w:val="3CCE16D5"/>
    <w:rsid w:val="3CCE564F"/>
    <w:rsid w:val="3CCE67A9"/>
    <w:rsid w:val="3CCF1EBB"/>
    <w:rsid w:val="3CD035C1"/>
    <w:rsid w:val="3CD17A2A"/>
    <w:rsid w:val="3CD31546"/>
    <w:rsid w:val="3CD73B85"/>
    <w:rsid w:val="3CD80104"/>
    <w:rsid w:val="3CDA16BB"/>
    <w:rsid w:val="3CDC1049"/>
    <w:rsid w:val="3CDC4639"/>
    <w:rsid w:val="3CDE12C0"/>
    <w:rsid w:val="3CDE210F"/>
    <w:rsid w:val="3CDF0627"/>
    <w:rsid w:val="3CE422B5"/>
    <w:rsid w:val="3CE445A7"/>
    <w:rsid w:val="3CE62B4F"/>
    <w:rsid w:val="3CE77B91"/>
    <w:rsid w:val="3CEA63B8"/>
    <w:rsid w:val="3CEB2A52"/>
    <w:rsid w:val="3CEB43B9"/>
    <w:rsid w:val="3CEB51F8"/>
    <w:rsid w:val="3CED7E76"/>
    <w:rsid w:val="3CEF7CF7"/>
    <w:rsid w:val="3CF307DF"/>
    <w:rsid w:val="3CF74602"/>
    <w:rsid w:val="3CFF60A0"/>
    <w:rsid w:val="3D0147C0"/>
    <w:rsid w:val="3D016313"/>
    <w:rsid w:val="3D052B76"/>
    <w:rsid w:val="3D060087"/>
    <w:rsid w:val="3D093F8B"/>
    <w:rsid w:val="3D09550F"/>
    <w:rsid w:val="3D0A7A32"/>
    <w:rsid w:val="3D0E0D4F"/>
    <w:rsid w:val="3D0E0DB7"/>
    <w:rsid w:val="3D0E3099"/>
    <w:rsid w:val="3D0F67CA"/>
    <w:rsid w:val="3D103E3D"/>
    <w:rsid w:val="3D1122F1"/>
    <w:rsid w:val="3D114646"/>
    <w:rsid w:val="3D1223CE"/>
    <w:rsid w:val="3D1340BF"/>
    <w:rsid w:val="3D154F58"/>
    <w:rsid w:val="3D16334E"/>
    <w:rsid w:val="3D191D7B"/>
    <w:rsid w:val="3D194F3A"/>
    <w:rsid w:val="3D1B32A0"/>
    <w:rsid w:val="3D1B46F2"/>
    <w:rsid w:val="3D1C194E"/>
    <w:rsid w:val="3D1C5434"/>
    <w:rsid w:val="3D23371B"/>
    <w:rsid w:val="3D2363DE"/>
    <w:rsid w:val="3D251EFB"/>
    <w:rsid w:val="3D276310"/>
    <w:rsid w:val="3D320DEC"/>
    <w:rsid w:val="3D323C74"/>
    <w:rsid w:val="3D3562F8"/>
    <w:rsid w:val="3D362DC3"/>
    <w:rsid w:val="3D38742C"/>
    <w:rsid w:val="3D3B16AE"/>
    <w:rsid w:val="3D3C1FFB"/>
    <w:rsid w:val="3D3C244E"/>
    <w:rsid w:val="3D3D55E3"/>
    <w:rsid w:val="3D3D6D72"/>
    <w:rsid w:val="3D401717"/>
    <w:rsid w:val="3D417A4B"/>
    <w:rsid w:val="3D4215B8"/>
    <w:rsid w:val="3D422326"/>
    <w:rsid w:val="3D441AB5"/>
    <w:rsid w:val="3D4769BE"/>
    <w:rsid w:val="3D486B76"/>
    <w:rsid w:val="3D4A6F28"/>
    <w:rsid w:val="3D4C06C9"/>
    <w:rsid w:val="3D4C17A1"/>
    <w:rsid w:val="3D4D2D2E"/>
    <w:rsid w:val="3D4D5656"/>
    <w:rsid w:val="3D4F3757"/>
    <w:rsid w:val="3D511BC4"/>
    <w:rsid w:val="3D521BDC"/>
    <w:rsid w:val="3D531C5D"/>
    <w:rsid w:val="3D5320FE"/>
    <w:rsid w:val="3D532314"/>
    <w:rsid w:val="3D534EB2"/>
    <w:rsid w:val="3D594D67"/>
    <w:rsid w:val="3D5C16B9"/>
    <w:rsid w:val="3D5D50C0"/>
    <w:rsid w:val="3D623A0B"/>
    <w:rsid w:val="3D623D96"/>
    <w:rsid w:val="3D627822"/>
    <w:rsid w:val="3D627A9C"/>
    <w:rsid w:val="3D646231"/>
    <w:rsid w:val="3D690753"/>
    <w:rsid w:val="3D6F7148"/>
    <w:rsid w:val="3D76553B"/>
    <w:rsid w:val="3D793569"/>
    <w:rsid w:val="3D7C0DD8"/>
    <w:rsid w:val="3D7C6D6F"/>
    <w:rsid w:val="3D7D68F0"/>
    <w:rsid w:val="3D7F7D83"/>
    <w:rsid w:val="3D810FFF"/>
    <w:rsid w:val="3D8211E1"/>
    <w:rsid w:val="3D8506B0"/>
    <w:rsid w:val="3D851926"/>
    <w:rsid w:val="3D867CFF"/>
    <w:rsid w:val="3D89191E"/>
    <w:rsid w:val="3D8A2AEF"/>
    <w:rsid w:val="3D8D4F6D"/>
    <w:rsid w:val="3D8E03DA"/>
    <w:rsid w:val="3D903069"/>
    <w:rsid w:val="3D9140FC"/>
    <w:rsid w:val="3D962926"/>
    <w:rsid w:val="3D974888"/>
    <w:rsid w:val="3D985A32"/>
    <w:rsid w:val="3D9D4849"/>
    <w:rsid w:val="3D9E451C"/>
    <w:rsid w:val="3DA1255F"/>
    <w:rsid w:val="3DA17B84"/>
    <w:rsid w:val="3DA21757"/>
    <w:rsid w:val="3DA321AF"/>
    <w:rsid w:val="3DA36F89"/>
    <w:rsid w:val="3DA53ADB"/>
    <w:rsid w:val="3DA72C85"/>
    <w:rsid w:val="3DA73089"/>
    <w:rsid w:val="3DA96BB2"/>
    <w:rsid w:val="3DAB75BC"/>
    <w:rsid w:val="3DAD7269"/>
    <w:rsid w:val="3DAD7BA8"/>
    <w:rsid w:val="3DAE554B"/>
    <w:rsid w:val="3DAF7B7D"/>
    <w:rsid w:val="3DB00DD2"/>
    <w:rsid w:val="3DB310BC"/>
    <w:rsid w:val="3DB345DD"/>
    <w:rsid w:val="3DB40787"/>
    <w:rsid w:val="3DB5455B"/>
    <w:rsid w:val="3DB57AA5"/>
    <w:rsid w:val="3DB66783"/>
    <w:rsid w:val="3DB822C0"/>
    <w:rsid w:val="3DB86102"/>
    <w:rsid w:val="3DBA6A6E"/>
    <w:rsid w:val="3DBD592C"/>
    <w:rsid w:val="3DBD6105"/>
    <w:rsid w:val="3DBD65F8"/>
    <w:rsid w:val="3DBF2A14"/>
    <w:rsid w:val="3DC14FBE"/>
    <w:rsid w:val="3DC93084"/>
    <w:rsid w:val="3DCA0B4F"/>
    <w:rsid w:val="3DCA1BF3"/>
    <w:rsid w:val="3DD025B2"/>
    <w:rsid w:val="3DD16660"/>
    <w:rsid w:val="3DD3156C"/>
    <w:rsid w:val="3DD34EFD"/>
    <w:rsid w:val="3DD40A79"/>
    <w:rsid w:val="3DD7788A"/>
    <w:rsid w:val="3DD81385"/>
    <w:rsid w:val="3DD863C0"/>
    <w:rsid w:val="3DD86B5C"/>
    <w:rsid w:val="3DDA4888"/>
    <w:rsid w:val="3DDD296E"/>
    <w:rsid w:val="3DE2658F"/>
    <w:rsid w:val="3DE31D14"/>
    <w:rsid w:val="3DE5069A"/>
    <w:rsid w:val="3DE7683D"/>
    <w:rsid w:val="3DE8120D"/>
    <w:rsid w:val="3DE91DC0"/>
    <w:rsid w:val="3DEC2EE3"/>
    <w:rsid w:val="3DED36C9"/>
    <w:rsid w:val="3DED63AE"/>
    <w:rsid w:val="3DEE3528"/>
    <w:rsid w:val="3DF05D9E"/>
    <w:rsid w:val="3DF10CBA"/>
    <w:rsid w:val="3DF45431"/>
    <w:rsid w:val="3DF536DE"/>
    <w:rsid w:val="3DF56DB4"/>
    <w:rsid w:val="3DF8262F"/>
    <w:rsid w:val="3DF97DF6"/>
    <w:rsid w:val="3DFB2C01"/>
    <w:rsid w:val="3DFD6C4B"/>
    <w:rsid w:val="3E013B20"/>
    <w:rsid w:val="3E040694"/>
    <w:rsid w:val="3E056567"/>
    <w:rsid w:val="3E0569D1"/>
    <w:rsid w:val="3E0662B5"/>
    <w:rsid w:val="3E073AC3"/>
    <w:rsid w:val="3E073E18"/>
    <w:rsid w:val="3E093934"/>
    <w:rsid w:val="3E0D345E"/>
    <w:rsid w:val="3E0E070F"/>
    <w:rsid w:val="3E0E1DF6"/>
    <w:rsid w:val="3E0E58E8"/>
    <w:rsid w:val="3E133F73"/>
    <w:rsid w:val="3E140371"/>
    <w:rsid w:val="3E1537AF"/>
    <w:rsid w:val="3E1769BB"/>
    <w:rsid w:val="3E184036"/>
    <w:rsid w:val="3E191DEE"/>
    <w:rsid w:val="3E1C4BBF"/>
    <w:rsid w:val="3E1C595F"/>
    <w:rsid w:val="3E1E0DF4"/>
    <w:rsid w:val="3E1F1FE5"/>
    <w:rsid w:val="3E1F24DB"/>
    <w:rsid w:val="3E1F291C"/>
    <w:rsid w:val="3E1F6C5D"/>
    <w:rsid w:val="3E2325AE"/>
    <w:rsid w:val="3E233870"/>
    <w:rsid w:val="3E254A27"/>
    <w:rsid w:val="3E270EE9"/>
    <w:rsid w:val="3E2717D1"/>
    <w:rsid w:val="3E282408"/>
    <w:rsid w:val="3E297BD1"/>
    <w:rsid w:val="3E2A763C"/>
    <w:rsid w:val="3E2B2A62"/>
    <w:rsid w:val="3E2B6A45"/>
    <w:rsid w:val="3E2F095B"/>
    <w:rsid w:val="3E2F5962"/>
    <w:rsid w:val="3E301ADB"/>
    <w:rsid w:val="3E323ADF"/>
    <w:rsid w:val="3E33190F"/>
    <w:rsid w:val="3E3330AC"/>
    <w:rsid w:val="3E3440BB"/>
    <w:rsid w:val="3E366373"/>
    <w:rsid w:val="3E373DAA"/>
    <w:rsid w:val="3E380930"/>
    <w:rsid w:val="3E3922D2"/>
    <w:rsid w:val="3E410A40"/>
    <w:rsid w:val="3E424DB7"/>
    <w:rsid w:val="3E454D49"/>
    <w:rsid w:val="3E4B4111"/>
    <w:rsid w:val="3E510239"/>
    <w:rsid w:val="3E537369"/>
    <w:rsid w:val="3E537A45"/>
    <w:rsid w:val="3E561C53"/>
    <w:rsid w:val="3E5D60C7"/>
    <w:rsid w:val="3E5F3E3F"/>
    <w:rsid w:val="3E622C6B"/>
    <w:rsid w:val="3E624A56"/>
    <w:rsid w:val="3E6307FF"/>
    <w:rsid w:val="3E6506CE"/>
    <w:rsid w:val="3E651261"/>
    <w:rsid w:val="3E657EDA"/>
    <w:rsid w:val="3E662929"/>
    <w:rsid w:val="3E663318"/>
    <w:rsid w:val="3E671575"/>
    <w:rsid w:val="3E687479"/>
    <w:rsid w:val="3E6B7908"/>
    <w:rsid w:val="3E6C568A"/>
    <w:rsid w:val="3E72383A"/>
    <w:rsid w:val="3E7346AA"/>
    <w:rsid w:val="3E756C84"/>
    <w:rsid w:val="3E786D83"/>
    <w:rsid w:val="3E7902B4"/>
    <w:rsid w:val="3E7A17EC"/>
    <w:rsid w:val="3E7C4725"/>
    <w:rsid w:val="3E7C6048"/>
    <w:rsid w:val="3E7E5C08"/>
    <w:rsid w:val="3E7F21D6"/>
    <w:rsid w:val="3E82529D"/>
    <w:rsid w:val="3E831FB7"/>
    <w:rsid w:val="3E857368"/>
    <w:rsid w:val="3E8643D9"/>
    <w:rsid w:val="3E877E74"/>
    <w:rsid w:val="3E8B7BC5"/>
    <w:rsid w:val="3E8D432B"/>
    <w:rsid w:val="3E8D4851"/>
    <w:rsid w:val="3E8F24A6"/>
    <w:rsid w:val="3E8F41FB"/>
    <w:rsid w:val="3E916A5A"/>
    <w:rsid w:val="3E9207B3"/>
    <w:rsid w:val="3E964A94"/>
    <w:rsid w:val="3EA02C8B"/>
    <w:rsid w:val="3EA11D1D"/>
    <w:rsid w:val="3EA15254"/>
    <w:rsid w:val="3EA31D52"/>
    <w:rsid w:val="3EA65415"/>
    <w:rsid w:val="3EA7507D"/>
    <w:rsid w:val="3EAD6E2B"/>
    <w:rsid w:val="3EAF2D19"/>
    <w:rsid w:val="3EB23790"/>
    <w:rsid w:val="3EB25411"/>
    <w:rsid w:val="3EB26AE9"/>
    <w:rsid w:val="3EB37B82"/>
    <w:rsid w:val="3EB44211"/>
    <w:rsid w:val="3EB57E13"/>
    <w:rsid w:val="3EBC5BAC"/>
    <w:rsid w:val="3EBD3C58"/>
    <w:rsid w:val="3EBD617F"/>
    <w:rsid w:val="3EC03B5E"/>
    <w:rsid w:val="3EC11461"/>
    <w:rsid w:val="3EC31683"/>
    <w:rsid w:val="3EC3693C"/>
    <w:rsid w:val="3EC85530"/>
    <w:rsid w:val="3EC961E7"/>
    <w:rsid w:val="3ECB6769"/>
    <w:rsid w:val="3ECD4126"/>
    <w:rsid w:val="3ED022A8"/>
    <w:rsid w:val="3ED11304"/>
    <w:rsid w:val="3ED32F29"/>
    <w:rsid w:val="3ED453F1"/>
    <w:rsid w:val="3ED71541"/>
    <w:rsid w:val="3ED715D4"/>
    <w:rsid w:val="3ED92D3E"/>
    <w:rsid w:val="3ED9651F"/>
    <w:rsid w:val="3EDC60A9"/>
    <w:rsid w:val="3EE172C6"/>
    <w:rsid w:val="3EE24976"/>
    <w:rsid w:val="3EE25FD5"/>
    <w:rsid w:val="3EE3540B"/>
    <w:rsid w:val="3EE611E4"/>
    <w:rsid w:val="3EE96354"/>
    <w:rsid w:val="3EEA6165"/>
    <w:rsid w:val="3EEB2146"/>
    <w:rsid w:val="3EEB68B8"/>
    <w:rsid w:val="3EEC4186"/>
    <w:rsid w:val="3EEC7B53"/>
    <w:rsid w:val="3EF0764C"/>
    <w:rsid w:val="3EF22441"/>
    <w:rsid w:val="3EF56434"/>
    <w:rsid w:val="3EF63299"/>
    <w:rsid w:val="3EF96AE1"/>
    <w:rsid w:val="3EFA6B09"/>
    <w:rsid w:val="3EFC4D64"/>
    <w:rsid w:val="3EFE1D4C"/>
    <w:rsid w:val="3F010273"/>
    <w:rsid w:val="3F060A39"/>
    <w:rsid w:val="3F063C9E"/>
    <w:rsid w:val="3F083E0B"/>
    <w:rsid w:val="3F09723D"/>
    <w:rsid w:val="3F0E25B5"/>
    <w:rsid w:val="3F0F4D54"/>
    <w:rsid w:val="3F0F621E"/>
    <w:rsid w:val="3F0F79F6"/>
    <w:rsid w:val="3F123713"/>
    <w:rsid w:val="3F14032E"/>
    <w:rsid w:val="3F142D90"/>
    <w:rsid w:val="3F1852F7"/>
    <w:rsid w:val="3F1B52FD"/>
    <w:rsid w:val="3F1F711D"/>
    <w:rsid w:val="3F1F78A2"/>
    <w:rsid w:val="3F2165DA"/>
    <w:rsid w:val="3F233A8F"/>
    <w:rsid w:val="3F28084D"/>
    <w:rsid w:val="3F28658D"/>
    <w:rsid w:val="3F291238"/>
    <w:rsid w:val="3F29584C"/>
    <w:rsid w:val="3F2C613A"/>
    <w:rsid w:val="3F2D1CB6"/>
    <w:rsid w:val="3F2E446C"/>
    <w:rsid w:val="3F2F0521"/>
    <w:rsid w:val="3F2F11AF"/>
    <w:rsid w:val="3F300A86"/>
    <w:rsid w:val="3F3364A6"/>
    <w:rsid w:val="3F37215B"/>
    <w:rsid w:val="3F3A6145"/>
    <w:rsid w:val="3F3C6C45"/>
    <w:rsid w:val="3F3C786D"/>
    <w:rsid w:val="3F3D08A6"/>
    <w:rsid w:val="3F3E27FB"/>
    <w:rsid w:val="3F3F5BF4"/>
    <w:rsid w:val="3F401EAD"/>
    <w:rsid w:val="3F417734"/>
    <w:rsid w:val="3F446ADE"/>
    <w:rsid w:val="3F46447F"/>
    <w:rsid w:val="3F474FAC"/>
    <w:rsid w:val="3F4E279A"/>
    <w:rsid w:val="3F4F492A"/>
    <w:rsid w:val="3F523E9E"/>
    <w:rsid w:val="3F524BE1"/>
    <w:rsid w:val="3F525C07"/>
    <w:rsid w:val="3F527278"/>
    <w:rsid w:val="3F5568F0"/>
    <w:rsid w:val="3F5B4F24"/>
    <w:rsid w:val="3F5E403B"/>
    <w:rsid w:val="3F6213F0"/>
    <w:rsid w:val="3F682234"/>
    <w:rsid w:val="3F6922C0"/>
    <w:rsid w:val="3F6A0B57"/>
    <w:rsid w:val="3F6A3215"/>
    <w:rsid w:val="3F6D508C"/>
    <w:rsid w:val="3F6E5909"/>
    <w:rsid w:val="3F700276"/>
    <w:rsid w:val="3F705C23"/>
    <w:rsid w:val="3F7222B7"/>
    <w:rsid w:val="3F740249"/>
    <w:rsid w:val="3F7524BD"/>
    <w:rsid w:val="3F756169"/>
    <w:rsid w:val="3F7712A4"/>
    <w:rsid w:val="3F782207"/>
    <w:rsid w:val="3F79625C"/>
    <w:rsid w:val="3F797E35"/>
    <w:rsid w:val="3F7D75B0"/>
    <w:rsid w:val="3F7E3579"/>
    <w:rsid w:val="3F800BA7"/>
    <w:rsid w:val="3F801169"/>
    <w:rsid w:val="3F802A82"/>
    <w:rsid w:val="3F8213B4"/>
    <w:rsid w:val="3F847B4F"/>
    <w:rsid w:val="3F85508C"/>
    <w:rsid w:val="3F894A56"/>
    <w:rsid w:val="3F8A68B9"/>
    <w:rsid w:val="3F8C4F38"/>
    <w:rsid w:val="3F8C76A5"/>
    <w:rsid w:val="3F8D104D"/>
    <w:rsid w:val="3F945685"/>
    <w:rsid w:val="3F9A2C7D"/>
    <w:rsid w:val="3F9B15C8"/>
    <w:rsid w:val="3F9C4A49"/>
    <w:rsid w:val="3F9C6947"/>
    <w:rsid w:val="3F9C6DAF"/>
    <w:rsid w:val="3F9E4376"/>
    <w:rsid w:val="3FA04637"/>
    <w:rsid w:val="3FA116B8"/>
    <w:rsid w:val="3FA233FD"/>
    <w:rsid w:val="3FA40C37"/>
    <w:rsid w:val="3FA453C5"/>
    <w:rsid w:val="3FA6242F"/>
    <w:rsid w:val="3FAE49B6"/>
    <w:rsid w:val="3FAE52E8"/>
    <w:rsid w:val="3FB73E23"/>
    <w:rsid w:val="3FB955D5"/>
    <w:rsid w:val="3FBD7750"/>
    <w:rsid w:val="3FC0335E"/>
    <w:rsid w:val="3FC36147"/>
    <w:rsid w:val="3FC44FFB"/>
    <w:rsid w:val="3FC76077"/>
    <w:rsid w:val="3FC80273"/>
    <w:rsid w:val="3FC80DE3"/>
    <w:rsid w:val="3FC86A03"/>
    <w:rsid w:val="3FC90DC5"/>
    <w:rsid w:val="3FC95742"/>
    <w:rsid w:val="3FCA4B09"/>
    <w:rsid w:val="3FCC4F40"/>
    <w:rsid w:val="3FCE01BB"/>
    <w:rsid w:val="3FD06EF0"/>
    <w:rsid w:val="3FD1601B"/>
    <w:rsid w:val="3FD40C9E"/>
    <w:rsid w:val="3FD656C4"/>
    <w:rsid w:val="3FD729A0"/>
    <w:rsid w:val="3FD92517"/>
    <w:rsid w:val="3FD973BE"/>
    <w:rsid w:val="3FDA03B4"/>
    <w:rsid w:val="3FDB27A6"/>
    <w:rsid w:val="3FDC48D6"/>
    <w:rsid w:val="3FE213F9"/>
    <w:rsid w:val="3FE24A51"/>
    <w:rsid w:val="3FEC2CD2"/>
    <w:rsid w:val="3FED3BFC"/>
    <w:rsid w:val="3FF147D0"/>
    <w:rsid w:val="3FF2336A"/>
    <w:rsid w:val="3FF30D46"/>
    <w:rsid w:val="3FF93E31"/>
    <w:rsid w:val="3FFD1EA9"/>
    <w:rsid w:val="3FFD3475"/>
    <w:rsid w:val="3FFE39BB"/>
    <w:rsid w:val="40011E2B"/>
    <w:rsid w:val="40060EB5"/>
    <w:rsid w:val="40075710"/>
    <w:rsid w:val="400A40D9"/>
    <w:rsid w:val="400B3421"/>
    <w:rsid w:val="400C5AA1"/>
    <w:rsid w:val="400C5DB6"/>
    <w:rsid w:val="400C6C29"/>
    <w:rsid w:val="400D1324"/>
    <w:rsid w:val="400F6A26"/>
    <w:rsid w:val="40117D59"/>
    <w:rsid w:val="401A5925"/>
    <w:rsid w:val="401A6E7E"/>
    <w:rsid w:val="401B151B"/>
    <w:rsid w:val="401B2090"/>
    <w:rsid w:val="401B2451"/>
    <w:rsid w:val="401D0743"/>
    <w:rsid w:val="402031E4"/>
    <w:rsid w:val="40216C1C"/>
    <w:rsid w:val="40226717"/>
    <w:rsid w:val="402501EE"/>
    <w:rsid w:val="40267D0F"/>
    <w:rsid w:val="40291022"/>
    <w:rsid w:val="402B16C0"/>
    <w:rsid w:val="402B5944"/>
    <w:rsid w:val="402C659F"/>
    <w:rsid w:val="403258DB"/>
    <w:rsid w:val="403312E4"/>
    <w:rsid w:val="40354067"/>
    <w:rsid w:val="403A30ED"/>
    <w:rsid w:val="403A3223"/>
    <w:rsid w:val="403B0B6F"/>
    <w:rsid w:val="403B2A17"/>
    <w:rsid w:val="403E3BA1"/>
    <w:rsid w:val="40402A78"/>
    <w:rsid w:val="40405771"/>
    <w:rsid w:val="40406E2F"/>
    <w:rsid w:val="404A1383"/>
    <w:rsid w:val="404A2BCE"/>
    <w:rsid w:val="404A7424"/>
    <w:rsid w:val="404E6261"/>
    <w:rsid w:val="404F426F"/>
    <w:rsid w:val="405069D0"/>
    <w:rsid w:val="40507B2C"/>
    <w:rsid w:val="40525EEF"/>
    <w:rsid w:val="40526CF0"/>
    <w:rsid w:val="40550CFA"/>
    <w:rsid w:val="405819B5"/>
    <w:rsid w:val="40592144"/>
    <w:rsid w:val="405958D1"/>
    <w:rsid w:val="40595BA0"/>
    <w:rsid w:val="405A102B"/>
    <w:rsid w:val="405B2985"/>
    <w:rsid w:val="405B3994"/>
    <w:rsid w:val="405C4927"/>
    <w:rsid w:val="405D0D97"/>
    <w:rsid w:val="405F3261"/>
    <w:rsid w:val="405F4DA9"/>
    <w:rsid w:val="40614A68"/>
    <w:rsid w:val="406274C2"/>
    <w:rsid w:val="406356BE"/>
    <w:rsid w:val="40640482"/>
    <w:rsid w:val="40656416"/>
    <w:rsid w:val="40681089"/>
    <w:rsid w:val="406879D8"/>
    <w:rsid w:val="4071376A"/>
    <w:rsid w:val="40716A37"/>
    <w:rsid w:val="40726ACA"/>
    <w:rsid w:val="407316B3"/>
    <w:rsid w:val="407348DB"/>
    <w:rsid w:val="407429DB"/>
    <w:rsid w:val="4076728E"/>
    <w:rsid w:val="407F3959"/>
    <w:rsid w:val="407F3F19"/>
    <w:rsid w:val="4080174B"/>
    <w:rsid w:val="408056C3"/>
    <w:rsid w:val="40853029"/>
    <w:rsid w:val="408601B8"/>
    <w:rsid w:val="40860369"/>
    <w:rsid w:val="40867B64"/>
    <w:rsid w:val="408773BF"/>
    <w:rsid w:val="40885BAC"/>
    <w:rsid w:val="408B1BF3"/>
    <w:rsid w:val="408B4102"/>
    <w:rsid w:val="408C5211"/>
    <w:rsid w:val="408D07CB"/>
    <w:rsid w:val="408E2B77"/>
    <w:rsid w:val="40904574"/>
    <w:rsid w:val="40912DF2"/>
    <w:rsid w:val="40962CC2"/>
    <w:rsid w:val="409741F1"/>
    <w:rsid w:val="40977787"/>
    <w:rsid w:val="409A0004"/>
    <w:rsid w:val="409A21A2"/>
    <w:rsid w:val="409C408B"/>
    <w:rsid w:val="409C52D0"/>
    <w:rsid w:val="409F5F96"/>
    <w:rsid w:val="40A20F30"/>
    <w:rsid w:val="40A316DF"/>
    <w:rsid w:val="40A53D54"/>
    <w:rsid w:val="40A65130"/>
    <w:rsid w:val="40A86614"/>
    <w:rsid w:val="40AA0B50"/>
    <w:rsid w:val="40AA5A49"/>
    <w:rsid w:val="40B14A50"/>
    <w:rsid w:val="40B32A93"/>
    <w:rsid w:val="40B47C49"/>
    <w:rsid w:val="40B53348"/>
    <w:rsid w:val="40B67ED6"/>
    <w:rsid w:val="40BB5CED"/>
    <w:rsid w:val="40C10BF6"/>
    <w:rsid w:val="40C142CB"/>
    <w:rsid w:val="40C21D13"/>
    <w:rsid w:val="40C45B91"/>
    <w:rsid w:val="40C60BDD"/>
    <w:rsid w:val="40CA04C5"/>
    <w:rsid w:val="40CA7012"/>
    <w:rsid w:val="40CB31F2"/>
    <w:rsid w:val="40CD1D2A"/>
    <w:rsid w:val="40CD3238"/>
    <w:rsid w:val="40CD5626"/>
    <w:rsid w:val="40CF1C32"/>
    <w:rsid w:val="40CF6FEC"/>
    <w:rsid w:val="40D02459"/>
    <w:rsid w:val="40D24EFC"/>
    <w:rsid w:val="40D47569"/>
    <w:rsid w:val="40D51204"/>
    <w:rsid w:val="40D7345A"/>
    <w:rsid w:val="40DC2E11"/>
    <w:rsid w:val="40DE7EAF"/>
    <w:rsid w:val="40E01297"/>
    <w:rsid w:val="40E1172F"/>
    <w:rsid w:val="40E12E49"/>
    <w:rsid w:val="40E303DA"/>
    <w:rsid w:val="40E40260"/>
    <w:rsid w:val="40E55B34"/>
    <w:rsid w:val="40E7291F"/>
    <w:rsid w:val="40EA63E6"/>
    <w:rsid w:val="40EB55E0"/>
    <w:rsid w:val="40EC2C03"/>
    <w:rsid w:val="40EF6094"/>
    <w:rsid w:val="40F050EB"/>
    <w:rsid w:val="40F25494"/>
    <w:rsid w:val="40F27718"/>
    <w:rsid w:val="40F30F5E"/>
    <w:rsid w:val="40F97454"/>
    <w:rsid w:val="40FF2804"/>
    <w:rsid w:val="40FF632E"/>
    <w:rsid w:val="41053EE9"/>
    <w:rsid w:val="4108025C"/>
    <w:rsid w:val="410A1156"/>
    <w:rsid w:val="41151DB4"/>
    <w:rsid w:val="41165C08"/>
    <w:rsid w:val="41175793"/>
    <w:rsid w:val="411B00E6"/>
    <w:rsid w:val="411B768B"/>
    <w:rsid w:val="411D33B5"/>
    <w:rsid w:val="411D49E5"/>
    <w:rsid w:val="412169AB"/>
    <w:rsid w:val="41253D63"/>
    <w:rsid w:val="41264948"/>
    <w:rsid w:val="41264B4B"/>
    <w:rsid w:val="412907F7"/>
    <w:rsid w:val="41291BDB"/>
    <w:rsid w:val="412C250B"/>
    <w:rsid w:val="412D1FC0"/>
    <w:rsid w:val="413153F6"/>
    <w:rsid w:val="41317AD1"/>
    <w:rsid w:val="41323CE1"/>
    <w:rsid w:val="41347F63"/>
    <w:rsid w:val="41361153"/>
    <w:rsid w:val="413838B2"/>
    <w:rsid w:val="413851A5"/>
    <w:rsid w:val="413A2C90"/>
    <w:rsid w:val="413C01AB"/>
    <w:rsid w:val="413C6193"/>
    <w:rsid w:val="413E4907"/>
    <w:rsid w:val="414228D0"/>
    <w:rsid w:val="41425E71"/>
    <w:rsid w:val="41441021"/>
    <w:rsid w:val="414A2A95"/>
    <w:rsid w:val="414A40EF"/>
    <w:rsid w:val="414A6676"/>
    <w:rsid w:val="414A6744"/>
    <w:rsid w:val="414F6A1B"/>
    <w:rsid w:val="415016F3"/>
    <w:rsid w:val="41536E08"/>
    <w:rsid w:val="41540896"/>
    <w:rsid w:val="415732C8"/>
    <w:rsid w:val="415735D7"/>
    <w:rsid w:val="41573B1E"/>
    <w:rsid w:val="415A4288"/>
    <w:rsid w:val="415A69D6"/>
    <w:rsid w:val="415B010F"/>
    <w:rsid w:val="415B2501"/>
    <w:rsid w:val="415B3DCF"/>
    <w:rsid w:val="416126D0"/>
    <w:rsid w:val="41612F53"/>
    <w:rsid w:val="416165AB"/>
    <w:rsid w:val="41631880"/>
    <w:rsid w:val="4166285A"/>
    <w:rsid w:val="41666B9B"/>
    <w:rsid w:val="416825EF"/>
    <w:rsid w:val="41682E49"/>
    <w:rsid w:val="416B40E2"/>
    <w:rsid w:val="416C32F1"/>
    <w:rsid w:val="416C4CB3"/>
    <w:rsid w:val="416D3B69"/>
    <w:rsid w:val="416D6B50"/>
    <w:rsid w:val="416F5C04"/>
    <w:rsid w:val="41703243"/>
    <w:rsid w:val="417450BC"/>
    <w:rsid w:val="417B0CA4"/>
    <w:rsid w:val="417B1441"/>
    <w:rsid w:val="41800615"/>
    <w:rsid w:val="418325BF"/>
    <w:rsid w:val="41841E0A"/>
    <w:rsid w:val="41861A25"/>
    <w:rsid w:val="41864B51"/>
    <w:rsid w:val="41891612"/>
    <w:rsid w:val="418C2076"/>
    <w:rsid w:val="418D4773"/>
    <w:rsid w:val="418E3223"/>
    <w:rsid w:val="41914834"/>
    <w:rsid w:val="41924D04"/>
    <w:rsid w:val="41935B20"/>
    <w:rsid w:val="41937C20"/>
    <w:rsid w:val="4194319A"/>
    <w:rsid w:val="41984D5D"/>
    <w:rsid w:val="41985F74"/>
    <w:rsid w:val="419A1E9F"/>
    <w:rsid w:val="419B30BD"/>
    <w:rsid w:val="419B4EEF"/>
    <w:rsid w:val="41A00BD9"/>
    <w:rsid w:val="41A02DE6"/>
    <w:rsid w:val="41A24C70"/>
    <w:rsid w:val="41A34B0F"/>
    <w:rsid w:val="41A75F58"/>
    <w:rsid w:val="41AB67C9"/>
    <w:rsid w:val="41AB7A29"/>
    <w:rsid w:val="41AD43ED"/>
    <w:rsid w:val="41B2743F"/>
    <w:rsid w:val="41B8269A"/>
    <w:rsid w:val="41B82E6B"/>
    <w:rsid w:val="41B86DE1"/>
    <w:rsid w:val="41BA642D"/>
    <w:rsid w:val="41BB21E0"/>
    <w:rsid w:val="41BC6F9B"/>
    <w:rsid w:val="41BD7CCA"/>
    <w:rsid w:val="41C00D59"/>
    <w:rsid w:val="41C218EF"/>
    <w:rsid w:val="41C266D5"/>
    <w:rsid w:val="41C555CF"/>
    <w:rsid w:val="41C80279"/>
    <w:rsid w:val="41C837F8"/>
    <w:rsid w:val="41C8761E"/>
    <w:rsid w:val="41CA4F08"/>
    <w:rsid w:val="41CA6CFC"/>
    <w:rsid w:val="41CC18A6"/>
    <w:rsid w:val="41CC4B69"/>
    <w:rsid w:val="41CE5E4B"/>
    <w:rsid w:val="41D36AA4"/>
    <w:rsid w:val="41D61CC8"/>
    <w:rsid w:val="41D62280"/>
    <w:rsid w:val="41D840F7"/>
    <w:rsid w:val="41D91ADC"/>
    <w:rsid w:val="41DA2BA0"/>
    <w:rsid w:val="41DE7D01"/>
    <w:rsid w:val="41E27FD7"/>
    <w:rsid w:val="41E73FCC"/>
    <w:rsid w:val="41EB4E51"/>
    <w:rsid w:val="41EE61EE"/>
    <w:rsid w:val="41F027BE"/>
    <w:rsid w:val="41F0494F"/>
    <w:rsid w:val="41F13994"/>
    <w:rsid w:val="41F30CD3"/>
    <w:rsid w:val="41F36FED"/>
    <w:rsid w:val="41F42A5A"/>
    <w:rsid w:val="41F478C7"/>
    <w:rsid w:val="41F625AA"/>
    <w:rsid w:val="41F65F15"/>
    <w:rsid w:val="41F761F6"/>
    <w:rsid w:val="41F86555"/>
    <w:rsid w:val="41FE177D"/>
    <w:rsid w:val="41FF261E"/>
    <w:rsid w:val="41FF53AD"/>
    <w:rsid w:val="42002D83"/>
    <w:rsid w:val="420071D6"/>
    <w:rsid w:val="42041AC6"/>
    <w:rsid w:val="4204227A"/>
    <w:rsid w:val="42044303"/>
    <w:rsid w:val="4205007B"/>
    <w:rsid w:val="420756E2"/>
    <w:rsid w:val="420813EA"/>
    <w:rsid w:val="42082B23"/>
    <w:rsid w:val="421235D7"/>
    <w:rsid w:val="421309EA"/>
    <w:rsid w:val="42141E5E"/>
    <w:rsid w:val="421532A5"/>
    <w:rsid w:val="421936EF"/>
    <w:rsid w:val="421A5231"/>
    <w:rsid w:val="421A69F5"/>
    <w:rsid w:val="421D12E7"/>
    <w:rsid w:val="421D4587"/>
    <w:rsid w:val="421E262D"/>
    <w:rsid w:val="42214072"/>
    <w:rsid w:val="422229DB"/>
    <w:rsid w:val="42241A12"/>
    <w:rsid w:val="422A19B1"/>
    <w:rsid w:val="422C5607"/>
    <w:rsid w:val="422D74D6"/>
    <w:rsid w:val="42332E3A"/>
    <w:rsid w:val="42336CA8"/>
    <w:rsid w:val="423676B0"/>
    <w:rsid w:val="423A60B6"/>
    <w:rsid w:val="4240281D"/>
    <w:rsid w:val="42422138"/>
    <w:rsid w:val="42422E5A"/>
    <w:rsid w:val="42466E14"/>
    <w:rsid w:val="4247409E"/>
    <w:rsid w:val="424932BE"/>
    <w:rsid w:val="42493B38"/>
    <w:rsid w:val="424968E1"/>
    <w:rsid w:val="424C770B"/>
    <w:rsid w:val="424D268C"/>
    <w:rsid w:val="424E35DB"/>
    <w:rsid w:val="424F1068"/>
    <w:rsid w:val="42537038"/>
    <w:rsid w:val="42537FF0"/>
    <w:rsid w:val="42540D33"/>
    <w:rsid w:val="4254546C"/>
    <w:rsid w:val="425671DA"/>
    <w:rsid w:val="425B0239"/>
    <w:rsid w:val="425C0D20"/>
    <w:rsid w:val="425C2011"/>
    <w:rsid w:val="425D1AEE"/>
    <w:rsid w:val="425D3805"/>
    <w:rsid w:val="425E5439"/>
    <w:rsid w:val="425F68B8"/>
    <w:rsid w:val="4262305D"/>
    <w:rsid w:val="42625F75"/>
    <w:rsid w:val="4263541D"/>
    <w:rsid w:val="4264778B"/>
    <w:rsid w:val="4265196C"/>
    <w:rsid w:val="42665476"/>
    <w:rsid w:val="4267663F"/>
    <w:rsid w:val="42716AC4"/>
    <w:rsid w:val="42720FBA"/>
    <w:rsid w:val="42723962"/>
    <w:rsid w:val="42744DB9"/>
    <w:rsid w:val="42747ACC"/>
    <w:rsid w:val="42764AD5"/>
    <w:rsid w:val="42774D25"/>
    <w:rsid w:val="427A22D7"/>
    <w:rsid w:val="427E07E4"/>
    <w:rsid w:val="427F7957"/>
    <w:rsid w:val="4283036D"/>
    <w:rsid w:val="42891A9A"/>
    <w:rsid w:val="428962FC"/>
    <w:rsid w:val="428E6566"/>
    <w:rsid w:val="42936B14"/>
    <w:rsid w:val="429456D2"/>
    <w:rsid w:val="429554CB"/>
    <w:rsid w:val="42966AB6"/>
    <w:rsid w:val="429931F6"/>
    <w:rsid w:val="42995B02"/>
    <w:rsid w:val="429F0933"/>
    <w:rsid w:val="429F27DB"/>
    <w:rsid w:val="429F5DD9"/>
    <w:rsid w:val="42A04B21"/>
    <w:rsid w:val="42A140EA"/>
    <w:rsid w:val="42A1796A"/>
    <w:rsid w:val="42A2313C"/>
    <w:rsid w:val="42A2710C"/>
    <w:rsid w:val="42A43E86"/>
    <w:rsid w:val="42A73841"/>
    <w:rsid w:val="42A94D50"/>
    <w:rsid w:val="42AA2CC2"/>
    <w:rsid w:val="42AA6594"/>
    <w:rsid w:val="42AC6B93"/>
    <w:rsid w:val="42AE5497"/>
    <w:rsid w:val="42B424BE"/>
    <w:rsid w:val="42B55036"/>
    <w:rsid w:val="42B62753"/>
    <w:rsid w:val="42B86984"/>
    <w:rsid w:val="42C15095"/>
    <w:rsid w:val="42C27294"/>
    <w:rsid w:val="42C71859"/>
    <w:rsid w:val="42CA5AC4"/>
    <w:rsid w:val="42CB6D71"/>
    <w:rsid w:val="42CD0147"/>
    <w:rsid w:val="42CE7461"/>
    <w:rsid w:val="42D0099F"/>
    <w:rsid w:val="42D05679"/>
    <w:rsid w:val="42D064E5"/>
    <w:rsid w:val="42D26717"/>
    <w:rsid w:val="42D31FAD"/>
    <w:rsid w:val="42D535F1"/>
    <w:rsid w:val="42D65E19"/>
    <w:rsid w:val="42D83C18"/>
    <w:rsid w:val="42D85925"/>
    <w:rsid w:val="42DD4DF7"/>
    <w:rsid w:val="42DE18AF"/>
    <w:rsid w:val="42E12549"/>
    <w:rsid w:val="42E20C17"/>
    <w:rsid w:val="42E45B26"/>
    <w:rsid w:val="42E95C6B"/>
    <w:rsid w:val="42EA4BD5"/>
    <w:rsid w:val="42EB0BC6"/>
    <w:rsid w:val="42EF045D"/>
    <w:rsid w:val="42EF6891"/>
    <w:rsid w:val="42F11D2D"/>
    <w:rsid w:val="42F23A81"/>
    <w:rsid w:val="42F25864"/>
    <w:rsid w:val="42F46DE2"/>
    <w:rsid w:val="42F5057E"/>
    <w:rsid w:val="42F53C4B"/>
    <w:rsid w:val="42F62309"/>
    <w:rsid w:val="42F652E3"/>
    <w:rsid w:val="42F70749"/>
    <w:rsid w:val="42F73A7D"/>
    <w:rsid w:val="42F9199B"/>
    <w:rsid w:val="42FA1A51"/>
    <w:rsid w:val="42FC7951"/>
    <w:rsid w:val="42FE3875"/>
    <w:rsid w:val="42FE3FB9"/>
    <w:rsid w:val="42FE4A01"/>
    <w:rsid w:val="42FF2F5E"/>
    <w:rsid w:val="42FF6A52"/>
    <w:rsid w:val="43032D72"/>
    <w:rsid w:val="430330C8"/>
    <w:rsid w:val="430377E8"/>
    <w:rsid w:val="43041002"/>
    <w:rsid w:val="43046B00"/>
    <w:rsid w:val="43064505"/>
    <w:rsid w:val="430661B8"/>
    <w:rsid w:val="430A3B9B"/>
    <w:rsid w:val="430B0BDE"/>
    <w:rsid w:val="430D0237"/>
    <w:rsid w:val="430F276E"/>
    <w:rsid w:val="43104E14"/>
    <w:rsid w:val="431430D7"/>
    <w:rsid w:val="431438B2"/>
    <w:rsid w:val="43152155"/>
    <w:rsid w:val="431539F3"/>
    <w:rsid w:val="43162B11"/>
    <w:rsid w:val="43182659"/>
    <w:rsid w:val="43184D58"/>
    <w:rsid w:val="43191250"/>
    <w:rsid w:val="4319638A"/>
    <w:rsid w:val="431A226D"/>
    <w:rsid w:val="431D49B1"/>
    <w:rsid w:val="43207507"/>
    <w:rsid w:val="43256D6C"/>
    <w:rsid w:val="432577FE"/>
    <w:rsid w:val="432E6E72"/>
    <w:rsid w:val="433329AE"/>
    <w:rsid w:val="433409E5"/>
    <w:rsid w:val="43363966"/>
    <w:rsid w:val="433658D8"/>
    <w:rsid w:val="43374264"/>
    <w:rsid w:val="433B1755"/>
    <w:rsid w:val="433C2B75"/>
    <w:rsid w:val="433D0A72"/>
    <w:rsid w:val="433D7732"/>
    <w:rsid w:val="43430AE7"/>
    <w:rsid w:val="43452882"/>
    <w:rsid w:val="43476F9F"/>
    <w:rsid w:val="4348383E"/>
    <w:rsid w:val="434D49B3"/>
    <w:rsid w:val="434D4C9E"/>
    <w:rsid w:val="434D5D26"/>
    <w:rsid w:val="434F42F1"/>
    <w:rsid w:val="43500428"/>
    <w:rsid w:val="4350196F"/>
    <w:rsid w:val="43520FC0"/>
    <w:rsid w:val="4352109E"/>
    <w:rsid w:val="43577787"/>
    <w:rsid w:val="435831DE"/>
    <w:rsid w:val="435B1BF9"/>
    <w:rsid w:val="435B5DBE"/>
    <w:rsid w:val="435E7112"/>
    <w:rsid w:val="435F567A"/>
    <w:rsid w:val="43606C9E"/>
    <w:rsid w:val="436117D4"/>
    <w:rsid w:val="43615A5C"/>
    <w:rsid w:val="4364501E"/>
    <w:rsid w:val="436570A7"/>
    <w:rsid w:val="4366330F"/>
    <w:rsid w:val="4367618F"/>
    <w:rsid w:val="43676A93"/>
    <w:rsid w:val="43690D26"/>
    <w:rsid w:val="436B6947"/>
    <w:rsid w:val="436F7EA2"/>
    <w:rsid w:val="43702591"/>
    <w:rsid w:val="43702C12"/>
    <w:rsid w:val="43702D1C"/>
    <w:rsid w:val="43725A71"/>
    <w:rsid w:val="437406B8"/>
    <w:rsid w:val="4374652E"/>
    <w:rsid w:val="4375322C"/>
    <w:rsid w:val="43777C89"/>
    <w:rsid w:val="43780A78"/>
    <w:rsid w:val="437B6DB1"/>
    <w:rsid w:val="437E134D"/>
    <w:rsid w:val="437E5781"/>
    <w:rsid w:val="437F48C7"/>
    <w:rsid w:val="438025D4"/>
    <w:rsid w:val="43844D31"/>
    <w:rsid w:val="43853FD3"/>
    <w:rsid w:val="43871A0F"/>
    <w:rsid w:val="43897D5A"/>
    <w:rsid w:val="438B77FB"/>
    <w:rsid w:val="4391369E"/>
    <w:rsid w:val="43924778"/>
    <w:rsid w:val="43937F4D"/>
    <w:rsid w:val="439A1289"/>
    <w:rsid w:val="439D37F0"/>
    <w:rsid w:val="439F11F3"/>
    <w:rsid w:val="43A160A1"/>
    <w:rsid w:val="43A27EBA"/>
    <w:rsid w:val="43A90494"/>
    <w:rsid w:val="43AF0C83"/>
    <w:rsid w:val="43B04AEF"/>
    <w:rsid w:val="43B447FC"/>
    <w:rsid w:val="43B458B4"/>
    <w:rsid w:val="43B52E3A"/>
    <w:rsid w:val="43B64397"/>
    <w:rsid w:val="43B64EA4"/>
    <w:rsid w:val="43C14C38"/>
    <w:rsid w:val="43C31F9B"/>
    <w:rsid w:val="43C33DCA"/>
    <w:rsid w:val="43C34243"/>
    <w:rsid w:val="43C7695B"/>
    <w:rsid w:val="43C8453A"/>
    <w:rsid w:val="43CA1D58"/>
    <w:rsid w:val="43CB0A5D"/>
    <w:rsid w:val="43CB2528"/>
    <w:rsid w:val="43CF0940"/>
    <w:rsid w:val="43D403D5"/>
    <w:rsid w:val="43D61DBB"/>
    <w:rsid w:val="43D73E67"/>
    <w:rsid w:val="43D75400"/>
    <w:rsid w:val="43D8724B"/>
    <w:rsid w:val="43DD4E0B"/>
    <w:rsid w:val="43DE1763"/>
    <w:rsid w:val="43DF6960"/>
    <w:rsid w:val="43E10481"/>
    <w:rsid w:val="43E465A9"/>
    <w:rsid w:val="43E70580"/>
    <w:rsid w:val="43EF15BA"/>
    <w:rsid w:val="43F40FC7"/>
    <w:rsid w:val="43F414A7"/>
    <w:rsid w:val="43F860CD"/>
    <w:rsid w:val="43FC3E79"/>
    <w:rsid w:val="43FC7F5C"/>
    <w:rsid w:val="43FF0B67"/>
    <w:rsid w:val="43FF72C9"/>
    <w:rsid w:val="44000AFA"/>
    <w:rsid w:val="440055B5"/>
    <w:rsid w:val="440150E1"/>
    <w:rsid w:val="4401674F"/>
    <w:rsid w:val="440226C1"/>
    <w:rsid w:val="44054805"/>
    <w:rsid w:val="4407106E"/>
    <w:rsid w:val="440764CB"/>
    <w:rsid w:val="440E6B1A"/>
    <w:rsid w:val="440E7B71"/>
    <w:rsid w:val="441116C8"/>
    <w:rsid w:val="44112696"/>
    <w:rsid w:val="44120A94"/>
    <w:rsid w:val="4413116C"/>
    <w:rsid w:val="44162144"/>
    <w:rsid w:val="441823AD"/>
    <w:rsid w:val="441978BA"/>
    <w:rsid w:val="441E4C7F"/>
    <w:rsid w:val="441F5424"/>
    <w:rsid w:val="441F5D36"/>
    <w:rsid w:val="442227A7"/>
    <w:rsid w:val="4422355D"/>
    <w:rsid w:val="4422490D"/>
    <w:rsid w:val="44251B7F"/>
    <w:rsid w:val="44256ACD"/>
    <w:rsid w:val="44260E7F"/>
    <w:rsid w:val="442753F9"/>
    <w:rsid w:val="442D034D"/>
    <w:rsid w:val="442F3A64"/>
    <w:rsid w:val="44307631"/>
    <w:rsid w:val="4432017D"/>
    <w:rsid w:val="44350BA4"/>
    <w:rsid w:val="44364F5E"/>
    <w:rsid w:val="44384737"/>
    <w:rsid w:val="443941AE"/>
    <w:rsid w:val="443B107F"/>
    <w:rsid w:val="443C1D0F"/>
    <w:rsid w:val="44401307"/>
    <w:rsid w:val="44411FC7"/>
    <w:rsid w:val="44420B4D"/>
    <w:rsid w:val="44423ACA"/>
    <w:rsid w:val="44425711"/>
    <w:rsid w:val="444430DC"/>
    <w:rsid w:val="44443CEA"/>
    <w:rsid w:val="44482FE8"/>
    <w:rsid w:val="444C161C"/>
    <w:rsid w:val="444C236A"/>
    <w:rsid w:val="444C283F"/>
    <w:rsid w:val="444F7201"/>
    <w:rsid w:val="444F7FC2"/>
    <w:rsid w:val="445002E0"/>
    <w:rsid w:val="44522184"/>
    <w:rsid w:val="4452367D"/>
    <w:rsid w:val="44550315"/>
    <w:rsid w:val="44576F38"/>
    <w:rsid w:val="44582860"/>
    <w:rsid w:val="44586B88"/>
    <w:rsid w:val="4459379A"/>
    <w:rsid w:val="445A0FFB"/>
    <w:rsid w:val="445A134E"/>
    <w:rsid w:val="445E0C4C"/>
    <w:rsid w:val="445E2538"/>
    <w:rsid w:val="445F69A9"/>
    <w:rsid w:val="445F7F16"/>
    <w:rsid w:val="446217B4"/>
    <w:rsid w:val="446266BB"/>
    <w:rsid w:val="4466009D"/>
    <w:rsid w:val="4467348F"/>
    <w:rsid w:val="446866CB"/>
    <w:rsid w:val="44697425"/>
    <w:rsid w:val="446B0669"/>
    <w:rsid w:val="446B54BF"/>
    <w:rsid w:val="446B5E6B"/>
    <w:rsid w:val="446F6E4C"/>
    <w:rsid w:val="447158E5"/>
    <w:rsid w:val="447244D7"/>
    <w:rsid w:val="447334B4"/>
    <w:rsid w:val="44735FE2"/>
    <w:rsid w:val="44754F04"/>
    <w:rsid w:val="44772036"/>
    <w:rsid w:val="447B3B4F"/>
    <w:rsid w:val="44807DD3"/>
    <w:rsid w:val="44880BEC"/>
    <w:rsid w:val="4488426A"/>
    <w:rsid w:val="44884D0B"/>
    <w:rsid w:val="44892078"/>
    <w:rsid w:val="448D0507"/>
    <w:rsid w:val="44931694"/>
    <w:rsid w:val="449404C1"/>
    <w:rsid w:val="44967502"/>
    <w:rsid w:val="449A69B0"/>
    <w:rsid w:val="449C533B"/>
    <w:rsid w:val="449E3321"/>
    <w:rsid w:val="44A21D28"/>
    <w:rsid w:val="44A31725"/>
    <w:rsid w:val="44A42E13"/>
    <w:rsid w:val="44A52EE7"/>
    <w:rsid w:val="44A66286"/>
    <w:rsid w:val="44A76A3A"/>
    <w:rsid w:val="44A86D62"/>
    <w:rsid w:val="44AA02B7"/>
    <w:rsid w:val="44AF1ADB"/>
    <w:rsid w:val="44B2167D"/>
    <w:rsid w:val="44B42506"/>
    <w:rsid w:val="44B7557F"/>
    <w:rsid w:val="44B7644A"/>
    <w:rsid w:val="44B84CA0"/>
    <w:rsid w:val="44B905F4"/>
    <w:rsid w:val="44BB4E50"/>
    <w:rsid w:val="44BB7F05"/>
    <w:rsid w:val="44BF19BA"/>
    <w:rsid w:val="44C33A0D"/>
    <w:rsid w:val="44CD6F08"/>
    <w:rsid w:val="44CE337F"/>
    <w:rsid w:val="44CF72B4"/>
    <w:rsid w:val="44D04DF5"/>
    <w:rsid w:val="44D61C84"/>
    <w:rsid w:val="44DE6240"/>
    <w:rsid w:val="44E01F3C"/>
    <w:rsid w:val="44E376D6"/>
    <w:rsid w:val="44E45DF2"/>
    <w:rsid w:val="44E54E03"/>
    <w:rsid w:val="44E62195"/>
    <w:rsid w:val="44E62ED6"/>
    <w:rsid w:val="44E726ED"/>
    <w:rsid w:val="44E74A1A"/>
    <w:rsid w:val="44E80E1C"/>
    <w:rsid w:val="44E81A60"/>
    <w:rsid w:val="44EB306C"/>
    <w:rsid w:val="44EB3F9A"/>
    <w:rsid w:val="44EC107E"/>
    <w:rsid w:val="44ED6924"/>
    <w:rsid w:val="44EE2E35"/>
    <w:rsid w:val="44F01490"/>
    <w:rsid w:val="44F0440D"/>
    <w:rsid w:val="44F30469"/>
    <w:rsid w:val="44F435D2"/>
    <w:rsid w:val="44F62D87"/>
    <w:rsid w:val="44F67829"/>
    <w:rsid w:val="44F81A27"/>
    <w:rsid w:val="44F823B7"/>
    <w:rsid w:val="44FA1353"/>
    <w:rsid w:val="44FA374C"/>
    <w:rsid w:val="44FC1E0D"/>
    <w:rsid w:val="44FC2E24"/>
    <w:rsid w:val="44FF43FE"/>
    <w:rsid w:val="45012D7B"/>
    <w:rsid w:val="45024F48"/>
    <w:rsid w:val="45030AC7"/>
    <w:rsid w:val="4503512A"/>
    <w:rsid w:val="45047B02"/>
    <w:rsid w:val="45061097"/>
    <w:rsid w:val="45086263"/>
    <w:rsid w:val="45096E70"/>
    <w:rsid w:val="450A56F1"/>
    <w:rsid w:val="450B2EF1"/>
    <w:rsid w:val="450B4E55"/>
    <w:rsid w:val="450D1720"/>
    <w:rsid w:val="450F36EA"/>
    <w:rsid w:val="451110C0"/>
    <w:rsid w:val="45132580"/>
    <w:rsid w:val="45141909"/>
    <w:rsid w:val="451433BB"/>
    <w:rsid w:val="45144B03"/>
    <w:rsid w:val="45151ED4"/>
    <w:rsid w:val="451766DA"/>
    <w:rsid w:val="451956E2"/>
    <w:rsid w:val="451A59C5"/>
    <w:rsid w:val="451B37CA"/>
    <w:rsid w:val="451D4EF5"/>
    <w:rsid w:val="45230F44"/>
    <w:rsid w:val="45277BBE"/>
    <w:rsid w:val="45283A6E"/>
    <w:rsid w:val="45292503"/>
    <w:rsid w:val="452B6729"/>
    <w:rsid w:val="452C4FE7"/>
    <w:rsid w:val="452D0CAD"/>
    <w:rsid w:val="452E07FD"/>
    <w:rsid w:val="452F4DFF"/>
    <w:rsid w:val="45306FF1"/>
    <w:rsid w:val="453131FD"/>
    <w:rsid w:val="45321526"/>
    <w:rsid w:val="45333201"/>
    <w:rsid w:val="45346188"/>
    <w:rsid w:val="45360552"/>
    <w:rsid w:val="453636A2"/>
    <w:rsid w:val="453742BE"/>
    <w:rsid w:val="45380FF0"/>
    <w:rsid w:val="453A6FB8"/>
    <w:rsid w:val="453D404C"/>
    <w:rsid w:val="453F5797"/>
    <w:rsid w:val="45410F69"/>
    <w:rsid w:val="454263F7"/>
    <w:rsid w:val="4544417A"/>
    <w:rsid w:val="45447197"/>
    <w:rsid w:val="4545284B"/>
    <w:rsid w:val="454533CC"/>
    <w:rsid w:val="45462836"/>
    <w:rsid w:val="454864BB"/>
    <w:rsid w:val="45487060"/>
    <w:rsid w:val="454A4F3E"/>
    <w:rsid w:val="454C4460"/>
    <w:rsid w:val="454D1950"/>
    <w:rsid w:val="454F3145"/>
    <w:rsid w:val="45506D24"/>
    <w:rsid w:val="45512DC5"/>
    <w:rsid w:val="45543CBD"/>
    <w:rsid w:val="455450FC"/>
    <w:rsid w:val="455517CB"/>
    <w:rsid w:val="45581577"/>
    <w:rsid w:val="45596713"/>
    <w:rsid w:val="455E5C14"/>
    <w:rsid w:val="455F7B5C"/>
    <w:rsid w:val="45620AE1"/>
    <w:rsid w:val="456243B9"/>
    <w:rsid w:val="456450B8"/>
    <w:rsid w:val="45662D6A"/>
    <w:rsid w:val="45664561"/>
    <w:rsid w:val="4568164B"/>
    <w:rsid w:val="45691554"/>
    <w:rsid w:val="45693668"/>
    <w:rsid w:val="45696B54"/>
    <w:rsid w:val="456A65FD"/>
    <w:rsid w:val="456C10D6"/>
    <w:rsid w:val="45700CA1"/>
    <w:rsid w:val="457215AF"/>
    <w:rsid w:val="45754816"/>
    <w:rsid w:val="457B24C4"/>
    <w:rsid w:val="457E261E"/>
    <w:rsid w:val="45826B1C"/>
    <w:rsid w:val="45831A0D"/>
    <w:rsid w:val="45847F5C"/>
    <w:rsid w:val="45875E39"/>
    <w:rsid w:val="45892025"/>
    <w:rsid w:val="458C6A09"/>
    <w:rsid w:val="458D159C"/>
    <w:rsid w:val="458E6AE6"/>
    <w:rsid w:val="458F0110"/>
    <w:rsid w:val="459270B2"/>
    <w:rsid w:val="45944C75"/>
    <w:rsid w:val="45947EA2"/>
    <w:rsid w:val="459545CF"/>
    <w:rsid w:val="45956A9A"/>
    <w:rsid w:val="45986B55"/>
    <w:rsid w:val="459D27BB"/>
    <w:rsid w:val="459F6678"/>
    <w:rsid w:val="45A06791"/>
    <w:rsid w:val="45A2514E"/>
    <w:rsid w:val="45A32BCF"/>
    <w:rsid w:val="45A538F3"/>
    <w:rsid w:val="45A81946"/>
    <w:rsid w:val="45A84B16"/>
    <w:rsid w:val="45A978CB"/>
    <w:rsid w:val="45AB0415"/>
    <w:rsid w:val="45AD1ED9"/>
    <w:rsid w:val="45AF73E2"/>
    <w:rsid w:val="45B06662"/>
    <w:rsid w:val="45B25CD5"/>
    <w:rsid w:val="45B278D6"/>
    <w:rsid w:val="45B375E6"/>
    <w:rsid w:val="45B56EEC"/>
    <w:rsid w:val="45B97A0D"/>
    <w:rsid w:val="45BA0DB5"/>
    <w:rsid w:val="45BA3BB9"/>
    <w:rsid w:val="45BB4AE0"/>
    <w:rsid w:val="45BC1B79"/>
    <w:rsid w:val="45BF0D94"/>
    <w:rsid w:val="45BF1B14"/>
    <w:rsid w:val="45BF789E"/>
    <w:rsid w:val="45C10956"/>
    <w:rsid w:val="45C11BBC"/>
    <w:rsid w:val="45C21DFF"/>
    <w:rsid w:val="45C245D6"/>
    <w:rsid w:val="45C34DD1"/>
    <w:rsid w:val="45C34F0E"/>
    <w:rsid w:val="45C5689D"/>
    <w:rsid w:val="45C73CC9"/>
    <w:rsid w:val="45C825CB"/>
    <w:rsid w:val="45C857C7"/>
    <w:rsid w:val="45D34BAF"/>
    <w:rsid w:val="45D42F3F"/>
    <w:rsid w:val="45D73ADF"/>
    <w:rsid w:val="45DA71D2"/>
    <w:rsid w:val="45DD1603"/>
    <w:rsid w:val="45E2788A"/>
    <w:rsid w:val="45E52F5C"/>
    <w:rsid w:val="45E86C03"/>
    <w:rsid w:val="45EA0DC5"/>
    <w:rsid w:val="45EA380F"/>
    <w:rsid w:val="45EA5E90"/>
    <w:rsid w:val="45EB3B9C"/>
    <w:rsid w:val="45EB7EE2"/>
    <w:rsid w:val="45F06B91"/>
    <w:rsid w:val="45F26E9C"/>
    <w:rsid w:val="45F410A4"/>
    <w:rsid w:val="45F718E3"/>
    <w:rsid w:val="45F93E5B"/>
    <w:rsid w:val="45FA1F1E"/>
    <w:rsid w:val="45FC476B"/>
    <w:rsid w:val="460030F3"/>
    <w:rsid w:val="46022878"/>
    <w:rsid w:val="4603019B"/>
    <w:rsid w:val="46040C44"/>
    <w:rsid w:val="46050BC7"/>
    <w:rsid w:val="46055742"/>
    <w:rsid w:val="460573F1"/>
    <w:rsid w:val="46073D1A"/>
    <w:rsid w:val="460E4146"/>
    <w:rsid w:val="460F1C96"/>
    <w:rsid w:val="460F2D88"/>
    <w:rsid w:val="461A402B"/>
    <w:rsid w:val="461D1F50"/>
    <w:rsid w:val="461E3F3C"/>
    <w:rsid w:val="461E6CFC"/>
    <w:rsid w:val="46210DD4"/>
    <w:rsid w:val="4623010C"/>
    <w:rsid w:val="46233EBE"/>
    <w:rsid w:val="46252B16"/>
    <w:rsid w:val="46260C5D"/>
    <w:rsid w:val="46277C24"/>
    <w:rsid w:val="46283AFD"/>
    <w:rsid w:val="462942B1"/>
    <w:rsid w:val="46295FE2"/>
    <w:rsid w:val="462A3F87"/>
    <w:rsid w:val="462B72EB"/>
    <w:rsid w:val="462D61DA"/>
    <w:rsid w:val="462E7869"/>
    <w:rsid w:val="46311ABD"/>
    <w:rsid w:val="463131AB"/>
    <w:rsid w:val="46317292"/>
    <w:rsid w:val="46380EC3"/>
    <w:rsid w:val="4639358E"/>
    <w:rsid w:val="463B79D0"/>
    <w:rsid w:val="463C2B77"/>
    <w:rsid w:val="463E32BD"/>
    <w:rsid w:val="464122B4"/>
    <w:rsid w:val="4644085C"/>
    <w:rsid w:val="46444EF0"/>
    <w:rsid w:val="46445615"/>
    <w:rsid w:val="46451853"/>
    <w:rsid w:val="46453325"/>
    <w:rsid w:val="4645381A"/>
    <w:rsid w:val="46456CA1"/>
    <w:rsid w:val="4649335D"/>
    <w:rsid w:val="46493F0A"/>
    <w:rsid w:val="464A7AFD"/>
    <w:rsid w:val="464A7D79"/>
    <w:rsid w:val="464B16D4"/>
    <w:rsid w:val="464B1D52"/>
    <w:rsid w:val="464C7ACF"/>
    <w:rsid w:val="4653578D"/>
    <w:rsid w:val="465479BC"/>
    <w:rsid w:val="46581891"/>
    <w:rsid w:val="46581BB7"/>
    <w:rsid w:val="46582D82"/>
    <w:rsid w:val="46617F3B"/>
    <w:rsid w:val="46644E90"/>
    <w:rsid w:val="46673E5C"/>
    <w:rsid w:val="4669197A"/>
    <w:rsid w:val="46693C55"/>
    <w:rsid w:val="466A1392"/>
    <w:rsid w:val="466D57CA"/>
    <w:rsid w:val="466E0C85"/>
    <w:rsid w:val="46714F64"/>
    <w:rsid w:val="46722645"/>
    <w:rsid w:val="46731B3F"/>
    <w:rsid w:val="46774C72"/>
    <w:rsid w:val="467A45E8"/>
    <w:rsid w:val="467B1173"/>
    <w:rsid w:val="467C1280"/>
    <w:rsid w:val="467E7722"/>
    <w:rsid w:val="467F0927"/>
    <w:rsid w:val="46845A2C"/>
    <w:rsid w:val="46847CBF"/>
    <w:rsid w:val="46891C06"/>
    <w:rsid w:val="468A7885"/>
    <w:rsid w:val="468C306A"/>
    <w:rsid w:val="468D4E49"/>
    <w:rsid w:val="46906FF4"/>
    <w:rsid w:val="4692364F"/>
    <w:rsid w:val="4694464B"/>
    <w:rsid w:val="469A5235"/>
    <w:rsid w:val="469C2FF6"/>
    <w:rsid w:val="469F6C6F"/>
    <w:rsid w:val="46A224E9"/>
    <w:rsid w:val="46A42251"/>
    <w:rsid w:val="46A542C9"/>
    <w:rsid w:val="46A62AEC"/>
    <w:rsid w:val="46A81763"/>
    <w:rsid w:val="46A840B6"/>
    <w:rsid w:val="46AC4DFA"/>
    <w:rsid w:val="46AD716E"/>
    <w:rsid w:val="46AE2000"/>
    <w:rsid w:val="46B00DC4"/>
    <w:rsid w:val="46B10A89"/>
    <w:rsid w:val="46B31322"/>
    <w:rsid w:val="46B46CE8"/>
    <w:rsid w:val="46B715CB"/>
    <w:rsid w:val="46B97D22"/>
    <w:rsid w:val="46BA7549"/>
    <w:rsid w:val="46BA7686"/>
    <w:rsid w:val="46BD42E5"/>
    <w:rsid w:val="46BF6D1A"/>
    <w:rsid w:val="46C01EB0"/>
    <w:rsid w:val="46C0492C"/>
    <w:rsid w:val="46C11D93"/>
    <w:rsid w:val="46C277A4"/>
    <w:rsid w:val="46C27E59"/>
    <w:rsid w:val="46C35DED"/>
    <w:rsid w:val="46C435FC"/>
    <w:rsid w:val="46C46D2D"/>
    <w:rsid w:val="46C50CE0"/>
    <w:rsid w:val="46C5754B"/>
    <w:rsid w:val="46C85F4B"/>
    <w:rsid w:val="46C879E3"/>
    <w:rsid w:val="46CC00DD"/>
    <w:rsid w:val="46CD2059"/>
    <w:rsid w:val="46CD4274"/>
    <w:rsid w:val="46D035EA"/>
    <w:rsid w:val="46D5626E"/>
    <w:rsid w:val="46D83A9C"/>
    <w:rsid w:val="46D87B8C"/>
    <w:rsid w:val="46DF75DD"/>
    <w:rsid w:val="46E02469"/>
    <w:rsid w:val="46E365D6"/>
    <w:rsid w:val="46E4389C"/>
    <w:rsid w:val="46E51B04"/>
    <w:rsid w:val="46E566EA"/>
    <w:rsid w:val="46E9402F"/>
    <w:rsid w:val="46E97663"/>
    <w:rsid w:val="46ED2229"/>
    <w:rsid w:val="46EF5138"/>
    <w:rsid w:val="46F024C9"/>
    <w:rsid w:val="46F17D37"/>
    <w:rsid w:val="46F202F9"/>
    <w:rsid w:val="46F222EE"/>
    <w:rsid w:val="46F36100"/>
    <w:rsid w:val="46F5387A"/>
    <w:rsid w:val="46F560A3"/>
    <w:rsid w:val="46F60470"/>
    <w:rsid w:val="46F767B8"/>
    <w:rsid w:val="46FA22FE"/>
    <w:rsid w:val="46FB0C02"/>
    <w:rsid w:val="46FC53F6"/>
    <w:rsid w:val="470401F0"/>
    <w:rsid w:val="4705649B"/>
    <w:rsid w:val="47080B5D"/>
    <w:rsid w:val="470B78C8"/>
    <w:rsid w:val="470E517E"/>
    <w:rsid w:val="470F099C"/>
    <w:rsid w:val="47126B94"/>
    <w:rsid w:val="47157A2C"/>
    <w:rsid w:val="47174EC5"/>
    <w:rsid w:val="4719424A"/>
    <w:rsid w:val="471C6D22"/>
    <w:rsid w:val="4720548E"/>
    <w:rsid w:val="47215957"/>
    <w:rsid w:val="4721661B"/>
    <w:rsid w:val="47217895"/>
    <w:rsid w:val="47233C17"/>
    <w:rsid w:val="47280726"/>
    <w:rsid w:val="472973E1"/>
    <w:rsid w:val="472B3BB3"/>
    <w:rsid w:val="472C3CF1"/>
    <w:rsid w:val="472E14CB"/>
    <w:rsid w:val="472E3747"/>
    <w:rsid w:val="4732140B"/>
    <w:rsid w:val="47326B5E"/>
    <w:rsid w:val="47346763"/>
    <w:rsid w:val="47381007"/>
    <w:rsid w:val="473B5432"/>
    <w:rsid w:val="473C233F"/>
    <w:rsid w:val="473E24DF"/>
    <w:rsid w:val="473F0AB8"/>
    <w:rsid w:val="47416561"/>
    <w:rsid w:val="47427F64"/>
    <w:rsid w:val="47444019"/>
    <w:rsid w:val="4746546A"/>
    <w:rsid w:val="4746716B"/>
    <w:rsid w:val="47494050"/>
    <w:rsid w:val="47495932"/>
    <w:rsid w:val="474A2AF7"/>
    <w:rsid w:val="474A5E88"/>
    <w:rsid w:val="474C0B08"/>
    <w:rsid w:val="474D4056"/>
    <w:rsid w:val="474E0D89"/>
    <w:rsid w:val="4753718F"/>
    <w:rsid w:val="475645B8"/>
    <w:rsid w:val="475C2879"/>
    <w:rsid w:val="475D1D7D"/>
    <w:rsid w:val="475E0161"/>
    <w:rsid w:val="47605F31"/>
    <w:rsid w:val="47631ACB"/>
    <w:rsid w:val="47641353"/>
    <w:rsid w:val="47641BD8"/>
    <w:rsid w:val="47654DB9"/>
    <w:rsid w:val="47674283"/>
    <w:rsid w:val="476A2942"/>
    <w:rsid w:val="476A63AC"/>
    <w:rsid w:val="476B25C6"/>
    <w:rsid w:val="476B54A2"/>
    <w:rsid w:val="476C2E7E"/>
    <w:rsid w:val="476F0FBC"/>
    <w:rsid w:val="47731BEE"/>
    <w:rsid w:val="477517FF"/>
    <w:rsid w:val="47751CAA"/>
    <w:rsid w:val="477755BC"/>
    <w:rsid w:val="47813BE7"/>
    <w:rsid w:val="47830ED6"/>
    <w:rsid w:val="47835F52"/>
    <w:rsid w:val="47852571"/>
    <w:rsid w:val="47856CD3"/>
    <w:rsid w:val="47863E5A"/>
    <w:rsid w:val="478B2522"/>
    <w:rsid w:val="478D5653"/>
    <w:rsid w:val="479365D9"/>
    <w:rsid w:val="47971775"/>
    <w:rsid w:val="479A3965"/>
    <w:rsid w:val="479A6FBE"/>
    <w:rsid w:val="479B4835"/>
    <w:rsid w:val="479B622D"/>
    <w:rsid w:val="479C4FDD"/>
    <w:rsid w:val="479D0517"/>
    <w:rsid w:val="479E1C70"/>
    <w:rsid w:val="479F7C75"/>
    <w:rsid w:val="47A04ACD"/>
    <w:rsid w:val="47A5346A"/>
    <w:rsid w:val="47AA1687"/>
    <w:rsid w:val="47AA6996"/>
    <w:rsid w:val="47AB19BB"/>
    <w:rsid w:val="47AE6309"/>
    <w:rsid w:val="47AE72B0"/>
    <w:rsid w:val="47AF1165"/>
    <w:rsid w:val="47B3239A"/>
    <w:rsid w:val="47B42327"/>
    <w:rsid w:val="47B5122B"/>
    <w:rsid w:val="47B53EB8"/>
    <w:rsid w:val="47B6160A"/>
    <w:rsid w:val="47B9547A"/>
    <w:rsid w:val="47B96CB5"/>
    <w:rsid w:val="47BA019C"/>
    <w:rsid w:val="47BB0144"/>
    <w:rsid w:val="47BB1826"/>
    <w:rsid w:val="47BE6BF3"/>
    <w:rsid w:val="47BF534E"/>
    <w:rsid w:val="47BF6293"/>
    <w:rsid w:val="47C337F0"/>
    <w:rsid w:val="47C41384"/>
    <w:rsid w:val="47CA31D9"/>
    <w:rsid w:val="47CA5062"/>
    <w:rsid w:val="47CA5596"/>
    <w:rsid w:val="47D02356"/>
    <w:rsid w:val="47D05003"/>
    <w:rsid w:val="47D1745E"/>
    <w:rsid w:val="47D3356D"/>
    <w:rsid w:val="47D56367"/>
    <w:rsid w:val="47D7653A"/>
    <w:rsid w:val="47D90930"/>
    <w:rsid w:val="47DA12EA"/>
    <w:rsid w:val="47DC362C"/>
    <w:rsid w:val="47DD124F"/>
    <w:rsid w:val="47E02164"/>
    <w:rsid w:val="47E114CB"/>
    <w:rsid w:val="47E11690"/>
    <w:rsid w:val="47E27624"/>
    <w:rsid w:val="47E359FA"/>
    <w:rsid w:val="47E424ED"/>
    <w:rsid w:val="47E500B4"/>
    <w:rsid w:val="47E60EC0"/>
    <w:rsid w:val="47E66F87"/>
    <w:rsid w:val="47EB050B"/>
    <w:rsid w:val="47EC5C82"/>
    <w:rsid w:val="47ED3A0E"/>
    <w:rsid w:val="47EF5B14"/>
    <w:rsid w:val="47F04BFE"/>
    <w:rsid w:val="47F0667C"/>
    <w:rsid w:val="47F51CD3"/>
    <w:rsid w:val="47F748B3"/>
    <w:rsid w:val="48006679"/>
    <w:rsid w:val="480078A2"/>
    <w:rsid w:val="48031B52"/>
    <w:rsid w:val="48035BB1"/>
    <w:rsid w:val="48061B4C"/>
    <w:rsid w:val="48065F01"/>
    <w:rsid w:val="48080B00"/>
    <w:rsid w:val="48087836"/>
    <w:rsid w:val="480956EA"/>
    <w:rsid w:val="480964A0"/>
    <w:rsid w:val="480B4F3C"/>
    <w:rsid w:val="48122E41"/>
    <w:rsid w:val="48164ED2"/>
    <w:rsid w:val="481713D4"/>
    <w:rsid w:val="481B5E95"/>
    <w:rsid w:val="481B6938"/>
    <w:rsid w:val="481E7F3F"/>
    <w:rsid w:val="481F321A"/>
    <w:rsid w:val="48207E11"/>
    <w:rsid w:val="48246C3A"/>
    <w:rsid w:val="482617B4"/>
    <w:rsid w:val="48285CF7"/>
    <w:rsid w:val="48290C10"/>
    <w:rsid w:val="482C6606"/>
    <w:rsid w:val="482C6A7A"/>
    <w:rsid w:val="482D2371"/>
    <w:rsid w:val="482E1FB6"/>
    <w:rsid w:val="48306341"/>
    <w:rsid w:val="4831308A"/>
    <w:rsid w:val="48345216"/>
    <w:rsid w:val="48372827"/>
    <w:rsid w:val="48375572"/>
    <w:rsid w:val="4839731B"/>
    <w:rsid w:val="483F1345"/>
    <w:rsid w:val="483F27EE"/>
    <w:rsid w:val="483F6AC4"/>
    <w:rsid w:val="484460E1"/>
    <w:rsid w:val="48474390"/>
    <w:rsid w:val="48481D85"/>
    <w:rsid w:val="48486F8B"/>
    <w:rsid w:val="484A6757"/>
    <w:rsid w:val="484C171A"/>
    <w:rsid w:val="484D08C9"/>
    <w:rsid w:val="485039AA"/>
    <w:rsid w:val="48507E7F"/>
    <w:rsid w:val="485266ED"/>
    <w:rsid w:val="48535426"/>
    <w:rsid w:val="485356E5"/>
    <w:rsid w:val="485B38B3"/>
    <w:rsid w:val="486106D3"/>
    <w:rsid w:val="48621CE7"/>
    <w:rsid w:val="48621DE1"/>
    <w:rsid w:val="48623469"/>
    <w:rsid w:val="48636B8B"/>
    <w:rsid w:val="48684637"/>
    <w:rsid w:val="486923B8"/>
    <w:rsid w:val="486B0287"/>
    <w:rsid w:val="48786E75"/>
    <w:rsid w:val="487938B2"/>
    <w:rsid w:val="487D6BBD"/>
    <w:rsid w:val="487E0FB4"/>
    <w:rsid w:val="4880329D"/>
    <w:rsid w:val="488100D3"/>
    <w:rsid w:val="48811D03"/>
    <w:rsid w:val="48823BF4"/>
    <w:rsid w:val="48824095"/>
    <w:rsid w:val="48825CEB"/>
    <w:rsid w:val="488827D3"/>
    <w:rsid w:val="488E7414"/>
    <w:rsid w:val="48914E75"/>
    <w:rsid w:val="489605CB"/>
    <w:rsid w:val="489823EB"/>
    <w:rsid w:val="489C0669"/>
    <w:rsid w:val="489C656C"/>
    <w:rsid w:val="489D0663"/>
    <w:rsid w:val="489D428F"/>
    <w:rsid w:val="489D65CF"/>
    <w:rsid w:val="489F12B3"/>
    <w:rsid w:val="489F5C24"/>
    <w:rsid w:val="48A047C3"/>
    <w:rsid w:val="48A15510"/>
    <w:rsid w:val="48A305D9"/>
    <w:rsid w:val="48A66A5C"/>
    <w:rsid w:val="48A77FCE"/>
    <w:rsid w:val="48AD490F"/>
    <w:rsid w:val="48AD759E"/>
    <w:rsid w:val="48B145F5"/>
    <w:rsid w:val="48B343D6"/>
    <w:rsid w:val="48B6533F"/>
    <w:rsid w:val="48B97C81"/>
    <w:rsid w:val="48BA3162"/>
    <w:rsid w:val="48BA3A5D"/>
    <w:rsid w:val="48BA41B0"/>
    <w:rsid w:val="48BB0BE3"/>
    <w:rsid w:val="48BB76E5"/>
    <w:rsid w:val="48BC175E"/>
    <w:rsid w:val="48BE1924"/>
    <w:rsid w:val="48C75583"/>
    <w:rsid w:val="48C75EBA"/>
    <w:rsid w:val="48C97EF9"/>
    <w:rsid w:val="48CB09E4"/>
    <w:rsid w:val="48CB40DB"/>
    <w:rsid w:val="48CC1227"/>
    <w:rsid w:val="48CD5D2E"/>
    <w:rsid w:val="48CF08F5"/>
    <w:rsid w:val="48CF24D4"/>
    <w:rsid w:val="48D12D87"/>
    <w:rsid w:val="48D33E29"/>
    <w:rsid w:val="48D9575C"/>
    <w:rsid w:val="48DB4013"/>
    <w:rsid w:val="48DB78B8"/>
    <w:rsid w:val="48DC1D62"/>
    <w:rsid w:val="48DC29E4"/>
    <w:rsid w:val="48DC3316"/>
    <w:rsid w:val="48DE3214"/>
    <w:rsid w:val="48DE5886"/>
    <w:rsid w:val="48E00EFA"/>
    <w:rsid w:val="48E01D1C"/>
    <w:rsid w:val="48E32CA1"/>
    <w:rsid w:val="48E5723C"/>
    <w:rsid w:val="48E94581"/>
    <w:rsid w:val="48EA1834"/>
    <w:rsid w:val="48EF573E"/>
    <w:rsid w:val="48F13107"/>
    <w:rsid w:val="48F15D7D"/>
    <w:rsid w:val="48F22724"/>
    <w:rsid w:val="48F34FAE"/>
    <w:rsid w:val="48F51243"/>
    <w:rsid w:val="48F57179"/>
    <w:rsid w:val="48F73021"/>
    <w:rsid w:val="48FA645F"/>
    <w:rsid w:val="48FF12D8"/>
    <w:rsid w:val="49001114"/>
    <w:rsid w:val="490014F3"/>
    <w:rsid w:val="49026FCD"/>
    <w:rsid w:val="49082166"/>
    <w:rsid w:val="49090F1E"/>
    <w:rsid w:val="490D3EEB"/>
    <w:rsid w:val="490D6642"/>
    <w:rsid w:val="490E2FCA"/>
    <w:rsid w:val="490E5222"/>
    <w:rsid w:val="490E73ED"/>
    <w:rsid w:val="49115E14"/>
    <w:rsid w:val="4915267E"/>
    <w:rsid w:val="49171A02"/>
    <w:rsid w:val="491737F8"/>
    <w:rsid w:val="491B5CD9"/>
    <w:rsid w:val="491B7AD9"/>
    <w:rsid w:val="491C265F"/>
    <w:rsid w:val="491D71C0"/>
    <w:rsid w:val="49213116"/>
    <w:rsid w:val="4922188C"/>
    <w:rsid w:val="492359D6"/>
    <w:rsid w:val="492560E3"/>
    <w:rsid w:val="492643AE"/>
    <w:rsid w:val="492650D7"/>
    <w:rsid w:val="49281DAE"/>
    <w:rsid w:val="492A5F67"/>
    <w:rsid w:val="492A7C7A"/>
    <w:rsid w:val="492C30FE"/>
    <w:rsid w:val="492F1439"/>
    <w:rsid w:val="49301F00"/>
    <w:rsid w:val="493078E0"/>
    <w:rsid w:val="49317ACC"/>
    <w:rsid w:val="4932308D"/>
    <w:rsid w:val="49331D2B"/>
    <w:rsid w:val="49334531"/>
    <w:rsid w:val="49361FC1"/>
    <w:rsid w:val="4939296C"/>
    <w:rsid w:val="493B14BB"/>
    <w:rsid w:val="493B1D37"/>
    <w:rsid w:val="493E3C94"/>
    <w:rsid w:val="49400E15"/>
    <w:rsid w:val="494276B3"/>
    <w:rsid w:val="49496F89"/>
    <w:rsid w:val="494C7BC2"/>
    <w:rsid w:val="494D612C"/>
    <w:rsid w:val="4956636B"/>
    <w:rsid w:val="495808FA"/>
    <w:rsid w:val="495B132C"/>
    <w:rsid w:val="495B3342"/>
    <w:rsid w:val="495B713C"/>
    <w:rsid w:val="495C47F5"/>
    <w:rsid w:val="495E4594"/>
    <w:rsid w:val="495E71B7"/>
    <w:rsid w:val="4960019A"/>
    <w:rsid w:val="49617E72"/>
    <w:rsid w:val="49631940"/>
    <w:rsid w:val="496438D9"/>
    <w:rsid w:val="496658A3"/>
    <w:rsid w:val="496919CE"/>
    <w:rsid w:val="496A1C80"/>
    <w:rsid w:val="496D2A24"/>
    <w:rsid w:val="496D39BB"/>
    <w:rsid w:val="496F1BDD"/>
    <w:rsid w:val="496F6FBC"/>
    <w:rsid w:val="497072B1"/>
    <w:rsid w:val="4972708D"/>
    <w:rsid w:val="49747E67"/>
    <w:rsid w:val="4977732B"/>
    <w:rsid w:val="497964FA"/>
    <w:rsid w:val="497B041B"/>
    <w:rsid w:val="497B110F"/>
    <w:rsid w:val="497C0946"/>
    <w:rsid w:val="497D6BD8"/>
    <w:rsid w:val="49811C38"/>
    <w:rsid w:val="49814CDE"/>
    <w:rsid w:val="49830994"/>
    <w:rsid w:val="4989021E"/>
    <w:rsid w:val="498F7508"/>
    <w:rsid w:val="4997320F"/>
    <w:rsid w:val="49975242"/>
    <w:rsid w:val="499807B0"/>
    <w:rsid w:val="499917D4"/>
    <w:rsid w:val="49996A5A"/>
    <w:rsid w:val="499E0083"/>
    <w:rsid w:val="49A0725F"/>
    <w:rsid w:val="49A14359"/>
    <w:rsid w:val="49A31A53"/>
    <w:rsid w:val="49A363DD"/>
    <w:rsid w:val="49A660DE"/>
    <w:rsid w:val="49A7084A"/>
    <w:rsid w:val="49A7705C"/>
    <w:rsid w:val="49A87567"/>
    <w:rsid w:val="49AC1D43"/>
    <w:rsid w:val="49B1492C"/>
    <w:rsid w:val="49B40EE0"/>
    <w:rsid w:val="49B4298F"/>
    <w:rsid w:val="49B547E5"/>
    <w:rsid w:val="49B75D31"/>
    <w:rsid w:val="49B8397E"/>
    <w:rsid w:val="49B8545C"/>
    <w:rsid w:val="49BF1175"/>
    <w:rsid w:val="49C1033D"/>
    <w:rsid w:val="49C2361A"/>
    <w:rsid w:val="49C44031"/>
    <w:rsid w:val="49C45EAC"/>
    <w:rsid w:val="49C820BA"/>
    <w:rsid w:val="49CA57FC"/>
    <w:rsid w:val="49CB02B6"/>
    <w:rsid w:val="49CB7BA0"/>
    <w:rsid w:val="49CC44EB"/>
    <w:rsid w:val="49CD555C"/>
    <w:rsid w:val="49CF6B91"/>
    <w:rsid w:val="49D01AB9"/>
    <w:rsid w:val="49D04EA8"/>
    <w:rsid w:val="49D40A4A"/>
    <w:rsid w:val="49DA57B7"/>
    <w:rsid w:val="49DA57C6"/>
    <w:rsid w:val="49DA5AFA"/>
    <w:rsid w:val="49DB2541"/>
    <w:rsid w:val="49DD294A"/>
    <w:rsid w:val="49DD3A26"/>
    <w:rsid w:val="49DE5A15"/>
    <w:rsid w:val="49E54A1A"/>
    <w:rsid w:val="49E57A6D"/>
    <w:rsid w:val="49E81767"/>
    <w:rsid w:val="49E84BFF"/>
    <w:rsid w:val="49EF5B46"/>
    <w:rsid w:val="49F11610"/>
    <w:rsid w:val="49F17862"/>
    <w:rsid w:val="49F17B9D"/>
    <w:rsid w:val="49F26603"/>
    <w:rsid w:val="49F41EAF"/>
    <w:rsid w:val="49F46FC2"/>
    <w:rsid w:val="49F61BE1"/>
    <w:rsid w:val="49F63C3E"/>
    <w:rsid w:val="49F76704"/>
    <w:rsid w:val="49FD3810"/>
    <w:rsid w:val="49FE7E9D"/>
    <w:rsid w:val="4A0129C0"/>
    <w:rsid w:val="4A0537CF"/>
    <w:rsid w:val="4A083AA0"/>
    <w:rsid w:val="4A085A04"/>
    <w:rsid w:val="4A0C25C2"/>
    <w:rsid w:val="4A10451E"/>
    <w:rsid w:val="4A19372E"/>
    <w:rsid w:val="4A1C3426"/>
    <w:rsid w:val="4A1D1CE5"/>
    <w:rsid w:val="4A1F375C"/>
    <w:rsid w:val="4A1F66E8"/>
    <w:rsid w:val="4A202BCA"/>
    <w:rsid w:val="4A2109EB"/>
    <w:rsid w:val="4A21112D"/>
    <w:rsid w:val="4A26219B"/>
    <w:rsid w:val="4A2C4985"/>
    <w:rsid w:val="4A2D2CE9"/>
    <w:rsid w:val="4A2E0605"/>
    <w:rsid w:val="4A32247B"/>
    <w:rsid w:val="4A3300BD"/>
    <w:rsid w:val="4A372B97"/>
    <w:rsid w:val="4A387F25"/>
    <w:rsid w:val="4A3A0434"/>
    <w:rsid w:val="4A3C78E8"/>
    <w:rsid w:val="4A3D30E8"/>
    <w:rsid w:val="4A3D7A5A"/>
    <w:rsid w:val="4A3F7F3E"/>
    <w:rsid w:val="4A426A17"/>
    <w:rsid w:val="4A444DFB"/>
    <w:rsid w:val="4A452B5F"/>
    <w:rsid w:val="4A4718EA"/>
    <w:rsid w:val="4A473DF0"/>
    <w:rsid w:val="4A493A01"/>
    <w:rsid w:val="4A4956F1"/>
    <w:rsid w:val="4A4B2F9B"/>
    <w:rsid w:val="4A4D0E18"/>
    <w:rsid w:val="4A4F4E4C"/>
    <w:rsid w:val="4A4F729C"/>
    <w:rsid w:val="4A520F2F"/>
    <w:rsid w:val="4A545481"/>
    <w:rsid w:val="4A557EC2"/>
    <w:rsid w:val="4A567C92"/>
    <w:rsid w:val="4A592677"/>
    <w:rsid w:val="4A596719"/>
    <w:rsid w:val="4A5B0B1C"/>
    <w:rsid w:val="4A5C54C2"/>
    <w:rsid w:val="4A5C7C6B"/>
    <w:rsid w:val="4A601566"/>
    <w:rsid w:val="4A6833FC"/>
    <w:rsid w:val="4A684122"/>
    <w:rsid w:val="4A697E65"/>
    <w:rsid w:val="4A6A33C1"/>
    <w:rsid w:val="4A6C0A0E"/>
    <w:rsid w:val="4A6C0C97"/>
    <w:rsid w:val="4A6D529C"/>
    <w:rsid w:val="4A717FBD"/>
    <w:rsid w:val="4A721438"/>
    <w:rsid w:val="4A7461A7"/>
    <w:rsid w:val="4A75374D"/>
    <w:rsid w:val="4A764958"/>
    <w:rsid w:val="4A783D80"/>
    <w:rsid w:val="4A7911F4"/>
    <w:rsid w:val="4A79399D"/>
    <w:rsid w:val="4A795E41"/>
    <w:rsid w:val="4A7B00F4"/>
    <w:rsid w:val="4A7B3841"/>
    <w:rsid w:val="4A7C4688"/>
    <w:rsid w:val="4A7E588A"/>
    <w:rsid w:val="4A7E7777"/>
    <w:rsid w:val="4A7F664B"/>
    <w:rsid w:val="4A873D23"/>
    <w:rsid w:val="4A8A3813"/>
    <w:rsid w:val="4A8D0354"/>
    <w:rsid w:val="4A8D3D01"/>
    <w:rsid w:val="4A8D6BFA"/>
    <w:rsid w:val="4A8F69E9"/>
    <w:rsid w:val="4A921C1A"/>
    <w:rsid w:val="4A922C18"/>
    <w:rsid w:val="4A927BF6"/>
    <w:rsid w:val="4A930D4A"/>
    <w:rsid w:val="4A93110C"/>
    <w:rsid w:val="4A943AA1"/>
    <w:rsid w:val="4A964962"/>
    <w:rsid w:val="4A986648"/>
    <w:rsid w:val="4A9948F1"/>
    <w:rsid w:val="4A9B2558"/>
    <w:rsid w:val="4A9C210E"/>
    <w:rsid w:val="4A9D6840"/>
    <w:rsid w:val="4A9F609C"/>
    <w:rsid w:val="4AA55B18"/>
    <w:rsid w:val="4AA65221"/>
    <w:rsid w:val="4AA90219"/>
    <w:rsid w:val="4AAA1891"/>
    <w:rsid w:val="4AAB0DB6"/>
    <w:rsid w:val="4AAC2A4D"/>
    <w:rsid w:val="4AAE3B8C"/>
    <w:rsid w:val="4AAF1F49"/>
    <w:rsid w:val="4AB078ED"/>
    <w:rsid w:val="4AB46BDB"/>
    <w:rsid w:val="4AB539D7"/>
    <w:rsid w:val="4AB5641F"/>
    <w:rsid w:val="4AB57154"/>
    <w:rsid w:val="4AB77EE6"/>
    <w:rsid w:val="4AB8612C"/>
    <w:rsid w:val="4ABA4AF4"/>
    <w:rsid w:val="4ABB4E50"/>
    <w:rsid w:val="4ABC0102"/>
    <w:rsid w:val="4ABD5B34"/>
    <w:rsid w:val="4ABD5F4A"/>
    <w:rsid w:val="4ABE29AC"/>
    <w:rsid w:val="4ABE7B78"/>
    <w:rsid w:val="4ABF2E43"/>
    <w:rsid w:val="4ABF557F"/>
    <w:rsid w:val="4AC37051"/>
    <w:rsid w:val="4AC52021"/>
    <w:rsid w:val="4AC56E7B"/>
    <w:rsid w:val="4AC65044"/>
    <w:rsid w:val="4AC70228"/>
    <w:rsid w:val="4ACC6C38"/>
    <w:rsid w:val="4ACD1B17"/>
    <w:rsid w:val="4AD024EA"/>
    <w:rsid w:val="4AD04447"/>
    <w:rsid w:val="4AD126F6"/>
    <w:rsid w:val="4AD4007D"/>
    <w:rsid w:val="4ADC2719"/>
    <w:rsid w:val="4ADD1B1C"/>
    <w:rsid w:val="4ADF2DFE"/>
    <w:rsid w:val="4AE26419"/>
    <w:rsid w:val="4AE50022"/>
    <w:rsid w:val="4AE66BEE"/>
    <w:rsid w:val="4AE823A9"/>
    <w:rsid w:val="4AE83028"/>
    <w:rsid w:val="4AE958EC"/>
    <w:rsid w:val="4AEA4C8F"/>
    <w:rsid w:val="4AEC3FF0"/>
    <w:rsid w:val="4AED25E2"/>
    <w:rsid w:val="4AED54B0"/>
    <w:rsid w:val="4AF017BB"/>
    <w:rsid w:val="4AF26BDC"/>
    <w:rsid w:val="4AF51131"/>
    <w:rsid w:val="4AFA2177"/>
    <w:rsid w:val="4AFB4F30"/>
    <w:rsid w:val="4AFB63A5"/>
    <w:rsid w:val="4AFF47E8"/>
    <w:rsid w:val="4B0737E6"/>
    <w:rsid w:val="4B0872C0"/>
    <w:rsid w:val="4B0C0636"/>
    <w:rsid w:val="4B0C3A74"/>
    <w:rsid w:val="4B0D48B0"/>
    <w:rsid w:val="4B0D60AB"/>
    <w:rsid w:val="4B0F6EBE"/>
    <w:rsid w:val="4B102409"/>
    <w:rsid w:val="4B120D37"/>
    <w:rsid w:val="4B1223EE"/>
    <w:rsid w:val="4B125296"/>
    <w:rsid w:val="4B144CC0"/>
    <w:rsid w:val="4B1517EF"/>
    <w:rsid w:val="4B154D0C"/>
    <w:rsid w:val="4B1928C7"/>
    <w:rsid w:val="4B1B110F"/>
    <w:rsid w:val="4B1E4F57"/>
    <w:rsid w:val="4B1F3192"/>
    <w:rsid w:val="4B206094"/>
    <w:rsid w:val="4B21227C"/>
    <w:rsid w:val="4B232272"/>
    <w:rsid w:val="4B235A35"/>
    <w:rsid w:val="4B2444D5"/>
    <w:rsid w:val="4B245A16"/>
    <w:rsid w:val="4B2C18E1"/>
    <w:rsid w:val="4B2D71D6"/>
    <w:rsid w:val="4B2E54B2"/>
    <w:rsid w:val="4B30143E"/>
    <w:rsid w:val="4B3325DB"/>
    <w:rsid w:val="4B341C5D"/>
    <w:rsid w:val="4B367939"/>
    <w:rsid w:val="4B392AA6"/>
    <w:rsid w:val="4B3A009C"/>
    <w:rsid w:val="4B3B3BFF"/>
    <w:rsid w:val="4B3E7789"/>
    <w:rsid w:val="4B4216BE"/>
    <w:rsid w:val="4B433094"/>
    <w:rsid w:val="4B434D8A"/>
    <w:rsid w:val="4B444A41"/>
    <w:rsid w:val="4B447E66"/>
    <w:rsid w:val="4B475260"/>
    <w:rsid w:val="4B4B5880"/>
    <w:rsid w:val="4B4E5319"/>
    <w:rsid w:val="4B4E7916"/>
    <w:rsid w:val="4B526E46"/>
    <w:rsid w:val="4B535B0D"/>
    <w:rsid w:val="4B57363C"/>
    <w:rsid w:val="4B5A5EE3"/>
    <w:rsid w:val="4B5C0A8E"/>
    <w:rsid w:val="4B5D489B"/>
    <w:rsid w:val="4B62012C"/>
    <w:rsid w:val="4B633A32"/>
    <w:rsid w:val="4B665F65"/>
    <w:rsid w:val="4B667DDC"/>
    <w:rsid w:val="4B683CC5"/>
    <w:rsid w:val="4B692A55"/>
    <w:rsid w:val="4B6A1695"/>
    <w:rsid w:val="4B701A79"/>
    <w:rsid w:val="4B706CB1"/>
    <w:rsid w:val="4B7312D7"/>
    <w:rsid w:val="4B7415BD"/>
    <w:rsid w:val="4B751E82"/>
    <w:rsid w:val="4B76602E"/>
    <w:rsid w:val="4B771205"/>
    <w:rsid w:val="4B775437"/>
    <w:rsid w:val="4B781932"/>
    <w:rsid w:val="4B7A3330"/>
    <w:rsid w:val="4B7C153F"/>
    <w:rsid w:val="4B7E23B2"/>
    <w:rsid w:val="4B7F00CA"/>
    <w:rsid w:val="4B81008F"/>
    <w:rsid w:val="4B8127CE"/>
    <w:rsid w:val="4B82141F"/>
    <w:rsid w:val="4B821ED4"/>
    <w:rsid w:val="4B840DFF"/>
    <w:rsid w:val="4B863241"/>
    <w:rsid w:val="4B8E4B97"/>
    <w:rsid w:val="4B8F5E4B"/>
    <w:rsid w:val="4B9243F5"/>
    <w:rsid w:val="4B931A7D"/>
    <w:rsid w:val="4B9344DE"/>
    <w:rsid w:val="4B936E87"/>
    <w:rsid w:val="4B94617D"/>
    <w:rsid w:val="4B951311"/>
    <w:rsid w:val="4B9E1171"/>
    <w:rsid w:val="4BAB57EF"/>
    <w:rsid w:val="4BAB6D4E"/>
    <w:rsid w:val="4BB659A6"/>
    <w:rsid w:val="4BBC76B6"/>
    <w:rsid w:val="4BBE45A7"/>
    <w:rsid w:val="4BC10A69"/>
    <w:rsid w:val="4BC203B2"/>
    <w:rsid w:val="4BC26D75"/>
    <w:rsid w:val="4BC318C5"/>
    <w:rsid w:val="4BC73ACD"/>
    <w:rsid w:val="4BC8243C"/>
    <w:rsid w:val="4BC92A64"/>
    <w:rsid w:val="4BC97DF9"/>
    <w:rsid w:val="4BCB40E3"/>
    <w:rsid w:val="4BCC1CBB"/>
    <w:rsid w:val="4BCC349A"/>
    <w:rsid w:val="4BCE1CBD"/>
    <w:rsid w:val="4BCF730B"/>
    <w:rsid w:val="4BD061D0"/>
    <w:rsid w:val="4BD26945"/>
    <w:rsid w:val="4BD64E00"/>
    <w:rsid w:val="4BD77BBD"/>
    <w:rsid w:val="4BDD44AC"/>
    <w:rsid w:val="4BDD56BF"/>
    <w:rsid w:val="4BE0266D"/>
    <w:rsid w:val="4BE03052"/>
    <w:rsid w:val="4BE46E6B"/>
    <w:rsid w:val="4BE67E1F"/>
    <w:rsid w:val="4BE8259F"/>
    <w:rsid w:val="4BE90BA4"/>
    <w:rsid w:val="4BF30464"/>
    <w:rsid w:val="4BF318D8"/>
    <w:rsid w:val="4BF376F9"/>
    <w:rsid w:val="4BF37CC5"/>
    <w:rsid w:val="4BF6482D"/>
    <w:rsid w:val="4BF8552C"/>
    <w:rsid w:val="4BFC0DFD"/>
    <w:rsid w:val="4C0039D5"/>
    <w:rsid w:val="4C0045B2"/>
    <w:rsid w:val="4C0051DF"/>
    <w:rsid w:val="4C013A24"/>
    <w:rsid w:val="4C04492D"/>
    <w:rsid w:val="4C044B8B"/>
    <w:rsid w:val="4C0510F0"/>
    <w:rsid w:val="4C05711F"/>
    <w:rsid w:val="4C086996"/>
    <w:rsid w:val="4C0C6B7E"/>
    <w:rsid w:val="4C0F7CA1"/>
    <w:rsid w:val="4C140632"/>
    <w:rsid w:val="4C150504"/>
    <w:rsid w:val="4C1611B7"/>
    <w:rsid w:val="4C1908C3"/>
    <w:rsid w:val="4C1F073D"/>
    <w:rsid w:val="4C2012F0"/>
    <w:rsid w:val="4C211F55"/>
    <w:rsid w:val="4C216521"/>
    <w:rsid w:val="4C227830"/>
    <w:rsid w:val="4C2956EF"/>
    <w:rsid w:val="4C2B11E7"/>
    <w:rsid w:val="4C2D26E3"/>
    <w:rsid w:val="4C312198"/>
    <w:rsid w:val="4C365A00"/>
    <w:rsid w:val="4C39659B"/>
    <w:rsid w:val="4C3B0860"/>
    <w:rsid w:val="4C3C7520"/>
    <w:rsid w:val="4C3C7B3F"/>
    <w:rsid w:val="4C3E2A23"/>
    <w:rsid w:val="4C405C7C"/>
    <w:rsid w:val="4C414D95"/>
    <w:rsid w:val="4C424A06"/>
    <w:rsid w:val="4C424EC2"/>
    <w:rsid w:val="4C455D4F"/>
    <w:rsid w:val="4C4B0B0E"/>
    <w:rsid w:val="4C4B40CC"/>
    <w:rsid w:val="4C4C5224"/>
    <w:rsid w:val="4C4F5E36"/>
    <w:rsid w:val="4C4F68BB"/>
    <w:rsid w:val="4C503FD6"/>
    <w:rsid w:val="4C520CB9"/>
    <w:rsid w:val="4C5466B2"/>
    <w:rsid w:val="4C586E50"/>
    <w:rsid w:val="4C5937A7"/>
    <w:rsid w:val="4C594FD7"/>
    <w:rsid w:val="4C5E1DAB"/>
    <w:rsid w:val="4C616BE1"/>
    <w:rsid w:val="4C6204BF"/>
    <w:rsid w:val="4C6F2CC0"/>
    <w:rsid w:val="4C6F5B6B"/>
    <w:rsid w:val="4C6F7204"/>
    <w:rsid w:val="4C701E77"/>
    <w:rsid w:val="4C736C1E"/>
    <w:rsid w:val="4C7B750E"/>
    <w:rsid w:val="4C7C37BD"/>
    <w:rsid w:val="4C7F02A6"/>
    <w:rsid w:val="4C7F04FF"/>
    <w:rsid w:val="4C80680B"/>
    <w:rsid w:val="4C857D1E"/>
    <w:rsid w:val="4C861A1B"/>
    <w:rsid w:val="4C8850F4"/>
    <w:rsid w:val="4C89181E"/>
    <w:rsid w:val="4C8A1EBD"/>
    <w:rsid w:val="4C8D0224"/>
    <w:rsid w:val="4C8F5A2D"/>
    <w:rsid w:val="4C9411F9"/>
    <w:rsid w:val="4C98425A"/>
    <w:rsid w:val="4C9A1745"/>
    <w:rsid w:val="4C9A7D78"/>
    <w:rsid w:val="4C9B0DD2"/>
    <w:rsid w:val="4C9D32F2"/>
    <w:rsid w:val="4C9E3D41"/>
    <w:rsid w:val="4C9F3127"/>
    <w:rsid w:val="4CA106F6"/>
    <w:rsid w:val="4CA25F56"/>
    <w:rsid w:val="4CA53BE7"/>
    <w:rsid w:val="4CA67D8B"/>
    <w:rsid w:val="4CA76BCF"/>
    <w:rsid w:val="4CAA27FE"/>
    <w:rsid w:val="4CAB3057"/>
    <w:rsid w:val="4CAE5A88"/>
    <w:rsid w:val="4CAF153C"/>
    <w:rsid w:val="4CB20BA0"/>
    <w:rsid w:val="4CB44B77"/>
    <w:rsid w:val="4CB65D54"/>
    <w:rsid w:val="4CBA18C6"/>
    <w:rsid w:val="4CBC2FAD"/>
    <w:rsid w:val="4CC26D85"/>
    <w:rsid w:val="4CC50036"/>
    <w:rsid w:val="4CC84E1B"/>
    <w:rsid w:val="4CCB6F4E"/>
    <w:rsid w:val="4CD000FF"/>
    <w:rsid w:val="4CD17A13"/>
    <w:rsid w:val="4CD44264"/>
    <w:rsid w:val="4CDA6284"/>
    <w:rsid w:val="4CDD7B46"/>
    <w:rsid w:val="4CE30191"/>
    <w:rsid w:val="4CE331B1"/>
    <w:rsid w:val="4CE54522"/>
    <w:rsid w:val="4CEA4D29"/>
    <w:rsid w:val="4CEA61B2"/>
    <w:rsid w:val="4CF14971"/>
    <w:rsid w:val="4CF31F00"/>
    <w:rsid w:val="4CF64058"/>
    <w:rsid w:val="4CF65041"/>
    <w:rsid w:val="4CF66867"/>
    <w:rsid w:val="4CF75E39"/>
    <w:rsid w:val="4CFA088B"/>
    <w:rsid w:val="4CFB2E2C"/>
    <w:rsid w:val="4CFC5BD5"/>
    <w:rsid w:val="4D00617A"/>
    <w:rsid w:val="4D03002E"/>
    <w:rsid w:val="4D034E82"/>
    <w:rsid w:val="4D0C0C60"/>
    <w:rsid w:val="4D0D116C"/>
    <w:rsid w:val="4D0F564C"/>
    <w:rsid w:val="4D135D42"/>
    <w:rsid w:val="4D141DC2"/>
    <w:rsid w:val="4D1727DB"/>
    <w:rsid w:val="4D17328E"/>
    <w:rsid w:val="4D1B08B7"/>
    <w:rsid w:val="4D1B26B0"/>
    <w:rsid w:val="4D1B2947"/>
    <w:rsid w:val="4D1B2BF8"/>
    <w:rsid w:val="4D1C13E2"/>
    <w:rsid w:val="4D200FC6"/>
    <w:rsid w:val="4D206899"/>
    <w:rsid w:val="4D220AFC"/>
    <w:rsid w:val="4D231881"/>
    <w:rsid w:val="4D2409BE"/>
    <w:rsid w:val="4D244FDC"/>
    <w:rsid w:val="4D25311E"/>
    <w:rsid w:val="4D253B3A"/>
    <w:rsid w:val="4D266906"/>
    <w:rsid w:val="4D2851CE"/>
    <w:rsid w:val="4D2A422B"/>
    <w:rsid w:val="4D2A71A9"/>
    <w:rsid w:val="4D2D24E5"/>
    <w:rsid w:val="4D2E3508"/>
    <w:rsid w:val="4D3161C8"/>
    <w:rsid w:val="4D325E3E"/>
    <w:rsid w:val="4D3A27FF"/>
    <w:rsid w:val="4D3A7443"/>
    <w:rsid w:val="4D3B4D8B"/>
    <w:rsid w:val="4D3B4DC0"/>
    <w:rsid w:val="4D3F00E7"/>
    <w:rsid w:val="4D403435"/>
    <w:rsid w:val="4D444599"/>
    <w:rsid w:val="4D470CD7"/>
    <w:rsid w:val="4D470EE5"/>
    <w:rsid w:val="4D480296"/>
    <w:rsid w:val="4D48182B"/>
    <w:rsid w:val="4D4A361B"/>
    <w:rsid w:val="4D511160"/>
    <w:rsid w:val="4D513CF2"/>
    <w:rsid w:val="4D567C6D"/>
    <w:rsid w:val="4D591796"/>
    <w:rsid w:val="4D5E57EB"/>
    <w:rsid w:val="4D5F00C6"/>
    <w:rsid w:val="4D5F6825"/>
    <w:rsid w:val="4D6455D0"/>
    <w:rsid w:val="4D6514D6"/>
    <w:rsid w:val="4D6600FD"/>
    <w:rsid w:val="4D6614F7"/>
    <w:rsid w:val="4D662315"/>
    <w:rsid w:val="4D676DF7"/>
    <w:rsid w:val="4D691E6D"/>
    <w:rsid w:val="4D6A345C"/>
    <w:rsid w:val="4D6C4233"/>
    <w:rsid w:val="4D6E025B"/>
    <w:rsid w:val="4D6E50C8"/>
    <w:rsid w:val="4D717AA3"/>
    <w:rsid w:val="4D73501E"/>
    <w:rsid w:val="4D744BAB"/>
    <w:rsid w:val="4D750525"/>
    <w:rsid w:val="4D7732C0"/>
    <w:rsid w:val="4D786993"/>
    <w:rsid w:val="4D790A1E"/>
    <w:rsid w:val="4D790B45"/>
    <w:rsid w:val="4D792905"/>
    <w:rsid w:val="4D7A394D"/>
    <w:rsid w:val="4D7A7AAC"/>
    <w:rsid w:val="4D7D7CEF"/>
    <w:rsid w:val="4D7F0812"/>
    <w:rsid w:val="4D80741D"/>
    <w:rsid w:val="4D812262"/>
    <w:rsid w:val="4D842F3E"/>
    <w:rsid w:val="4D8673F3"/>
    <w:rsid w:val="4D880496"/>
    <w:rsid w:val="4D894CAB"/>
    <w:rsid w:val="4D8A25F9"/>
    <w:rsid w:val="4D8A359A"/>
    <w:rsid w:val="4D8D5C72"/>
    <w:rsid w:val="4D8D77C6"/>
    <w:rsid w:val="4D8E6A62"/>
    <w:rsid w:val="4D8F7E76"/>
    <w:rsid w:val="4D901140"/>
    <w:rsid w:val="4D9358C4"/>
    <w:rsid w:val="4D990E39"/>
    <w:rsid w:val="4D9D0319"/>
    <w:rsid w:val="4D9D2573"/>
    <w:rsid w:val="4DA02156"/>
    <w:rsid w:val="4DA67FE9"/>
    <w:rsid w:val="4DAC68E2"/>
    <w:rsid w:val="4DAE3775"/>
    <w:rsid w:val="4DAF50FA"/>
    <w:rsid w:val="4DB20E34"/>
    <w:rsid w:val="4DB32607"/>
    <w:rsid w:val="4DB816C0"/>
    <w:rsid w:val="4DBF09E1"/>
    <w:rsid w:val="4DC0235D"/>
    <w:rsid w:val="4DC13C49"/>
    <w:rsid w:val="4DC3675D"/>
    <w:rsid w:val="4DC465A1"/>
    <w:rsid w:val="4DC51394"/>
    <w:rsid w:val="4DC77C44"/>
    <w:rsid w:val="4DC84990"/>
    <w:rsid w:val="4DC86012"/>
    <w:rsid w:val="4DC93CDC"/>
    <w:rsid w:val="4DCB0F2E"/>
    <w:rsid w:val="4DCB31C0"/>
    <w:rsid w:val="4DD36433"/>
    <w:rsid w:val="4DD556B6"/>
    <w:rsid w:val="4DD6468D"/>
    <w:rsid w:val="4DD8655B"/>
    <w:rsid w:val="4DD905A8"/>
    <w:rsid w:val="4DD95FE0"/>
    <w:rsid w:val="4DDB2B8A"/>
    <w:rsid w:val="4DDB3FA2"/>
    <w:rsid w:val="4DDC45EB"/>
    <w:rsid w:val="4DE43776"/>
    <w:rsid w:val="4DE93F63"/>
    <w:rsid w:val="4DE942DF"/>
    <w:rsid w:val="4DEA5F62"/>
    <w:rsid w:val="4DEB17E5"/>
    <w:rsid w:val="4DEB3D8B"/>
    <w:rsid w:val="4DEF5FA9"/>
    <w:rsid w:val="4DF23BA9"/>
    <w:rsid w:val="4DF423FB"/>
    <w:rsid w:val="4DF47F08"/>
    <w:rsid w:val="4DF53D66"/>
    <w:rsid w:val="4DF660C3"/>
    <w:rsid w:val="4DF766AD"/>
    <w:rsid w:val="4DF81F6A"/>
    <w:rsid w:val="4DF945CB"/>
    <w:rsid w:val="4DFD2223"/>
    <w:rsid w:val="4DFE6EC4"/>
    <w:rsid w:val="4E003EA4"/>
    <w:rsid w:val="4E041A92"/>
    <w:rsid w:val="4E08443C"/>
    <w:rsid w:val="4E092F93"/>
    <w:rsid w:val="4E097693"/>
    <w:rsid w:val="4E0B207A"/>
    <w:rsid w:val="4E0D7E35"/>
    <w:rsid w:val="4E0F359C"/>
    <w:rsid w:val="4E10291E"/>
    <w:rsid w:val="4E105DDD"/>
    <w:rsid w:val="4E115ED6"/>
    <w:rsid w:val="4E130D1A"/>
    <w:rsid w:val="4E151645"/>
    <w:rsid w:val="4E16673F"/>
    <w:rsid w:val="4E184A04"/>
    <w:rsid w:val="4E195943"/>
    <w:rsid w:val="4E1C7A36"/>
    <w:rsid w:val="4E1D094D"/>
    <w:rsid w:val="4E2846EB"/>
    <w:rsid w:val="4E285B34"/>
    <w:rsid w:val="4E285C33"/>
    <w:rsid w:val="4E2C238B"/>
    <w:rsid w:val="4E2D7CD0"/>
    <w:rsid w:val="4E2F0C9B"/>
    <w:rsid w:val="4E31068B"/>
    <w:rsid w:val="4E3221F7"/>
    <w:rsid w:val="4E354F03"/>
    <w:rsid w:val="4E377C9D"/>
    <w:rsid w:val="4E3B09A7"/>
    <w:rsid w:val="4E417BAD"/>
    <w:rsid w:val="4E4206AB"/>
    <w:rsid w:val="4E46667C"/>
    <w:rsid w:val="4E467A51"/>
    <w:rsid w:val="4E473720"/>
    <w:rsid w:val="4E48411C"/>
    <w:rsid w:val="4E4D2943"/>
    <w:rsid w:val="4E4F2DA9"/>
    <w:rsid w:val="4E4F5370"/>
    <w:rsid w:val="4E506029"/>
    <w:rsid w:val="4E58169E"/>
    <w:rsid w:val="4E5F6621"/>
    <w:rsid w:val="4E6158B9"/>
    <w:rsid w:val="4E66332D"/>
    <w:rsid w:val="4E68356D"/>
    <w:rsid w:val="4E6A24DF"/>
    <w:rsid w:val="4E6B74B7"/>
    <w:rsid w:val="4E6C77AA"/>
    <w:rsid w:val="4E6E51BF"/>
    <w:rsid w:val="4E6F51FA"/>
    <w:rsid w:val="4E722B6D"/>
    <w:rsid w:val="4E7232FC"/>
    <w:rsid w:val="4E7568E6"/>
    <w:rsid w:val="4E760336"/>
    <w:rsid w:val="4E765F7A"/>
    <w:rsid w:val="4E7A6A62"/>
    <w:rsid w:val="4E7C1725"/>
    <w:rsid w:val="4E7C42C6"/>
    <w:rsid w:val="4E7C4AFF"/>
    <w:rsid w:val="4E7F4C3F"/>
    <w:rsid w:val="4E7F7EE1"/>
    <w:rsid w:val="4E823452"/>
    <w:rsid w:val="4E82496A"/>
    <w:rsid w:val="4E834801"/>
    <w:rsid w:val="4E861516"/>
    <w:rsid w:val="4E8C261F"/>
    <w:rsid w:val="4E8F132C"/>
    <w:rsid w:val="4E91505D"/>
    <w:rsid w:val="4E930383"/>
    <w:rsid w:val="4E937E2F"/>
    <w:rsid w:val="4E9566BC"/>
    <w:rsid w:val="4E970149"/>
    <w:rsid w:val="4E9718FE"/>
    <w:rsid w:val="4E9828DE"/>
    <w:rsid w:val="4E9B1221"/>
    <w:rsid w:val="4E9C766F"/>
    <w:rsid w:val="4E9D0E47"/>
    <w:rsid w:val="4E9D1FF1"/>
    <w:rsid w:val="4E9D2B8B"/>
    <w:rsid w:val="4EA074AD"/>
    <w:rsid w:val="4EA22D36"/>
    <w:rsid w:val="4EA34568"/>
    <w:rsid w:val="4EA50069"/>
    <w:rsid w:val="4EA5499B"/>
    <w:rsid w:val="4EA74993"/>
    <w:rsid w:val="4EAA1AAC"/>
    <w:rsid w:val="4EAC41EA"/>
    <w:rsid w:val="4EB41A1D"/>
    <w:rsid w:val="4EB42325"/>
    <w:rsid w:val="4EB5720C"/>
    <w:rsid w:val="4EB917F8"/>
    <w:rsid w:val="4EBB4C67"/>
    <w:rsid w:val="4EBC62A1"/>
    <w:rsid w:val="4EBD75BF"/>
    <w:rsid w:val="4EBE2A65"/>
    <w:rsid w:val="4EBF2613"/>
    <w:rsid w:val="4EBF363F"/>
    <w:rsid w:val="4EC20C7E"/>
    <w:rsid w:val="4EC22C8E"/>
    <w:rsid w:val="4EC2442C"/>
    <w:rsid w:val="4EC31ECC"/>
    <w:rsid w:val="4EC35C45"/>
    <w:rsid w:val="4EC77ECE"/>
    <w:rsid w:val="4ECA68D4"/>
    <w:rsid w:val="4ECD4924"/>
    <w:rsid w:val="4ECD705A"/>
    <w:rsid w:val="4ECE5491"/>
    <w:rsid w:val="4ED2396A"/>
    <w:rsid w:val="4ED52174"/>
    <w:rsid w:val="4ED60DD5"/>
    <w:rsid w:val="4ED61BC8"/>
    <w:rsid w:val="4ED652D4"/>
    <w:rsid w:val="4ED767BC"/>
    <w:rsid w:val="4ED84AE5"/>
    <w:rsid w:val="4EDB2B25"/>
    <w:rsid w:val="4EDC14F0"/>
    <w:rsid w:val="4EDD7C5A"/>
    <w:rsid w:val="4EDF4940"/>
    <w:rsid w:val="4EDF7AA6"/>
    <w:rsid w:val="4EE33EFD"/>
    <w:rsid w:val="4EE52A14"/>
    <w:rsid w:val="4EE53B91"/>
    <w:rsid w:val="4EE73FC3"/>
    <w:rsid w:val="4EE74D90"/>
    <w:rsid w:val="4EEA1A03"/>
    <w:rsid w:val="4EED6481"/>
    <w:rsid w:val="4EEE230C"/>
    <w:rsid w:val="4EEE3517"/>
    <w:rsid w:val="4EF17FCE"/>
    <w:rsid w:val="4EF37F99"/>
    <w:rsid w:val="4EF43951"/>
    <w:rsid w:val="4EF53CF9"/>
    <w:rsid w:val="4EF6519A"/>
    <w:rsid w:val="4EF65384"/>
    <w:rsid w:val="4EF715BA"/>
    <w:rsid w:val="4EF90150"/>
    <w:rsid w:val="4EFA7F77"/>
    <w:rsid w:val="4EFD2302"/>
    <w:rsid w:val="4F007F99"/>
    <w:rsid w:val="4F062AC5"/>
    <w:rsid w:val="4F0D09E9"/>
    <w:rsid w:val="4F0D25BF"/>
    <w:rsid w:val="4F0E056F"/>
    <w:rsid w:val="4F0F42E7"/>
    <w:rsid w:val="4F107E0E"/>
    <w:rsid w:val="4F146848"/>
    <w:rsid w:val="4F1723B8"/>
    <w:rsid w:val="4F193F52"/>
    <w:rsid w:val="4F1967A2"/>
    <w:rsid w:val="4F1A7206"/>
    <w:rsid w:val="4F1B786F"/>
    <w:rsid w:val="4F1D2E5C"/>
    <w:rsid w:val="4F1E4746"/>
    <w:rsid w:val="4F21062D"/>
    <w:rsid w:val="4F2152AA"/>
    <w:rsid w:val="4F254D4F"/>
    <w:rsid w:val="4F272F65"/>
    <w:rsid w:val="4F293ABD"/>
    <w:rsid w:val="4F295EC2"/>
    <w:rsid w:val="4F2E52F4"/>
    <w:rsid w:val="4F32757E"/>
    <w:rsid w:val="4F331771"/>
    <w:rsid w:val="4F347DCC"/>
    <w:rsid w:val="4F351F2A"/>
    <w:rsid w:val="4F352DBB"/>
    <w:rsid w:val="4F390297"/>
    <w:rsid w:val="4F39559C"/>
    <w:rsid w:val="4F3A0631"/>
    <w:rsid w:val="4F3B450C"/>
    <w:rsid w:val="4F3D5F79"/>
    <w:rsid w:val="4F3E097B"/>
    <w:rsid w:val="4F3E3390"/>
    <w:rsid w:val="4F3F38F2"/>
    <w:rsid w:val="4F416513"/>
    <w:rsid w:val="4F434930"/>
    <w:rsid w:val="4F4971A3"/>
    <w:rsid w:val="4F49780B"/>
    <w:rsid w:val="4F4A657F"/>
    <w:rsid w:val="4F4A672B"/>
    <w:rsid w:val="4F4C68EC"/>
    <w:rsid w:val="4F4D44B5"/>
    <w:rsid w:val="4F4E758B"/>
    <w:rsid w:val="4F506B2E"/>
    <w:rsid w:val="4F51131A"/>
    <w:rsid w:val="4F511463"/>
    <w:rsid w:val="4F51254D"/>
    <w:rsid w:val="4F552B7E"/>
    <w:rsid w:val="4F5551B4"/>
    <w:rsid w:val="4F566D13"/>
    <w:rsid w:val="4F59785E"/>
    <w:rsid w:val="4F5B27B0"/>
    <w:rsid w:val="4F5B42EE"/>
    <w:rsid w:val="4F5C54EF"/>
    <w:rsid w:val="4F604C77"/>
    <w:rsid w:val="4F616F38"/>
    <w:rsid w:val="4F64060E"/>
    <w:rsid w:val="4F643390"/>
    <w:rsid w:val="4F6512F6"/>
    <w:rsid w:val="4F6643DC"/>
    <w:rsid w:val="4F6A631E"/>
    <w:rsid w:val="4F6B1FDD"/>
    <w:rsid w:val="4F701171"/>
    <w:rsid w:val="4F7136B0"/>
    <w:rsid w:val="4F721CF9"/>
    <w:rsid w:val="4F73426C"/>
    <w:rsid w:val="4F75199B"/>
    <w:rsid w:val="4F752CD2"/>
    <w:rsid w:val="4F774DA5"/>
    <w:rsid w:val="4F790EA8"/>
    <w:rsid w:val="4F796072"/>
    <w:rsid w:val="4F7A20A8"/>
    <w:rsid w:val="4F7A6A9B"/>
    <w:rsid w:val="4F7E5D98"/>
    <w:rsid w:val="4F802E50"/>
    <w:rsid w:val="4F8503B4"/>
    <w:rsid w:val="4F850A42"/>
    <w:rsid w:val="4F851DB2"/>
    <w:rsid w:val="4F861EE4"/>
    <w:rsid w:val="4F88581D"/>
    <w:rsid w:val="4F8A1787"/>
    <w:rsid w:val="4F8B3490"/>
    <w:rsid w:val="4F8B568E"/>
    <w:rsid w:val="4F8C2CBF"/>
    <w:rsid w:val="4F8E345D"/>
    <w:rsid w:val="4F8F0843"/>
    <w:rsid w:val="4F8F5FAB"/>
    <w:rsid w:val="4F934283"/>
    <w:rsid w:val="4F961AE7"/>
    <w:rsid w:val="4F9B54EB"/>
    <w:rsid w:val="4F9C334A"/>
    <w:rsid w:val="4F9C3DCC"/>
    <w:rsid w:val="4F9D1B7C"/>
    <w:rsid w:val="4FA06776"/>
    <w:rsid w:val="4FA44741"/>
    <w:rsid w:val="4FA6502A"/>
    <w:rsid w:val="4FA70BB8"/>
    <w:rsid w:val="4FAB0141"/>
    <w:rsid w:val="4FAD7236"/>
    <w:rsid w:val="4FB00407"/>
    <w:rsid w:val="4FB0155B"/>
    <w:rsid w:val="4FB06F65"/>
    <w:rsid w:val="4FB27952"/>
    <w:rsid w:val="4FB40745"/>
    <w:rsid w:val="4FB60BC2"/>
    <w:rsid w:val="4FB65644"/>
    <w:rsid w:val="4FB85EE9"/>
    <w:rsid w:val="4FB87605"/>
    <w:rsid w:val="4FB96CA6"/>
    <w:rsid w:val="4FBB5010"/>
    <w:rsid w:val="4FBC0BE9"/>
    <w:rsid w:val="4FBC48B3"/>
    <w:rsid w:val="4FC147B7"/>
    <w:rsid w:val="4FC31994"/>
    <w:rsid w:val="4FC41F77"/>
    <w:rsid w:val="4FC74875"/>
    <w:rsid w:val="4FCC10D6"/>
    <w:rsid w:val="4FCC78E6"/>
    <w:rsid w:val="4FD14773"/>
    <w:rsid w:val="4FD277D7"/>
    <w:rsid w:val="4FD30AB0"/>
    <w:rsid w:val="4FD45E36"/>
    <w:rsid w:val="4FDB1B5C"/>
    <w:rsid w:val="4FDB6A18"/>
    <w:rsid w:val="4FDC01A1"/>
    <w:rsid w:val="4FDD1914"/>
    <w:rsid w:val="4FDE7836"/>
    <w:rsid w:val="4FE51C21"/>
    <w:rsid w:val="4FE66A97"/>
    <w:rsid w:val="4FE72524"/>
    <w:rsid w:val="4FE73062"/>
    <w:rsid w:val="4FE86945"/>
    <w:rsid w:val="4FEC3C4D"/>
    <w:rsid w:val="4FEC5A3A"/>
    <w:rsid w:val="4FED29A7"/>
    <w:rsid w:val="4FEF0DCA"/>
    <w:rsid w:val="4FEF120F"/>
    <w:rsid w:val="4FF21C3E"/>
    <w:rsid w:val="4FF26337"/>
    <w:rsid w:val="4FF27691"/>
    <w:rsid w:val="4FF705C0"/>
    <w:rsid w:val="4FF77255"/>
    <w:rsid w:val="4FFA3D96"/>
    <w:rsid w:val="4FFB6301"/>
    <w:rsid w:val="4FFD3BD0"/>
    <w:rsid w:val="4FFD5CEF"/>
    <w:rsid w:val="4FFF21D9"/>
    <w:rsid w:val="4FFF7E57"/>
    <w:rsid w:val="50011C64"/>
    <w:rsid w:val="50021B84"/>
    <w:rsid w:val="50023633"/>
    <w:rsid w:val="50034622"/>
    <w:rsid w:val="50044529"/>
    <w:rsid w:val="500478D6"/>
    <w:rsid w:val="500D22E5"/>
    <w:rsid w:val="500E459E"/>
    <w:rsid w:val="500E4741"/>
    <w:rsid w:val="500E56FC"/>
    <w:rsid w:val="501020D7"/>
    <w:rsid w:val="501073E6"/>
    <w:rsid w:val="501404AC"/>
    <w:rsid w:val="50141389"/>
    <w:rsid w:val="501741DA"/>
    <w:rsid w:val="501762E1"/>
    <w:rsid w:val="50185A7A"/>
    <w:rsid w:val="501918C9"/>
    <w:rsid w:val="501E0C85"/>
    <w:rsid w:val="50210776"/>
    <w:rsid w:val="50217775"/>
    <w:rsid w:val="502242CB"/>
    <w:rsid w:val="50250FB2"/>
    <w:rsid w:val="50277377"/>
    <w:rsid w:val="50280EB9"/>
    <w:rsid w:val="50286854"/>
    <w:rsid w:val="502A3A06"/>
    <w:rsid w:val="502A7E27"/>
    <w:rsid w:val="502C2EBC"/>
    <w:rsid w:val="502C3FFB"/>
    <w:rsid w:val="502C6486"/>
    <w:rsid w:val="502D20EE"/>
    <w:rsid w:val="502F0E01"/>
    <w:rsid w:val="50304B5A"/>
    <w:rsid w:val="503227F3"/>
    <w:rsid w:val="50331CBF"/>
    <w:rsid w:val="50342624"/>
    <w:rsid w:val="503A3356"/>
    <w:rsid w:val="503C519C"/>
    <w:rsid w:val="50405FC8"/>
    <w:rsid w:val="5041159E"/>
    <w:rsid w:val="50423B16"/>
    <w:rsid w:val="50434B5F"/>
    <w:rsid w:val="50466CE6"/>
    <w:rsid w:val="504A7DC9"/>
    <w:rsid w:val="505061E6"/>
    <w:rsid w:val="5053201A"/>
    <w:rsid w:val="50566527"/>
    <w:rsid w:val="50584324"/>
    <w:rsid w:val="505A06D8"/>
    <w:rsid w:val="505A240A"/>
    <w:rsid w:val="505C1E70"/>
    <w:rsid w:val="505F61C2"/>
    <w:rsid w:val="5062704E"/>
    <w:rsid w:val="506356E5"/>
    <w:rsid w:val="50641E8F"/>
    <w:rsid w:val="506575A3"/>
    <w:rsid w:val="50666FBC"/>
    <w:rsid w:val="50697A27"/>
    <w:rsid w:val="506B23D1"/>
    <w:rsid w:val="506B6DE2"/>
    <w:rsid w:val="506E6D1E"/>
    <w:rsid w:val="506F5313"/>
    <w:rsid w:val="50751177"/>
    <w:rsid w:val="5076373C"/>
    <w:rsid w:val="507C1B8A"/>
    <w:rsid w:val="507C3BFE"/>
    <w:rsid w:val="507F05B9"/>
    <w:rsid w:val="50823AA3"/>
    <w:rsid w:val="50842402"/>
    <w:rsid w:val="50854293"/>
    <w:rsid w:val="508560F3"/>
    <w:rsid w:val="50856264"/>
    <w:rsid w:val="5086109D"/>
    <w:rsid w:val="50861562"/>
    <w:rsid w:val="508954DA"/>
    <w:rsid w:val="50906A89"/>
    <w:rsid w:val="50936D9A"/>
    <w:rsid w:val="50945262"/>
    <w:rsid w:val="5095076D"/>
    <w:rsid w:val="5096605C"/>
    <w:rsid w:val="509A2698"/>
    <w:rsid w:val="509C3EAA"/>
    <w:rsid w:val="509C554D"/>
    <w:rsid w:val="509D702A"/>
    <w:rsid w:val="509F2923"/>
    <w:rsid w:val="50A01B4D"/>
    <w:rsid w:val="50A13592"/>
    <w:rsid w:val="50A166AB"/>
    <w:rsid w:val="50A21E1A"/>
    <w:rsid w:val="50A223A6"/>
    <w:rsid w:val="50A22C57"/>
    <w:rsid w:val="50A43B2D"/>
    <w:rsid w:val="50A477B3"/>
    <w:rsid w:val="50AB003F"/>
    <w:rsid w:val="50AF0A90"/>
    <w:rsid w:val="50B00F7C"/>
    <w:rsid w:val="50B02508"/>
    <w:rsid w:val="50B5782B"/>
    <w:rsid w:val="50B77AD4"/>
    <w:rsid w:val="50B93924"/>
    <w:rsid w:val="50BC2DB5"/>
    <w:rsid w:val="50BD38DB"/>
    <w:rsid w:val="50BD666A"/>
    <w:rsid w:val="50BF36F6"/>
    <w:rsid w:val="50BF6559"/>
    <w:rsid w:val="50BF6C6E"/>
    <w:rsid w:val="50C0569B"/>
    <w:rsid w:val="50C36064"/>
    <w:rsid w:val="50C664D1"/>
    <w:rsid w:val="50C85095"/>
    <w:rsid w:val="50C975A1"/>
    <w:rsid w:val="50CA095F"/>
    <w:rsid w:val="50CA4D9E"/>
    <w:rsid w:val="50CD0512"/>
    <w:rsid w:val="50CE6EEA"/>
    <w:rsid w:val="50CF3D7C"/>
    <w:rsid w:val="50D5442E"/>
    <w:rsid w:val="50D6713B"/>
    <w:rsid w:val="50DA51D0"/>
    <w:rsid w:val="50DA76B3"/>
    <w:rsid w:val="50DC4661"/>
    <w:rsid w:val="50DC4914"/>
    <w:rsid w:val="50DF4278"/>
    <w:rsid w:val="50E1363B"/>
    <w:rsid w:val="50E27F05"/>
    <w:rsid w:val="50EC54B2"/>
    <w:rsid w:val="50EE4E28"/>
    <w:rsid w:val="50F50D86"/>
    <w:rsid w:val="50F717A0"/>
    <w:rsid w:val="50F85BE5"/>
    <w:rsid w:val="50F874C1"/>
    <w:rsid w:val="50F87BE9"/>
    <w:rsid w:val="50FA66E7"/>
    <w:rsid w:val="50FA6B42"/>
    <w:rsid w:val="50FB1455"/>
    <w:rsid w:val="50FB6058"/>
    <w:rsid w:val="50FB68E1"/>
    <w:rsid w:val="50FC287B"/>
    <w:rsid w:val="50FD40D3"/>
    <w:rsid w:val="50FD48D0"/>
    <w:rsid w:val="50FF2FF1"/>
    <w:rsid w:val="51015BF3"/>
    <w:rsid w:val="510330EC"/>
    <w:rsid w:val="51064412"/>
    <w:rsid w:val="510670B8"/>
    <w:rsid w:val="51085657"/>
    <w:rsid w:val="510B1FAC"/>
    <w:rsid w:val="510B506F"/>
    <w:rsid w:val="510C683A"/>
    <w:rsid w:val="51110872"/>
    <w:rsid w:val="51111E49"/>
    <w:rsid w:val="511224C4"/>
    <w:rsid w:val="51123E54"/>
    <w:rsid w:val="511604F3"/>
    <w:rsid w:val="51170698"/>
    <w:rsid w:val="512134E3"/>
    <w:rsid w:val="51280932"/>
    <w:rsid w:val="5128240E"/>
    <w:rsid w:val="5129047F"/>
    <w:rsid w:val="512970AD"/>
    <w:rsid w:val="512A59E6"/>
    <w:rsid w:val="512D283B"/>
    <w:rsid w:val="512D2F17"/>
    <w:rsid w:val="512F3B40"/>
    <w:rsid w:val="513056F5"/>
    <w:rsid w:val="51314F54"/>
    <w:rsid w:val="51316F8B"/>
    <w:rsid w:val="51320D34"/>
    <w:rsid w:val="51334745"/>
    <w:rsid w:val="5135628E"/>
    <w:rsid w:val="51357181"/>
    <w:rsid w:val="5136524C"/>
    <w:rsid w:val="513B04C9"/>
    <w:rsid w:val="513C60B2"/>
    <w:rsid w:val="513D0113"/>
    <w:rsid w:val="513D38B6"/>
    <w:rsid w:val="513D520C"/>
    <w:rsid w:val="513F6E29"/>
    <w:rsid w:val="51427A2B"/>
    <w:rsid w:val="51435A78"/>
    <w:rsid w:val="51445F6F"/>
    <w:rsid w:val="51452752"/>
    <w:rsid w:val="514A5AAA"/>
    <w:rsid w:val="514C786D"/>
    <w:rsid w:val="514D3B3B"/>
    <w:rsid w:val="514F30C0"/>
    <w:rsid w:val="51503777"/>
    <w:rsid w:val="515107A3"/>
    <w:rsid w:val="51512C21"/>
    <w:rsid w:val="51560511"/>
    <w:rsid w:val="51580AC6"/>
    <w:rsid w:val="51595086"/>
    <w:rsid w:val="51597495"/>
    <w:rsid w:val="515A6736"/>
    <w:rsid w:val="515B6878"/>
    <w:rsid w:val="515C7496"/>
    <w:rsid w:val="515F1EF6"/>
    <w:rsid w:val="5160430F"/>
    <w:rsid w:val="51611D91"/>
    <w:rsid w:val="5164611A"/>
    <w:rsid w:val="516B3D6F"/>
    <w:rsid w:val="516C2B42"/>
    <w:rsid w:val="516D3DA6"/>
    <w:rsid w:val="516F718A"/>
    <w:rsid w:val="51724B56"/>
    <w:rsid w:val="51744A4A"/>
    <w:rsid w:val="517556E5"/>
    <w:rsid w:val="51773C80"/>
    <w:rsid w:val="517819B6"/>
    <w:rsid w:val="51805E4A"/>
    <w:rsid w:val="518224FA"/>
    <w:rsid w:val="51840FF0"/>
    <w:rsid w:val="5184583D"/>
    <w:rsid w:val="518762A7"/>
    <w:rsid w:val="5189520E"/>
    <w:rsid w:val="518C5EB6"/>
    <w:rsid w:val="518E2473"/>
    <w:rsid w:val="518E4F50"/>
    <w:rsid w:val="518E672E"/>
    <w:rsid w:val="518F7E37"/>
    <w:rsid w:val="51910F73"/>
    <w:rsid w:val="519179CC"/>
    <w:rsid w:val="5192187A"/>
    <w:rsid w:val="519277B7"/>
    <w:rsid w:val="51960CEF"/>
    <w:rsid w:val="51983E35"/>
    <w:rsid w:val="5198787B"/>
    <w:rsid w:val="5199689F"/>
    <w:rsid w:val="519B1538"/>
    <w:rsid w:val="51A0777B"/>
    <w:rsid w:val="51A34565"/>
    <w:rsid w:val="51A60782"/>
    <w:rsid w:val="51A726DA"/>
    <w:rsid w:val="51A7342F"/>
    <w:rsid w:val="51AB4EB0"/>
    <w:rsid w:val="51AD440F"/>
    <w:rsid w:val="51AD77D3"/>
    <w:rsid w:val="51B27E7B"/>
    <w:rsid w:val="51B9241F"/>
    <w:rsid w:val="51BA35A7"/>
    <w:rsid w:val="51BD29A0"/>
    <w:rsid w:val="51BE7A8E"/>
    <w:rsid w:val="51C24AFB"/>
    <w:rsid w:val="51C338C5"/>
    <w:rsid w:val="51C56B05"/>
    <w:rsid w:val="51C56F93"/>
    <w:rsid w:val="51CB0869"/>
    <w:rsid w:val="51CC0E7B"/>
    <w:rsid w:val="51CD3087"/>
    <w:rsid w:val="51CD67CC"/>
    <w:rsid w:val="51CE1EEC"/>
    <w:rsid w:val="51CE2B0D"/>
    <w:rsid w:val="51D14807"/>
    <w:rsid w:val="51D2368F"/>
    <w:rsid w:val="51D26268"/>
    <w:rsid w:val="51D31A4E"/>
    <w:rsid w:val="51D34C05"/>
    <w:rsid w:val="51D40F25"/>
    <w:rsid w:val="51D51818"/>
    <w:rsid w:val="51D60F65"/>
    <w:rsid w:val="51D81FF8"/>
    <w:rsid w:val="51DA0248"/>
    <w:rsid w:val="51DF6918"/>
    <w:rsid w:val="51E27A91"/>
    <w:rsid w:val="51E4236A"/>
    <w:rsid w:val="51E8188E"/>
    <w:rsid w:val="51E8779D"/>
    <w:rsid w:val="51EA6472"/>
    <w:rsid w:val="51EB4697"/>
    <w:rsid w:val="51EE17AC"/>
    <w:rsid w:val="51F24FE1"/>
    <w:rsid w:val="51F31300"/>
    <w:rsid w:val="51F35103"/>
    <w:rsid w:val="51F36E53"/>
    <w:rsid w:val="51F56F1E"/>
    <w:rsid w:val="51F64B9F"/>
    <w:rsid w:val="51F960E4"/>
    <w:rsid w:val="51FB017D"/>
    <w:rsid w:val="51FF280E"/>
    <w:rsid w:val="51FF6B43"/>
    <w:rsid w:val="5200691E"/>
    <w:rsid w:val="520117C3"/>
    <w:rsid w:val="52032F4A"/>
    <w:rsid w:val="52035D13"/>
    <w:rsid w:val="5204793D"/>
    <w:rsid w:val="520662D8"/>
    <w:rsid w:val="52084B34"/>
    <w:rsid w:val="520863B0"/>
    <w:rsid w:val="52090591"/>
    <w:rsid w:val="520A3E2C"/>
    <w:rsid w:val="520A4CE3"/>
    <w:rsid w:val="520A5B99"/>
    <w:rsid w:val="521160EE"/>
    <w:rsid w:val="5212542C"/>
    <w:rsid w:val="5216434E"/>
    <w:rsid w:val="52196A53"/>
    <w:rsid w:val="521A218B"/>
    <w:rsid w:val="521C53F9"/>
    <w:rsid w:val="521C56DD"/>
    <w:rsid w:val="521C7446"/>
    <w:rsid w:val="521D252B"/>
    <w:rsid w:val="521F4062"/>
    <w:rsid w:val="521F4402"/>
    <w:rsid w:val="52201D9A"/>
    <w:rsid w:val="522341B7"/>
    <w:rsid w:val="52252DD4"/>
    <w:rsid w:val="52261939"/>
    <w:rsid w:val="5227109F"/>
    <w:rsid w:val="52272A53"/>
    <w:rsid w:val="52273A3A"/>
    <w:rsid w:val="522C3871"/>
    <w:rsid w:val="522E2C38"/>
    <w:rsid w:val="5230773B"/>
    <w:rsid w:val="523327F1"/>
    <w:rsid w:val="523B5B41"/>
    <w:rsid w:val="523B7CFC"/>
    <w:rsid w:val="523C7ABE"/>
    <w:rsid w:val="523D6D29"/>
    <w:rsid w:val="523E3D8A"/>
    <w:rsid w:val="523E73BD"/>
    <w:rsid w:val="52414993"/>
    <w:rsid w:val="524851D1"/>
    <w:rsid w:val="524934D6"/>
    <w:rsid w:val="52496E30"/>
    <w:rsid w:val="524E448B"/>
    <w:rsid w:val="52504829"/>
    <w:rsid w:val="52517B17"/>
    <w:rsid w:val="52524D17"/>
    <w:rsid w:val="52563F36"/>
    <w:rsid w:val="5257105D"/>
    <w:rsid w:val="52582329"/>
    <w:rsid w:val="5258563B"/>
    <w:rsid w:val="525902A7"/>
    <w:rsid w:val="525E4232"/>
    <w:rsid w:val="525E7DAE"/>
    <w:rsid w:val="52600243"/>
    <w:rsid w:val="526026CE"/>
    <w:rsid w:val="52625E45"/>
    <w:rsid w:val="52670894"/>
    <w:rsid w:val="526847D1"/>
    <w:rsid w:val="526D7872"/>
    <w:rsid w:val="5270414C"/>
    <w:rsid w:val="527153CB"/>
    <w:rsid w:val="52723AE6"/>
    <w:rsid w:val="52724C1D"/>
    <w:rsid w:val="52730B24"/>
    <w:rsid w:val="527414FE"/>
    <w:rsid w:val="5275127B"/>
    <w:rsid w:val="52762878"/>
    <w:rsid w:val="52781559"/>
    <w:rsid w:val="52792186"/>
    <w:rsid w:val="5279246F"/>
    <w:rsid w:val="527B24DD"/>
    <w:rsid w:val="527F0F30"/>
    <w:rsid w:val="527F4767"/>
    <w:rsid w:val="528130BE"/>
    <w:rsid w:val="528357A5"/>
    <w:rsid w:val="52844DD6"/>
    <w:rsid w:val="52845F26"/>
    <w:rsid w:val="52875DD2"/>
    <w:rsid w:val="528B4BC6"/>
    <w:rsid w:val="528F23FD"/>
    <w:rsid w:val="528F544B"/>
    <w:rsid w:val="52943C05"/>
    <w:rsid w:val="5295753F"/>
    <w:rsid w:val="52986A2B"/>
    <w:rsid w:val="52991A86"/>
    <w:rsid w:val="529A446A"/>
    <w:rsid w:val="529B2046"/>
    <w:rsid w:val="529C0419"/>
    <w:rsid w:val="529E0171"/>
    <w:rsid w:val="529E020F"/>
    <w:rsid w:val="529F4F57"/>
    <w:rsid w:val="52A06528"/>
    <w:rsid w:val="52A1091A"/>
    <w:rsid w:val="52A30E45"/>
    <w:rsid w:val="52A8532B"/>
    <w:rsid w:val="52A92471"/>
    <w:rsid w:val="52AC6530"/>
    <w:rsid w:val="52AD0AE6"/>
    <w:rsid w:val="52AD7D8D"/>
    <w:rsid w:val="52AE277A"/>
    <w:rsid w:val="52AF0727"/>
    <w:rsid w:val="52B01D2D"/>
    <w:rsid w:val="52B47E35"/>
    <w:rsid w:val="52B727B8"/>
    <w:rsid w:val="52B73C12"/>
    <w:rsid w:val="52BA233C"/>
    <w:rsid w:val="52BC43F2"/>
    <w:rsid w:val="52BD2BB7"/>
    <w:rsid w:val="52BE2398"/>
    <w:rsid w:val="52BF638C"/>
    <w:rsid w:val="52C11F80"/>
    <w:rsid w:val="52C1557B"/>
    <w:rsid w:val="52C35B14"/>
    <w:rsid w:val="52C55A11"/>
    <w:rsid w:val="52C828E2"/>
    <w:rsid w:val="52C8312A"/>
    <w:rsid w:val="52C87C11"/>
    <w:rsid w:val="52C9010F"/>
    <w:rsid w:val="52C96ACC"/>
    <w:rsid w:val="52CC06CD"/>
    <w:rsid w:val="52CE4B28"/>
    <w:rsid w:val="52D000D0"/>
    <w:rsid w:val="52D30E89"/>
    <w:rsid w:val="52DB2579"/>
    <w:rsid w:val="52DC09D8"/>
    <w:rsid w:val="52DF5B7F"/>
    <w:rsid w:val="52E00474"/>
    <w:rsid w:val="52E30983"/>
    <w:rsid w:val="52E32F2D"/>
    <w:rsid w:val="52E475E8"/>
    <w:rsid w:val="52E617B6"/>
    <w:rsid w:val="52E77CBD"/>
    <w:rsid w:val="52E84D61"/>
    <w:rsid w:val="52E9550A"/>
    <w:rsid w:val="52EA3CFC"/>
    <w:rsid w:val="52EA6787"/>
    <w:rsid w:val="52EB107C"/>
    <w:rsid w:val="52EE0906"/>
    <w:rsid w:val="52EF11B4"/>
    <w:rsid w:val="52F1442F"/>
    <w:rsid w:val="52F217AD"/>
    <w:rsid w:val="52F22111"/>
    <w:rsid w:val="52F7312C"/>
    <w:rsid w:val="52F74873"/>
    <w:rsid w:val="52F76575"/>
    <w:rsid w:val="52FA52BF"/>
    <w:rsid w:val="52FE36D6"/>
    <w:rsid w:val="52FF0538"/>
    <w:rsid w:val="530009DE"/>
    <w:rsid w:val="53021A50"/>
    <w:rsid w:val="53021CF9"/>
    <w:rsid w:val="5304739C"/>
    <w:rsid w:val="53075237"/>
    <w:rsid w:val="530D2AC6"/>
    <w:rsid w:val="530E154A"/>
    <w:rsid w:val="53103A3D"/>
    <w:rsid w:val="53114B41"/>
    <w:rsid w:val="53147694"/>
    <w:rsid w:val="5315471F"/>
    <w:rsid w:val="53167C2E"/>
    <w:rsid w:val="53174E33"/>
    <w:rsid w:val="53184E47"/>
    <w:rsid w:val="531B4AED"/>
    <w:rsid w:val="531C32FE"/>
    <w:rsid w:val="531D232C"/>
    <w:rsid w:val="531D5A04"/>
    <w:rsid w:val="531E0699"/>
    <w:rsid w:val="531F7CE2"/>
    <w:rsid w:val="53231E79"/>
    <w:rsid w:val="532365C2"/>
    <w:rsid w:val="532404D5"/>
    <w:rsid w:val="53243B71"/>
    <w:rsid w:val="53246A03"/>
    <w:rsid w:val="53252AF8"/>
    <w:rsid w:val="53287598"/>
    <w:rsid w:val="53287E4E"/>
    <w:rsid w:val="532A5BAE"/>
    <w:rsid w:val="532B49F4"/>
    <w:rsid w:val="532F29CC"/>
    <w:rsid w:val="532F7925"/>
    <w:rsid w:val="53350094"/>
    <w:rsid w:val="53375D71"/>
    <w:rsid w:val="53387382"/>
    <w:rsid w:val="53391F72"/>
    <w:rsid w:val="53392F4F"/>
    <w:rsid w:val="53396D21"/>
    <w:rsid w:val="533A00F5"/>
    <w:rsid w:val="533C3323"/>
    <w:rsid w:val="533E20EB"/>
    <w:rsid w:val="53422A0A"/>
    <w:rsid w:val="5344663E"/>
    <w:rsid w:val="534876AC"/>
    <w:rsid w:val="534A1D91"/>
    <w:rsid w:val="534A5134"/>
    <w:rsid w:val="534A747B"/>
    <w:rsid w:val="534C2BE5"/>
    <w:rsid w:val="534D42CA"/>
    <w:rsid w:val="534E6F22"/>
    <w:rsid w:val="534F5ED7"/>
    <w:rsid w:val="535359F6"/>
    <w:rsid w:val="535431DD"/>
    <w:rsid w:val="53547C35"/>
    <w:rsid w:val="53554B27"/>
    <w:rsid w:val="53580AB7"/>
    <w:rsid w:val="53591A6A"/>
    <w:rsid w:val="53593F74"/>
    <w:rsid w:val="535A1E4F"/>
    <w:rsid w:val="535B1DD2"/>
    <w:rsid w:val="535D2852"/>
    <w:rsid w:val="53632DC5"/>
    <w:rsid w:val="536B149C"/>
    <w:rsid w:val="536B64E3"/>
    <w:rsid w:val="536E41FB"/>
    <w:rsid w:val="537158AA"/>
    <w:rsid w:val="537214F1"/>
    <w:rsid w:val="537304F7"/>
    <w:rsid w:val="537868FE"/>
    <w:rsid w:val="537A21E1"/>
    <w:rsid w:val="537B16FF"/>
    <w:rsid w:val="537E064D"/>
    <w:rsid w:val="537E1893"/>
    <w:rsid w:val="538470DA"/>
    <w:rsid w:val="53851A96"/>
    <w:rsid w:val="53856213"/>
    <w:rsid w:val="538D22D5"/>
    <w:rsid w:val="538E6B22"/>
    <w:rsid w:val="538F6BF1"/>
    <w:rsid w:val="53900CB5"/>
    <w:rsid w:val="53933AEC"/>
    <w:rsid w:val="53937A5C"/>
    <w:rsid w:val="539463F2"/>
    <w:rsid w:val="53950AA9"/>
    <w:rsid w:val="53953022"/>
    <w:rsid w:val="53954CB5"/>
    <w:rsid w:val="539618B2"/>
    <w:rsid w:val="539719B0"/>
    <w:rsid w:val="539738CB"/>
    <w:rsid w:val="53984247"/>
    <w:rsid w:val="53991383"/>
    <w:rsid w:val="5399603A"/>
    <w:rsid w:val="539B083F"/>
    <w:rsid w:val="53A2331F"/>
    <w:rsid w:val="53A6327A"/>
    <w:rsid w:val="53AA2BCF"/>
    <w:rsid w:val="53AA6453"/>
    <w:rsid w:val="53AC6522"/>
    <w:rsid w:val="53B03160"/>
    <w:rsid w:val="53B26A0F"/>
    <w:rsid w:val="53B34270"/>
    <w:rsid w:val="53B6070F"/>
    <w:rsid w:val="53B63D54"/>
    <w:rsid w:val="53C027A0"/>
    <w:rsid w:val="53C03C29"/>
    <w:rsid w:val="53C25A46"/>
    <w:rsid w:val="53C34C95"/>
    <w:rsid w:val="53C453B3"/>
    <w:rsid w:val="53C808E4"/>
    <w:rsid w:val="53CA0B91"/>
    <w:rsid w:val="53CA0F06"/>
    <w:rsid w:val="53CA237F"/>
    <w:rsid w:val="53CA38BB"/>
    <w:rsid w:val="53CB0843"/>
    <w:rsid w:val="53CE086E"/>
    <w:rsid w:val="53CE51C5"/>
    <w:rsid w:val="53CF16EB"/>
    <w:rsid w:val="53D061DD"/>
    <w:rsid w:val="53D1077D"/>
    <w:rsid w:val="53D21A37"/>
    <w:rsid w:val="53D23B84"/>
    <w:rsid w:val="53D61B0F"/>
    <w:rsid w:val="53DA0FEE"/>
    <w:rsid w:val="53DB0264"/>
    <w:rsid w:val="53DB1F6A"/>
    <w:rsid w:val="53DB5F4C"/>
    <w:rsid w:val="53DB6574"/>
    <w:rsid w:val="53DE3C58"/>
    <w:rsid w:val="53DF4622"/>
    <w:rsid w:val="53E10561"/>
    <w:rsid w:val="53E1145B"/>
    <w:rsid w:val="53E366D7"/>
    <w:rsid w:val="53E66789"/>
    <w:rsid w:val="53E92FE3"/>
    <w:rsid w:val="53E977FC"/>
    <w:rsid w:val="53EA6C7F"/>
    <w:rsid w:val="53EB215D"/>
    <w:rsid w:val="53EC7A95"/>
    <w:rsid w:val="53EE584C"/>
    <w:rsid w:val="53EF1683"/>
    <w:rsid w:val="53F3045C"/>
    <w:rsid w:val="53F36C04"/>
    <w:rsid w:val="53F37296"/>
    <w:rsid w:val="53F51CFD"/>
    <w:rsid w:val="53F52437"/>
    <w:rsid w:val="53F7716E"/>
    <w:rsid w:val="53F92885"/>
    <w:rsid w:val="53FC304C"/>
    <w:rsid w:val="53FC6A74"/>
    <w:rsid w:val="53FD4701"/>
    <w:rsid w:val="54041933"/>
    <w:rsid w:val="54044E4C"/>
    <w:rsid w:val="54056D98"/>
    <w:rsid w:val="54063F0A"/>
    <w:rsid w:val="540878A1"/>
    <w:rsid w:val="540A3D1A"/>
    <w:rsid w:val="540C38A5"/>
    <w:rsid w:val="540C6794"/>
    <w:rsid w:val="54136D7C"/>
    <w:rsid w:val="54190C98"/>
    <w:rsid w:val="541F64DB"/>
    <w:rsid w:val="5420208C"/>
    <w:rsid w:val="5422618D"/>
    <w:rsid w:val="542377DC"/>
    <w:rsid w:val="54246E44"/>
    <w:rsid w:val="54256FCE"/>
    <w:rsid w:val="542603BD"/>
    <w:rsid w:val="54293766"/>
    <w:rsid w:val="54293B36"/>
    <w:rsid w:val="543352BF"/>
    <w:rsid w:val="543352F7"/>
    <w:rsid w:val="543378CF"/>
    <w:rsid w:val="54373AB8"/>
    <w:rsid w:val="5438310C"/>
    <w:rsid w:val="543952A7"/>
    <w:rsid w:val="543B6042"/>
    <w:rsid w:val="543C5B91"/>
    <w:rsid w:val="543E37FE"/>
    <w:rsid w:val="543E4563"/>
    <w:rsid w:val="54417C4B"/>
    <w:rsid w:val="54427CCF"/>
    <w:rsid w:val="54427E9B"/>
    <w:rsid w:val="5445084F"/>
    <w:rsid w:val="54463977"/>
    <w:rsid w:val="54477AF4"/>
    <w:rsid w:val="5449018A"/>
    <w:rsid w:val="544C6704"/>
    <w:rsid w:val="544E3308"/>
    <w:rsid w:val="544F0039"/>
    <w:rsid w:val="54580A0A"/>
    <w:rsid w:val="5458231E"/>
    <w:rsid w:val="5458359A"/>
    <w:rsid w:val="54584C8B"/>
    <w:rsid w:val="545A51E5"/>
    <w:rsid w:val="545F48B5"/>
    <w:rsid w:val="54605A9C"/>
    <w:rsid w:val="54622C8E"/>
    <w:rsid w:val="54623B1E"/>
    <w:rsid w:val="54624EB9"/>
    <w:rsid w:val="546324F9"/>
    <w:rsid w:val="54680F26"/>
    <w:rsid w:val="54683D67"/>
    <w:rsid w:val="54693F11"/>
    <w:rsid w:val="546B13C9"/>
    <w:rsid w:val="546B2571"/>
    <w:rsid w:val="546B5460"/>
    <w:rsid w:val="546D25EC"/>
    <w:rsid w:val="546D3F89"/>
    <w:rsid w:val="546E05C6"/>
    <w:rsid w:val="546F1A89"/>
    <w:rsid w:val="546F1AE8"/>
    <w:rsid w:val="54700D95"/>
    <w:rsid w:val="54705F59"/>
    <w:rsid w:val="5472078A"/>
    <w:rsid w:val="5474356A"/>
    <w:rsid w:val="5476514E"/>
    <w:rsid w:val="5476796D"/>
    <w:rsid w:val="54771568"/>
    <w:rsid w:val="54781E2D"/>
    <w:rsid w:val="547E6D4A"/>
    <w:rsid w:val="547F0738"/>
    <w:rsid w:val="547F7727"/>
    <w:rsid w:val="5482536B"/>
    <w:rsid w:val="54837097"/>
    <w:rsid w:val="54845A30"/>
    <w:rsid w:val="54856F54"/>
    <w:rsid w:val="548B292A"/>
    <w:rsid w:val="548E291F"/>
    <w:rsid w:val="548E5012"/>
    <w:rsid w:val="54935F8A"/>
    <w:rsid w:val="54970753"/>
    <w:rsid w:val="549B0824"/>
    <w:rsid w:val="549C6535"/>
    <w:rsid w:val="54A07397"/>
    <w:rsid w:val="54A1197F"/>
    <w:rsid w:val="54A121A4"/>
    <w:rsid w:val="54A27786"/>
    <w:rsid w:val="54A35C33"/>
    <w:rsid w:val="54A57CB0"/>
    <w:rsid w:val="54A62F49"/>
    <w:rsid w:val="54A7033E"/>
    <w:rsid w:val="54A82667"/>
    <w:rsid w:val="54A87049"/>
    <w:rsid w:val="54A8767B"/>
    <w:rsid w:val="54A900C5"/>
    <w:rsid w:val="54A92144"/>
    <w:rsid w:val="54AB0357"/>
    <w:rsid w:val="54AC4E44"/>
    <w:rsid w:val="54AC589D"/>
    <w:rsid w:val="54B07DD6"/>
    <w:rsid w:val="54B11CDA"/>
    <w:rsid w:val="54B40BE7"/>
    <w:rsid w:val="54B50682"/>
    <w:rsid w:val="54B832C1"/>
    <w:rsid w:val="54B94E92"/>
    <w:rsid w:val="54B95421"/>
    <w:rsid w:val="54BC6A3F"/>
    <w:rsid w:val="54BE7824"/>
    <w:rsid w:val="54C07E9B"/>
    <w:rsid w:val="54C43B69"/>
    <w:rsid w:val="54C76565"/>
    <w:rsid w:val="54C80347"/>
    <w:rsid w:val="54C873D6"/>
    <w:rsid w:val="54C904E4"/>
    <w:rsid w:val="54CC53B4"/>
    <w:rsid w:val="54CE142E"/>
    <w:rsid w:val="54CE167B"/>
    <w:rsid w:val="54CE5BDC"/>
    <w:rsid w:val="54CE6966"/>
    <w:rsid w:val="54D139E2"/>
    <w:rsid w:val="54D13BBE"/>
    <w:rsid w:val="54D512AF"/>
    <w:rsid w:val="54D51413"/>
    <w:rsid w:val="54DC1837"/>
    <w:rsid w:val="54DC4F5A"/>
    <w:rsid w:val="54DD58E9"/>
    <w:rsid w:val="54DF60BA"/>
    <w:rsid w:val="54E218DF"/>
    <w:rsid w:val="54E2614F"/>
    <w:rsid w:val="54E40C98"/>
    <w:rsid w:val="54E55F15"/>
    <w:rsid w:val="54E7173F"/>
    <w:rsid w:val="54E87FEC"/>
    <w:rsid w:val="54EA6FC2"/>
    <w:rsid w:val="54ED02D3"/>
    <w:rsid w:val="54EF11A7"/>
    <w:rsid w:val="54F0614F"/>
    <w:rsid w:val="54F776F6"/>
    <w:rsid w:val="54F86D6B"/>
    <w:rsid w:val="54F925B7"/>
    <w:rsid w:val="54FB6169"/>
    <w:rsid w:val="54FE2E1B"/>
    <w:rsid w:val="54FF3530"/>
    <w:rsid w:val="55035A29"/>
    <w:rsid w:val="55056AE2"/>
    <w:rsid w:val="550603AC"/>
    <w:rsid w:val="5506354A"/>
    <w:rsid w:val="550652BB"/>
    <w:rsid w:val="55081308"/>
    <w:rsid w:val="55081468"/>
    <w:rsid w:val="550A4DD8"/>
    <w:rsid w:val="550D5258"/>
    <w:rsid w:val="550F11FE"/>
    <w:rsid w:val="550F21B0"/>
    <w:rsid w:val="55106691"/>
    <w:rsid w:val="55124B31"/>
    <w:rsid w:val="55177201"/>
    <w:rsid w:val="551976A1"/>
    <w:rsid w:val="551A14B3"/>
    <w:rsid w:val="55220438"/>
    <w:rsid w:val="55282072"/>
    <w:rsid w:val="552846C5"/>
    <w:rsid w:val="552C2CF1"/>
    <w:rsid w:val="552F008C"/>
    <w:rsid w:val="55384597"/>
    <w:rsid w:val="55386FFC"/>
    <w:rsid w:val="553A1177"/>
    <w:rsid w:val="553B65AE"/>
    <w:rsid w:val="553D7068"/>
    <w:rsid w:val="5545595F"/>
    <w:rsid w:val="55462934"/>
    <w:rsid w:val="55465184"/>
    <w:rsid w:val="554747DA"/>
    <w:rsid w:val="554D0F6C"/>
    <w:rsid w:val="554D4363"/>
    <w:rsid w:val="555056C1"/>
    <w:rsid w:val="5557610E"/>
    <w:rsid w:val="55580F2C"/>
    <w:rsid w:val="555A4A07"/>
    <w:rsid w:val="555B0425"/>
    <w:rsid w:val="555C7FF7"/>
    <w:rsid w:val="555F1B9F"/>
    <w:rsid w:val="55632C1C"/>
    <w:rsid w:val="55672A9F"/>
    <w:rsid w:val="55676C2B"/>
    <w:rsid w:val="556929B9"/>
    <w:rsid w:val="556A477E"/>
    <w:rsid w:val="556B0457"/>
    <w:rsid w:val="556B63B6"/>
    <w:rsid w:val="557069C7"/>
    <w:rsid w:val="55761912"/>
    <w:rsid w:val="55770396"/>
    <w:rsid w:val="557723A3"/>
    <w:rsid w:val="557A4789"/>
    <w:rsid w:val="557C2DC5"/>
    <w:rsid w:val="55804220"/>
    <w:rsid w:val="5581153A"/>
    <w:rsid w:val="55811F4A"/>
    <w:rsid w:val="55844D6C"/>
    <w:rsid w:val="5588393C"/>
    <w:rsid w:val="55897BE2"/>
    <w:rsid w:val="558E78ED"/>
    <w:rsid w:val="558F7418"/>
    <w:rsid w:val="55966B22"/>
    <w:rsid w:val="559718E6"/>
    <w:rsid w:val="559A1E80"/>
    <w:rsid w:val="559B1693"/>
    <w:rsid w:val="559C173B"/>
    <w:rsid w:val="559E2C14"/>
    <w:rsid w:val="559F2308"/>
    <w:rsid w:val="55A061B3"/>
    <w:rsid w:val="55A100EE"/>
    <w:rsid w:val="55A3400F"/>
    <w:rsid w:val="55A559A5"/>
    <w:rsid w:val="55AB19E2"/>
    <w:rsid w:val="55AD7595"/>
    <w:rsid w:val="55B03571"/>
    <w:rsid w:val="55B148F1"/>
    <w:rsid w:val="55B2071C"/>
    <w:rsid w:val="55B26409"/>
    <w:rsid w:val="55B4002E"/>
    <w:rsid w:val="55B84264"/>
    <w:rsid w:val="55B94FAC"/>
    <w:rsid w:val="55BA235E"/>
    <w:rsid w:val="55BC1D01"/>
    <w:rsid w:val="55BC3DF4"/>
    <w:rsid w:val="55C12CF0"/>
    <w:rsid w:val="55C27B14"/>
    <w:rsid w:val="55C34C64"/>
    <w:rsid w:val="55C71477"/>
    <w:rsid w:val="55CB39DB"/>
    <w:rsid w:val="55CD2CDE"/>
    <w:rsid w:val="55CD71ED"/>
    <w:rsid w:val="55CF4327"/>
    <w:rsid w:val="55D122F6"/>
    <w:rsid w:val="55D254DB"/>
    <w:rsid w:val="55D4003A"/>
    <w:rsid w:val="55D428FE"/>
    <w:rsid w:val="55D82F30"/>
    <w:rsid w:val="55DA55DA"/>
    <w:rsid w:val="55DB71D4"/>
    <w:rsid w:val="55DD513F"/>
    <w:rsid w:val="55DE68DA"/>
    <w:rsid w:val="55DF4A13"/>
    <w:rsid w:val="55DF63F2"/>
    <w:rsid w:val="55E66A5D"/>
    <w:rsid w:val="55E768E2"/>
    <w:rsid w:val="55EB3313"/>
    <w:rsid w:val="55EB63FB"/>
    <w:rsid w:val="55F304D2"/>
    <w:rsid w:val="55F40438"/>
    <w:rsid w:val="55F47180"/>
    <w:rsid w:val="55F7492F"/>
    <w:rsid w:val="55FB7E6D"/>
    <w:rsid w:val="55FE371A"/>
    <w:rsid w:val="560004AC"/>
    <w:rsid w:val="56014C97"/>
    <w:rsid w:val="56031924"/>
    <w:rsid w:val="5607680D"/>
    <w:rsid w:val="560A0524"/>
    <w:rsid w:val="560A7130"/>
    <w:rsid w:val="560F5AA9"/>
    <w:rsid w:val="560F6013"/>
    <w:rsid w:val="56105A78"/>
    <w:rsid w:val="5612099E"/>
    <w:rsid w:val="56124BF9"/>
    <w:rsid w:val="561A4988"/>
    <w:rsid w:val="561F1424"/>
    <w:rsid w:val="56237AAE"/>
    <w:rsid w:val="56266056"/>
    <w:rsid w:val="562667F5"/>
    <w:rsid w:val="5628337D"/>
    <w:rsid w:val="562B0877"/>
    <w:rsid w:val="562C74C0"/>
    <w:rsid w:val="562E230A"/>
    <w:rsid w:val="562F0AE2"/>
    <w:rsid w:val="562F517D"/>
    <w:rsid w:val="563113CE"/>
    <w:rsid w:val="563158FC"/>
    <w:rsid w:val="56322179"/>
    <w:rsid w:val="56324D9B"/>
    <w:rsid w:val="56327239"/>
    <w:rsid w:val="56336B82"/>
    <w:rsid w:val="563672EE"/>
    <w:rsid w:val="56383E18"/>
    <w:rsid w:val="563934C1"/>
    <w:rsid w:val="563A60ED"/>
    <w:rsid w:val="563D4FEC"/>
    <w:rsid w:val="56423CFA"/>
    <w:rsid w:val="56431446"/>
    <w:rsid w:val="56435F3C"/>
    <w:rsid w:val="564929DE"/>
    <w:rsid w:val="56495969"/>
    <w:rsid w:val="564C2455"/>
    <w:rsid w:val="564C7BCE"/>
    <w:rsid w:val="564E0C99"/>
    <w:rsid w:val="564F58E5"/>
    <w:rsid w:val="564F7AAB"/>
    <w:rsid w:val="56503C3D"/>
    <w:rsid w:val="56507143"/>
    <w:rsid w:val="56551CCE"/>
    <w:rsid w:val="5656513F"/>
    <w:rsid w:val="56565CBE"/>
    <w:rsid w:val="565E26E5"/>
    <w:rsid w:val="565F5FD3"/>
    <w:rsid w:val="56660C90"/>
    <w:rsid w:val="56685052"/>
    <w:rsid w:val="5669514E"/>
    <w:rsid w:val="566975DD"/>
    <w:rsid w:val="566A6229"/>
    <w:rsid w:val="566C63EC"/>
    <w:rsid w:val="566F7685"/>
    <w:rsid w:val="56702272"/>
    <w:rsid w:val="56777AAD"/>
    <w:rsid w:val="567A0782"/>
    <w:rsid w:val="567B117E"/>
    <w:rsid w:val="567B130A"/>
    <w:rsid w:val="567B1DB8"/>
    <w:rsid w:val="567B3004"/>
    <w:rsid w:val="567C2342"/>
    <w:rsid w:val="567D58C7"/>
    <w:rsid w:val="567F7FA4"/>
    <w:rsid w:val="568070A4"/>
    <w:rsid w:val="56813358"/>
    <w:rsid w:val="56832015"/>
    <w:rsid w:val="56843D2F"/>
    <w:rsid w:val="568465AB"/>
    <w:rsid w:val="56853574"/>
    <w:rsid w:val="56874118"/>
    <w:rsid w:val="56877B05"/>
    <w:rsid w:val="5689216C"/>
    <w:rsid w:val="568A772B"/>
    <w:rsid w:val="568B4440"/>
    <w:rsid w:val="568C5F8E"/>
    <w:rsid w:val="56925CA6"/>
    <w:rsid w:val="56930B72"/>
    <w:rsid w:val="56933917"/>
    <w:rsid w:val="56935EFF"/>
    <w:rsid w:val="569666AE"/>
    <w:rsid w:val="56971A24"/>
    <w:rsid w:val="56981066"/>
    <w:rsid w:val="569A20E7"/>
    <w:rsid w:val="569D021D"/>
    <w:rsid w:val="569D1BF9"/>
    <w:rsid w:val="569D2A42"/>
    <w:rsid w:val="569E0124"/>
    <w:rsid w:val="56A3527E"/>
    <w:rsid w:val="56A44BEE"/>
    <w:rsid w:val="56A45555"/>
    <w:rsid w:val="56A4738E"/>
    <w:rsid w:val="56A91BD7"/>
    <w:rsid w:val="56AB01E1"/>
    <w:rsid w:val="56AB755D"/>
    <w:rsid w:val="56AC7F5B"/>
    <w:rsid w:val="56AE179B"/>
    <w:rsid w:val="56B0471B"/>
    <w:rsid w:val="56B305F8"/>
    <w:rsid w:val="56BB06FD"/>
    <w:rsid w:val="56BF34E2"/>
    <w:rsid w:val="56C00F63"/>
    <w:rsid w:val="56C01C45"/>
    <w:rsid w:val="56C1257C"/>
    <w:rsid w:val="56C3518D"/>
    <w:rsid w:val="56C62915"/>
    <w:rsid w:val="56C73FD9"/>
    <w:rsid w:val="56C8757D"/>
    <w:rsid w:val="56C879B8"/>
    <w:rsid w:val="56CC6BA3"/>
    <w:rsid w:val="56D1297C"/>
    <w:rsid w:val="56D176C4"/>
    <w:rsid w:val="56D7194E"/>
    <w:rsid w:val="56D7455D"/>
    <w:rsid w:val="56D91D4F"/>
    <w:rsid w:val="56DE435B"/>
    <w:rsid w:val="56E017F0"/>
    <w:rsid w:val="56E20EE6"/>
    <w:rsid w:val="56E517F8"/>
    <w:rsid w:val="56E731BF"/>
    <w:rsid w:val="56E815DB"/>
    <w:rsid w:val="56E82010"/>
    <w:rsid w:val="56EE4F2B"/>
    <w:rsid w:val="56EF2162"/>
    <w:rsid w:val="56F057D0"/>
    <w:rsid w:val="56F546D5"/>
    <w:rsid w:val="56FA6A95"/>
    <w:rsid w:val="56FB7F5D"/>
    <w:rsid w:val="56FD574D"/>
    <w:rsid w:val="56FE627F"/>
    <w:rsid w:val="56FF0A48"/>
    <w:rsid w:val="57007090"/>
    <w:rsid w:val="5701371D"/>
    <w:rsid w:val="57071380"/>
    <w:rsid w:val="570767C9"/>
    <w:rsid w:val="57077B11"/>
    <w:rsid w:val="570B6CCC"/>
    <w:rsid w:val="570D3802"/>
    <w:rsid w:val="570E1B93"/>
    <w:rsid w:val="570F6B21"/>
    <w:rsid w:val="57124DDF"/>
    <w:rsid w:val="57124F22"/>
    <w:rsid w:val="571A5521"/>
    <w:rsid w:val="571B3615"/>
    <w:rsid w:val="571C3BBD"/>
    <w:rsid w:val="571C4886"/>
    <w:rsid w:val="571C584B"/>
    <w:rsid w:val="571D5BB0"/>
    <w:rsid w:val="571E1AD9"/>
    <w:rsid w:val="571F3ECD"/>
    <w:rsid w:val="572344E7"/>
    <w:rsid w:val="572461BD"/>
    <w:rsid w:val="57261F9F"/>
    <w:rsid w:val="57265E2B"/>
    <w:rsid w:val="57322814"/>
    <w:rsid w:val="57323DAF"/>
    <w:rsid w:val="57344378"/>
    <w:rsid w:val="573517B2"/>
    <w:rsid w:val="57365E65"/>
    <w:rsid w:val="57367998"/>
    <w:rsid w:val="573A4D0A"/>
    <w:rsid w:val="573A5EEF"/>
    <w:rsid w:val="573C08AD"/>
    <w:rsid w:val="573E175C"/>
    <w:rsid w:val="573F6C34"/>
    <w:rsid w:val="57400D18"/>
    <w:rsid w:val="57411DDB"/>
    <w:rsid w:val="57463CAE"/>
    <w:rsid w:val="57472DDD"/>
    <w:rsid w:val="57484AFA"/>
    <w:rsid w:val="574879CF"/>
    <w:rsid w:val="574919EB"/>
    <w:rsid w:val="574A1AAF"/>
    <w:rsid w:val="574A5644"/>
    <w:rsid w:val="574C0BB4"/>
    <w:rsid w:val="574D75F2"/>
    <w:rsid w:val="574F7109"/>
    <w:rsid w:val="575604AD"/>
    <w:rsid w:val="57563655"/>
    <w:rsid w:val="57564A08"/>
    <w:rsid w:val="5758495A"/>
    <w:rsid w:val="575945A9"/>
    <w:rsid w:val="575B721D"/>
    <w:rsid w:val="575D74A8"/>
    <w:rsid w:val="575F2FAE"/>
    <w:rsid w:val="5760502A"/>
    <w:rsid w:val="576064BA"/>
    <w:rsid w:val="576159FA"/>
    <w:rsid w:val="57643691"/>
    <w:rsid w:val="576462DE"/>
    <w:rsid w:val="576553EC"/>
    <w:rsid w:val="576B045F"/>
    <w:rsid w:val="576E1FEC"/>
    <w:rsid w:val="576F136B"/>
    <w:rsid w:val="577B0FCD"/>
    <w:rsid w:val="577B18C9"/>
    <w:rsid w:val="577D3FAC"/>
    <w:rsid w:val="577E1EB3"/>
    <w:rsid w:val="577E46FF"/>
    <w:rsid w:val="57813332"/>
    <w:rsid w:val="57826921"/>
    <w:rsid w:val="57833220"/>
    <w:rsid w:val="57853EB3"/>
    <w:rsid w:val="578F4504"/>
    <w:rsid w:val="5790570A"/>
    <w:rsid w:val="579212BC"/>
    <w:rsid w:val="57925AB5"/>
    <w:rsid w:val="579563BD"/>
    <w:rsid w:val="57964B92"/>
    <w:rsid w:val="579D0949"/>
    <w:rsid w:val="57A23F4A"/>
    <w:rsid w:val="57A255C2"/>
    <w:rsid w:val="57A52C26"/>
    <w:rsid w:val="57A77D92"/>
    <w:rsid w:val="57AA11A4"/>
    <w:rsid w:val="57AD10ED"/>
    <w:rsid w:val="57AD5C5F"/>
    <w:rsid w:val="57AD78E7"/>
    <w:rsid w:val="57AF04D8"/>
    <w:rsid w:val="57B02EBF"/>
    <w:rsid w:val="57B35D3A"/>
    <w:rsid w:val="57BA2746"/>
    <w:rsid w:val="57BB7D6B"/>
    <w:rsid w:val="57BD5CD5"/>
    <w:rsid w:val="57C20AC5"/>
    <w:rsid w:val="57C52AEF"/>
    <w:rsid w:val="57C75F90"/>
    <w:rsid w:val="57CB3943"/>
    <w:rsid w:val="57CC526D"/>
    <w:rsid w:val="57CD1199"/>
    <w:rsid w:val="57CF2499"/>
    <w:rsid w:val="57D16D3E"/>
    <w:rsid w:val="57D367F9"/>
    <w:rsid w:val="57D44DBB"/>
    <w:rsid w:val="57D47073"/>
    <w:rsid w:val="57D57ABA"/>
    <w:rsid w:val="57D6197D"/>
    <w:rsid w:val="57D83574"/>
    <w:rsid w:val="57D91A30"/>
    <w:rsid w:val="57DA50FA"/>
    <w:rsid w:val="57DB28FB"/>
    <w:rsid w:val="57DD1EFB"/>
    <w:rsid w:val="57DE58D4"/>
    <w:rsid w:val="57DF3568"/>
    <w:rsid w:val="57E00222"/>
    <w:rsid w:val="57E06DF2"/>
    <w:rsid w:val="57E13CEA"/>
    <w:rsid w:val="57E34791"/>
    <w:rsid w:val="57E42C18"/>
    <w:rsid w:val="57E92773"/>
    <w:rsid w:val="57EA5DD8"/>
    <w:rsid w:val="57ED0FBA"/>
    <w:rsid w:val="57EE4BE1"/>
    <w:rsid w:val="57F03BF3"/>
    <w:rsid w:val="57F048C0"/>
    <w:rsid w:val="57F277AA"/>
    <w:rsid w:val="57F4005C"/>
    <w:rsid w:val="57F5229A"/>
    <w:rsid w:val="57F57CDB"/>
    <w:rsid w:val="57F6355F"/>
    <w:rsid w:val="57F64296"/>
    <w:rsid w:val="57F927AE"/>
    <w:rsid w:val="57FB46EC"/>
    <w:rsid w:val="57FC6502"/>
    <w:rsid w:val="57FD6BFA"/>
    <w:rsid w:val="57FF4068"/>
    <w:rsid w:val="58001434"/>
    <w:rsid w:val="58005C98"/>
    <w:rsid w:val="580274BB"/>
    <w:rsid w:val="58032980"/>
    <w:rsid w:val="58055804"/>
    <w:rsid w:val="580575F6"/>
    <w:rsid w:val="58067F76"/>
    <w:rsid w:val="58071F5C"/>
    <w:rsid w:val="58081565"/>
    <w:rsid w:val="58096BD6"/>
    <w:rsid w:val="58097FA0"/>
    <w:rsid w:val="580F63FE"/>
    <w:rsid w:val="581761E1"/>
    <w:rsid w:val="58182029"/>
    <w:rsid w:val="581A7F0D"/>
    <w:rsid w:val="581B2A6A"/>
    <w:rsid w:val="581C34D1"/>
    <w:rsid w:val="581C57E3"/>
    <w:rsid w:val="581E7A3A"/>
    <w:rsid w:val="581F0591"/>
    <w:rsid w:val="58227D8A"/>
    <w:rsid w:val="58256338"/>
    <w:rsid w:val="58285998"/>
    <w:rsid w:val="58297231"/>
    <w:rsid w:val="5829790F"/>
    <w:rsid w:val="582E5B7E"/>
    <w:rsid w:val="582F4063"/>
    <w:rsid w:val="58310481"/>
    <w:rsid w:val="5831751F"/>
    <w:rsid w:val="58335CA8"/>
    <w:rsid w:val="5836414F"/>
    <w:rsid w:val="58375D5B"/>
    <w:rsid w:val="583A6878"/>
    <w:rsid w:val="583C3379"/>
    <w:rsid w:val="583D2D96"/>
    <w:rsid w:val="58423469"/>
    <w:rsid w:val="58443253"/>
    <w:rsid w:val="58475047"/>
    <w:rsid w:val="58485FE3"/>
    <w:rsid w:val="584C2AE4"/>
    <w:rsid w:val="58527F00"/>
    <w:rsid w:val="585338F8"/>
    <w:rsid w:val="58542194"/>
    <w:rsid w:val="58547523"/>
    <w:rsid w:val="585851A4"/>
    <w:rsid w:val="58592F4A"/>
    <w:rsid w:val="585C0CFA"/>
    <w:rsid w:val="5862023B"/>
    <w:rsid w:val="58627B7D"/>
    <w:rsid w:val="58660F28"/>
    <w:rsid w:val="58666D59"/>
    <w:rsid w:val="58674531"/>
    <w:rsid w:val="586A752E"/>
    <w:rsid w:val="58705DF6"/>
    <w:rsid w:val="58706A3A"/>
    <w:rsid w:val="587231AF"/>
    <w:rsid w:val="5874453E"/>
    <w:rsid w:val="587574C6"/>
    <w:rsid w:val="58757B3C"/>
    <w:rsid w:val="5876152E"/>
    <w:rsid w:val="58782F40"/>
    <w:rsid w:val="587C5473"/>
    <w:rsid w:val="587D3CA0"/>
    <w:rsid w:val="5882773D"/>
    <w:rsid w:val="58831FCD"/>
    <w:rsid w:val="58843A9D"/>
    <w:rsid w:val="5885755C"/>
    <w:rsid w:val="58881750"/>
    <w:rsid w:val="58884027"/>
    <w:rsid w:val="5889335C"/>
    <w:rsid w:val="588B3628"/>
    <w:rsid w:val="588C2C94"/>
    <w:rsid w:val="588D482C"/>
    <w:rsid w:val="588E65B3"/>
    <w:rsid w:val="58904FEF"/>
    <w:rsid w:val="58926700"/>
    <w:rsid w:val="58935F89"/>
    <w:rsid w:val="5897395A"/>
    <w:rsid w:val="5897595F"/>
    <w:rsid w:val="589A3754"/>
    <w:rsid w:val="589D0A4B"/>
    <w:rsid w:val="58A56BCF"/>
    <w:rsid w:val="58A6207E"/>
    <w:rsid w:val="58A97AA6"/>
    <w:rsid w:val="58AA10B9"/>
    <w:rsid w:val="58AF3105"/>
    <w:rsid w:val="58AF49C4"/>
    <w:rsid w:val="58B216EA"/>
    <w:rsid w:val="58B22EA0"/>
    <w:rsid w:val="58B7448C"/>
    <w:rsid w:val="58B84130"/>
    <w:rsid w:val="58BA0D1E"/>
    <w:rsid w:val="58BE7929"/>
    <w:rsid w:val="58C07262"/>
    <w:rsid w:val="58C2591C"/>
    <w:rsid w:val="58C3162E"/>
    <w:rsid w:val="58C51613"/>
    <w:rsid w:val="58C67EEB"/>
    <w:rsid w:val="58C805F4"/>
    <w:rsid w:val="58CD7155"/>
    <w:rsid w:val="58CD74A4"/>
    <w:rsid w:val="58D07E64"/>
    <w:rsid w:val="58D136CD"/>
    <w:rsid w:val="58D141C7"/>
    <w:rsid w:val="58D44E82"/>
    <w:rsid w:val="58D802CE"/>
    <w:rsid w:val="58D8399B"/>
    <w:rsid w:val="58D8547D"/>
    <w:rsid w:val="58D95D50"/>
    <w:rsid w:val="58DB7874"/>
    <w:rsid w:val="58DC2558"/>
    <w:rsid w:val="58DF27F2"/>
    <w:rsid w:val="58E356B6"/>
    <w:rsid w:val="58EA204C"/>
    <w:rsid w:val="58EB36CF"/>
    <w:rsid w:val="58EC5B38"/>
    <w:rsid w:val="58ED0274"/>
    <w:rsid w:val="58EF1411"/>
    <w:rsid w:val="58F03155"/>
    <w:rsid w:val="58F040A0"/>
    <w:rsid w:val="58F307D5"/>
    <w:rsid w:val="58F758D2"/>
    <w:rsid w:val="58FD66BA"/>
    <w:rsid w:val="58FE106F"/>
    <w:rsid w:val="58FF62D6"/>
    <w:rsid w:val="5900656F"/>
    <w:rsid w:val="59012CDA"/>
    <w:rsid w:val="5902449D"/>
    <w:rsid w:val="590446CD"/>
    <w:rsid w:val="590610D2"/>
    <w:rsid w:val="5907536D"/>
    <w:rsid w:val="590844AD"/>
    <w:rsid w:val="59091C43"/>
    <w:rsid w:val="590C42C6"/>
    <w:rsid w:val="590D6B80"/>
    <w:rsid w:val="59110523"/>
    <w:rsid w:val="59123643"/>
    <w:rsid w:val="59131DEC"/>
    <w:rsid w:val="591350E5"/>
    <w:rsid w:val="59140BF0"/>
    <w:rsid w:val="591434C8"/>
    <w:rsid w:val="59144D9C"/>
    <w:rsid w:val="59162A3A"/>
    <w:rsid w:val="591907A0"/>
    <w:rsid w:val="59192F0D"/>
    <w:rsid w:val="591A2160"/>
    <w:rsid w:val="591F0535"/>
    <w:rsid w:val="5922093D"/>
    <w:rsid w:val="592450DF"/>
    <w:rsid w:val="59246E03"/>
    <w:rsid w:val="59253C51"/>
    <w:rsid w:val="592704B4"/>
    <w:rsid w:val="592A25FF"/>
    <w:rsid w:val="592B2432"/>
    <w:rsid w:val="592B7BA4"/>
    <w:rsid w:val="592C284F"/>
    <w:rsid w:val="592E31C7"/>
    <w:rsid w:val="5933320C"/>
    <w:rsid w:val="59346206"/>
    <w:rsid w:val="593926A6"/>
    <w:rsid w:val="593928F1"/>
    <w:rsid w:val="593B0577"/>
    <w:rsid w:val="593B6513"/>
    <w:rsid w:val="59433ECF"/>
    <w:rsid w:val="59441F6E"/>
    <w:rsid w:val="59442E81"/>
    <w:rsid w:val="59450902"/>
    <w:rsid w:val="594554DC"/>
    <w:rsid w:val="59484FC5"/>
    <w:rsid w:val="594A471D"/>
    <w:rsid w:val="594A6647"/>
    <w:rsid w:val="594A7342"/>
    <w:rsid w:val="594D3663"/>
    <w:rsid w:val="594F03F8"/>
    <w:rsid w:val="59506C93"/>
    <w:rsid w:val="595210D5"/>
    <w:rsid w:val="595520E6"/>
    <w:rsid w:val="59567325"/>
    <w:rsid w:val="595F41FD"/>
    <w:rsid w:val="5960527A"/>
    <w:rsid w:val="596057F0"/>
    <w:rsid w:val="59607E18"/>
    <w:rsid w:val="5963505A"/>
    <w:rsid w:val="59635CB4"/>
    <w:rsid w:val="59656035"/>
    <w:rsid w:val="5967293A"/>
    <w:rsid w:val="596827E1"/>
    <w:rsid w:val="596C1E80"/>
    <w:rsid w:val="596E2BCB"/>
    <w:rsid w:val="596F2A33"/>
    <w:rsid w:val="596F50E6"/>
    <w:rsid w:val="596F5718"/>
    <w:rsid w:val="59710C5A"/>
    <w:rsid w:val="597128B2"/>
    <w:rsid w:val="59713391"/>
    <w:rsid w:val="597269B3"/>
    <w:rsid w:val="59740A58"/>
    <w:rsid w:val="59747B49"/>
    <w:rsid w:val="59761B2D"/>
    <w:rsid w:val="597A48ED"/>
    <w:rsid w:val="597C489D"/>
    <w:rsid w:val="597D6277"/>
    <w:rsid w:val="59820BE2"/>
    <w:rsid w:val="59844588"/>
    <w:rsid w:val="59846BF5"/>
    <w:rsid w:val="59862F07"/>
    <w:rsid w:val="598760B5"/>
    <w:rsid w:val="59891229"/>
    <w:rsid w:val="598A13F7"/>
    <w:rsid w:val="598E1A8F"/>
    <w:rsid w:val="598F6750"/>
    <w:rsid w:val="59904D5B"/>
    <w:rsid w:val="59910DF7"/>
    <w:rsid w:val="59937A6C"/>
    <w:rsid w:val="599A3C0F"/>
    <w:rsid w:val="599B2BE2"/>
    <w:rsid w:val="599B52DC"/>
    <w:rsid w:val="599E0FC7"/>
    <w:rsid w:val="599E4814"/>
    <w:rsid w:val="599E6DB2"/>
    <w:rsid w:val="599F164A"/>
    <w:rsid w:val="59A15D10"/>
    <w:rsid w:val="59A34E07"/>
    <w:rsid w:val="59A50B9B"/>
    <w:rsid w:val="59A57A22"/>
    <w:rsid w:val="59AB56DF"/>
    <w:rsid w:val="59AC17D8"/>
    <w:rsid w:val="59AD4B2D"/>
    <w:rsid w:val="59AF3A07"/>
    <w:rsid w:val="59AF73BD"/>
    <w:rsid w:val="59B40814"/>
    <w:rsid w:val="59B434D8"/>
    <w:rsid w:val="59B864EF"/>
    <w:rsid w:val="59B907F6"/>
    <w:rsid w:val="59B971B9"/>
    <w:rsid w:val="59BA4214"/>
    <w:rsid w:val="59C131A9"/>
    <w:rsid w:val="59C17446"/>
    <w:rsid w:val="59C2567A"/>
    <w:rsid w:val="59C400C1"/>
    <w:rsid w:val="59C44FEC"/>
    <w:rsid w:val="59CE4F01"/>
    <w:rsid w:val="59CF22F8"/>
    <w:rsid w:val="59D03F3B"/>
    <w:rsid w:val="59D06497"/>
    <w:rsid w:val="59D35957"/>
    <w:rsid w:val="59D44613"/>
    <w:rsid w:val="59D45C7D"/>
    <w:rsid w:val="59D558E5"/>
    <w:rsid w:val="59D6648F"/>
    <w:rsid w:val="59D9355C"/>
    <w:rsid w:val="59DF0228"/>
    <w:rsid w:val="59E00D5A"/>
    <w:rsid w:val="59E5524F"/>
    <w:rsid w:val="59E55B10"/>
    <w:rsid w:val="59E62D25"/>
    <w:rsid w:val="59E77032"/>
    <w:rsid w:val="59E842F5"/>
    <w:rsid w:val="59EB1721"/>
    <w:rsid w:val="59ED4341"/>
    <w:rsid w:val="59F15533"/>
    <w:rsid w:val="59F36D01"/>
    <w:rsid w:val="59F45907"/>
    <w:rsid w:val="59F8067E"/>
    <w:rsid w:val="59F95CA4"/>
    <w:rsid w:val="59FB712C"/>
    <w:rsid w:val="59FE2357"/>
    <w:rsid w:val="5A04407A"/>
    <w:rsid w:val="5A082EEC"/>
    <w:rsid w:val="5A096502"/>
    <w:rsid w:val="5A0A08BF"/>
    <w:rsid w:val="5A0D3444"/>
    <w:rsid w:val="5A0D7E19"/>
    <w:rsid w:val="5A155C8F"/>
    <w:rsid w:val="5A18036C"/>
    <w:rsid w:val="5A190577"/>
    <w:rsid w:val="5A195B0A"/>
    <w:rsid w:val="5A1A5A45"/>
    <w:rsid w:val="5A1B5FBF"/>
    <w:rsid w:val="5A217A99"/>
    <w:rsid w:val="5A2214FC"/>
    <w:rsid w:val="5A2335C3"/>
    <w:rsid w:val="5A2352F2"/>
    <w:rsid w:val="5A24333C"/>
    <w:rsid w:val="5A2532AC"/>
    <w:rsid w:val="5A271513"/>
    <w:rsid w:val="5A2861FD"/>
    <w:rsid w:val="5A2B7FCA"/>
    <w:rsid w:val="5A2C4436"/>
    <w:rsid w:val="5A2C50B0"/>
    <w:rsid w:val="5A2E16A1"/>
    <w:rsid w:val="5A300F43"/>
    <w:rsid w:val="5A303168"/>
    <w:rsid w:val="5A305322"/>
    <w:rsid w:val="5A310CDE"/>
    <w:rsid w:val="5A3368F3"/>
    <w:rsid w:val="5A345C78"/>
    <w:rsid w:val="5A353BEC"/>
    <w:rsid w:val="5A3B0686"/>
    <w:rsid w:val="5A3B3E46"/>
    <w:rsid w:val="5A3B4D1D"/>
    <w:rsid w:val="5A3D07F3"/>
    <w:rsid w:val="5A3D30FD"/>
    <w:rsid w:val="5A410228"/>
    <w:rsid w:val="5A413124"/>
    <w:rsid w:val="5A4D72C0"/>
    <w:rsid w:val="5A54606B"/>
    <w:rsid w:val="5A57328F"/>
    <w:rsid w:val="5A575937"/>
    <w:rsid w:val="5A5939A1"/>
    <w:rsid w:val="5A5B3CCD"/>
    <w:rsid w:val="5A5C2DEB"/>
    <w:rsid w:val="5A5D3410"/>
    <w:rsid w:val="5A626F1A"/>
    <w:rsid w:val="5A646D64"/>
    <w:rsid w:val="5A6A3263"/>
    <w:rsid w:val="5A6B615B"/>
    <w:rsid w:val="5A6C2199"/>
    <w:rsid w:val="5A6E1551"/>
    <w:rsid w:val="5A6E2BAE"/>
    <w:rsid w:val="5A6F70EB"/>
    <w:rsid w:val="5A7710C6"/>
    <w:rsid w:val="5A79263B"/>
    <w:rsid w:val="5A797D70"/>
    <w:rsid w:val="5A7A7033"/>
    <w:rsid w:val="5A7D737F"/>
    <w:rsid w:val="5A8042EB"/>
    <w:rsid w:val="5A821549"/>
    <w:rsid w:val="5A824FE7"/>
    <w:rsid w:val="5A8341C0"/>
    <w:rsid w:val="5A864198"/>
    <w:rsid w:val="5A874792"/>
    <w:rsid w:val="5A8E30AB"/>
    <w:rsid w:val="5A8E4821"/>
    <w:rsid w:val="5A914C47"/>
    <w:rsid w:val="5A915D38"/>
    <w:rsid w:val="5A930732"/>
    <w:rsid w:val="5A951B44"/>
    <w:rsid w:val="5A9729B9"/>
    <w:rsid w:val="5A97421D"/>
    <w:rsid w:val="5A9852D4"/>
    <w:rsid w:val="5A9932F7"/>
    <w:rsid w:val="5A9B2ED2"/>
    <w:rsid w:val="5A9F29C3"/>
    <w:rsid w:val="5A9F3BFB"/>
    <w:rsid w:val="5AA00F97"/>
    <w:rsid w:val="5AA14F04"/>
    <w:rsid w:val="5AA224B3"/>
    <w:rsid w:val="5AA2266F"/>
    <w:rsid w:val="5AA26FE8"/>
    <w:rsid w:val="5AA46F0A"/>
    <w:rsid w:val="5AA55F08"/>
    <w:rsid w:val="5AA73F73"/>
    <w:rsid w:val="5AA952E5"/>
    <w:rsid w:val="5AAA6A0F"/>
    <w:rsid w:val="5AAB4D51"/>
    <w:rsid w:val="5AAC662F"/>
    <w:rsid w:val="5AAD6293"/>
    <w:rsid w:val="5AB31A95"/>
    <w:rsid w:val="5AB3646E"/>
    <w:rsid w:val="5AB41B28"/>
    <w:rsid w:val="5AB72D62"/>
    <w:rsid w:val="5ABA2590"/>
    <w:rsid w:val="5ABD4E58"/>
    <w:rsid w:val="5AC20916"/>
    <w:rsid w:val="5AC210F3"/>
    <w:rsid w:val="5AC43474"/>
    <w:rsid w:val="5AC71F19"/>
    <w:rsid w:val="5AC86880"/>
    <w:rsid w:val="5ACB22C3"/>
    <w:rsid w:val="5ACC1A03"/>
    <w:rsid w:val="5ACE4EA2"/>
    <w:rsid w:val="5ACF063E"/>
    <w:rsid w:val="5AD1345B"/>
    <w:rsid w:val="5AD2718F"/>
    <w:rsid w:val="5AD30D87"/>
    <w:rsid w:val="5AD37BC6"/>
    <w:rsid w:val="5AD42FAA"/>
    <w:rsid w:val="5AD45B7E"/>
    <w:rsid w:val="5AD5655F"/>
    <w:rsid w:val="5AD67D94"/>
    <w:rsid w:val="5AD9048A"/>
    <w:rsid w:val="5ADC53A4"/>
    <w:rsid w:val="5ADD1117"/>
    <w:rsid w:val="5ADD1933"/>
    <w:rsid w:val="5ADD2164"/>
    <w:rsid w:val="5ADD2319"/>
    <w:rsid w:val="5AE029FF"/>
    <w:rsid w:val="5AE23D96"/>
    <w:rsid w:val="5AE80636"/>
    <w:rsid w:val="5AEB3A6A"/>
    <w:rsid w:val="5AEB51CD"/>
    <w:rsid w:val="5AEC062E"/>
    <w:rsid w:val="5AEF0CBE"/>
    <w:rsid w:val="5AEF2EBC"/>
    <w:rsid w:val="5AF267C1"/>
    <w:rsid w:val="5AF80A1E"/>
    <w:rsid w:val="5AF82337"/>
    <w:rsid w:val="5AF860E9"/>
    <w:rsid w:val="5AF86653"/>
    <w:rsid w:val="5AF947C9"/>
    <w:rsid w:val="5AF94D6F"/>
    <w:rsid w:val="5AFD3C95"/>
    <w:rsid w:val="5AFD57ED"/>
    <w:rsid w:val="5AFE76D0"/>
    <w:rsid w:val="5B0453E0"/>
    <w:rsid w:val="5B067418"/>
    <w:rsid w:val="5B095753"/>
    <w:rsid w:val="5B0B691E"/>
    <w:rsid w:val="5B0C2763"/>
    <w:rsid w:val="5B102DA2"/>
    <w:rsid w:val="5B1051D4"/>
    <w:rsid w:val="5B113F82"/>
    <w:rsid w:val="5B116199"/>
    <w:rsid w:val="5B123195"/>
    <w:rsid w:val="5B1370BE"/>
    <w:rsid w:val="5B1A2460"/>
    <w:rsid w:val="5B203C45"/>
    <w:rsid w:val="5B2079AA"/>
    <w:rsid w:val="5B212792"/>
    <w:rsid w:val="5B235562"/>
    <w:rsid w:val="5B247B83"/>
    <w:rsid w:val="5B251720"/>
    <w:rsid w:val="5B2533FD"/>
    <w:rsid w:val="5B257459"/>
    <w:rsid w:val="5B2875F8"/>
    <w:rsid w:val="5B292086"/>
    <w:rsid w:val="5B2B3123"/>
    <w:rsid w:val="5B30090D"/>
    <w:rsid w:val="5B30159B"/>
    <w:rsid w:val="5B304E04"/>
    <w:rsid w:val="5B305578"/>
    <w:rsid w:val="5B3225B3"/>
    <w:rsid w:val="5B324510"/>
    <w:rsid w:val="5B343156"/>
    <w:rsid w:val="5B391B1B"/>
    <w:rsid w:val="5B394800"/>
    <w:rsid w:val="5B3B36CA"/>
    <w:rsid w:val="5B3D363D"/>
    <w:rsid w:val="5B3D55E5"/>
    <w:rsid w:val="5B3E10ED"/>
    <w:rsid w:val="5B3E6680"/>
    <w:rsid w:val="5B413A7A"/>
    <w:rsid w:val="5B4A4658"/>
    <w:rsid w:val="5B4C11BF"/>
    <w:rsid w:val="5B4C2BEE"/>
    <w:rsid w:val="5B4D0671"/>
    <w:rsid w:val="5B5176DD"/>
    <w:rsid w:val="5B53421D"/>
    <w:rsid w:val="5B544C50"/>
    <w:rsid w:val="5B5E5AE9"/>
    <w:rsid w:val="5B613F17"/>
    <w:rsid w:val="5B6415E0"/>
    <w:rsid w:val="5B645CE8"/>
    <w:rsid w:val="5B647F15"/>
    <w:rsid w:val="5B674DD0"/>
    <w:rsid w:val="5B67611B"/>
    <w:rsid w:val="5B70678A"/>
    <w:rsid w:val="5B736548"/>
    <w:rsid w:val="5B7419DE"/>
    <w:rsid w:val="5B745549"/>
    <w:rsid w:val="5B787445"/>
    <w:rsid w:val="5B7B7A2C"/>
    <w:rsid w:val="5B7C5C28"/>
    <w:rsid w:val="5B7E6A7C"/>
    <w:rsid w:val="5B7E797C"/>
    <w:rsid w:val="5B803035"/>
    <w:rsid w:val="5B807245"/>
    <w:rsid w:val="5B83299F"/>
    <w:rsid w:val="5B856357"/>
    <w:rsid w:val="5B860B38"/>
    <w:rsid w:val="5B8862CC"/>
    <w:rsid w:val="5B89344C"/>
    <w:rsid w:val="5B89411E"/>
    <w:rsid w:val="5B8C2182"/>
    <w:rsid w:val="5B8D1A2E"/>
    <w:rsid w:val="5B8E3D79"/>
    <w:rsid w:val="5B931E8E"/>
    <w:rsid w:val="5B965AF9"/>
    <w:rsid w:val="5B9F57FE"/>
    <w:rsid w:val="5BA7333D"/>
    <w:rsid w:val="5BA8378D"/>
    <w:rsid w:val="5BB202CE"/>
    <w:rsid w:val="5BB6457D"/>
    <w:rsid w:val="5BB75B84"/>
    <w:rsid w:val="5BB93C0A"/>
    <w:rsid w:val="5BB9435B"/>
    <w:rsid w:val="5BBB7CD0"/>
    <w:rsid w:val="5BBE30A1"/>
    <w:rsid w:val="5BC3648C"/>
    <w:rsid w:val="5BC62E14"/>
    <w:rsid w:val="5BC64949"/>
    <w:rsid w:val="5BC74ABA"/>
    <w:rsid w:val="5BCA3F82"/>
    <w:rsid w:val="5BCA440A"/>
    <w:rsid w:val="5BCB12C4"/>
    <w:rsid w:val="5BD0446D"/>
    <w:rsid w:val="5BD25EFC"/>
    <w:rsid w:val="5BD84A51"/>
    <w:rsid w:val="5BD91F04"/>
    <w:rsid w:val="5BD9396A"/>
    <w:rsid w:val="5BDB3872"/>
    <w:rsid w:val="5BDC2A59"/>
    <w:rsid w:val="5BDD06E9"/>
    <w:rsid w:val="5BDD2B45"/>
    <w:rsid w:val="5BDE751B"/>
    <w:rsid w:val="5BDE78C9"/>
    <w:rsid w:val="5BE02599"/>
    <w:rsid w:val="5BE16DF1"/>
    <w:rsid w:val="5BE8134A"/>
    <w:rsid w:val="5BE82BCE"/>
    <w:rsid w:val="5BEA2D3E"/>
    <w:rsid w:val="5BEA43D9"/>
    <w:rsid w:val="5BED7A86"/>
    <w:rsid w:val="5BEF179D"/>
    <w:rsid w:val="5BEF73B6"/>
    <w:rsid w:val="5BF2276F"/>
    <w:rsid w:val="5BF82712"/>
    <w:rsid w:val="5BF9193A"/>
    <w:rsid w:val="5BF93A3D"/>
    <w:rsid w:val="5BF96BF2"/>
    <w:rsid w:val="5BFB403E"/>
    <w:rsid w:val="5BFD4906"/>
    <w:rsid w:val="5BFF0608"/>
    <w:rsid w:val="5BFF4FAA"/>
    <w:rsid w:val="5C015C9A"/>
    <w:rsid w:val="5C0319B2"/>
    <w:rsid w:val="5C0351D3"/>
    <w:rsid w:val="5C044AF9"/>
    <w:rsid w:val="5C065D03"/>
    <w:rsid w:val="5C080FBC"/>
    <w:rsid w:val="5C0A34A9"/>
    <w:rsid w:val="5C0D0D5F"/>
    <w:rsid w:val="5C0D19A7"/>
    <w:rsid w:val="5C0E4C10"/>
    <w:rsid w:val="5C135507"/>
    <w:rsid w:val="5C155C7A"/>
    <w:rsid w:val="5C186ED1"/>
    <w:rsid w:val="5C1874A6"/>
    <w:rsid w:val="5C1B427B"/>
    <w:rsid w:val="5C1D674E"/>
    <w:rsid w:val="5C1E3A0B"/>
    <w:rsid w:val="5C1F1D22"/>
    <w:rsid w:val="5C21471C"/>
    <w:rsid w:val="5C2540FB"/>
    <w:rsid w:val="5C265FC8"/>
    <w:rsid w:val="5C272C70"/>
    <w:rsid w:val="5C284147"/>
    <w:rsid w:val="5C2C03C8"/>
    <w:rsid w:val="5C2C248A"/>
    <w:rsid w:val="5C2F421A"/>
    <w:rsid w:val="5C2F7D76"/>
    <w:rsid w:val="5C306D79"/>
    <w:rsid w:val="5C31210E"/>
    <w:rsid w:val="5C387640"/>
    <w:rsid w:val="5C3A276B"/>
    <w:rsid w:val="5C3B04A8"/>
    <w:rsid w:val="5C3D458D"/>
    <w:rsid w:val="5C3D4DFF"/>
    <w:rsid w:val="5C3E312D"/>
    <w:rsid w:val="5C3E45CF"/>
    <w:rsid w:val="5C3F4B45"/>
    <w:rsid w:val="5C402510"/>
    <w:rsid w:val="5C43531F"/>
    <w:rsid w:val="5C467642"/>
    <w:rsid w:val="5C485AFF"/>
    <w:rsid w:val="5C4B47F7"/>
    <w:rsid w:val="5C4E644E"/>
    <w:rsid w:val="5C543E67"/>
    <w:rsid w:val="5C554F53"/>
    <w:rsid w:val="5C57280E"/>
    <w:rsid w:val="5C5767E8"/>
    <w:rsid w:val="5C593B62"/>
    <w:rsid w:val="5C59601C"/>
    <w:rsid w:val="5C5A2668"/>
    <w:rsid w:val="5C5B5237"/>
    <w:rsid w:val="5C5B691E"/>
    <w:rsid w:val="5C5C0CC3"/>
    <w:rsid w:val="5C5C1911"/>
    <w:rsid w:val="5C5C47A6"/>
    <w:rsid w:val="5C5D48E3"/>
    <w:rsid w:val="5C6477B7"/>
    <w:rsid w:val="5C6478B1"/>
    <w:rsid w:val="5C6705C5"/>
    <w:rsid w:val="5C6D0A39"/>
    <w:rsid w:val="5C6E0BD2"/>
    <w:rsid w:val="5C796260"/>
    <w:rsid w:val="5C7C6B4C"/>
    <w:rsid w:val="5C7E6153"/>
    <w:rsid w:val="5C80018A"/>
    <w:rsid w:val="5C802255"/>
    <w:rsid w:val="5C8028FD"/>
    <w:rsid w:val="5C8258D8"/>
    <w:rsid w:val="5C86202D"/>
    <w:rsid w:val="5C8643FA"/>
    <w:rsid w:val="5C8705A1"/>
    <w:rsid w:val="5C885F02"/>
    <w:rsid w:val="5C9151B5"/>
    <w:rsid w:val="5C94409B"/>
    <w:rsid w:val="5C960F9E"/>
    <w:rsid w:val="5C965B05"/>
    <w:rsid w:val="5C994B2D"/>
    <w:rsid w:val="5C9A5CAF"/>
    <w:rsid w:val="5C9B3E32"/>
    <w:rsid w:val="5C9E14D3"/>
    <w:rsid w:val="5CA20C3D"/>
    <w:rsid w:val="5CA73DB1"/>
    <w:rsid w:val="5CA9182D"/>
    <w:rsid w:val="5CA97B29"/>
    <w:rsid w:val="5CAA68F8"/>
    <w:rsid w:val="5CAB092B"/>
    <w:rsid w:val="5CAF66C2"/>
    <w:rsid w:val="5CB01E6C"/>
    <w:rsid w:val="5CB05FE9"/>
    <w:rsid w:val="5CB32755"/>
    <w:rsid w:val="5CB35498"/>
    <w:rsid w:val="5CB401FD"/>
    <w:rsid w:val="5CB571A6"/>
    <w:rsid w:val="5CB8638B"/>
    <w:rsid w:val="5CBC3D00"/>
    <w:rsid w:val="5CBD2518"/>
    <w:rsid w:val="5CC15EFD"/>
    <w:rsid w:val="5CC31D40"/>
    <w:rsid w:val="5CCA40BB"/>
    <w:rsid w:val="5CCA6797"/>
    <w:rsid w:val="5CCB5638"/>
    <w:rsid w:val="5CCB7A28"/>
    <w:rsid w:val="5CCC684A"/>
    <w:rsid w:val="5CCE30DB"/>
    <w:rsid w:val="5CCE4211"/>
    <w:rsid w:val="5CD21A5C"/>
    <w:rsid w:val="5CD9485C"/>
    <w:rsid w:val="5CDC05EC"/>
    <w:rsid w:val="5CDC79E0"/>
    <w:rsid w:val="5CDD4679"/>
    <w:rsid w:val="5CDD54B2"/>
    <w:rsid w:val="5CDE7E10"/>
    <w:rsid w:val="5CDF0A88"/>
    <w:rsid w:val="5CDF179C"/>
    <w:rsid w:val="5CE21C10"/>
    <w:rsid w:val="5CE40B61"/>
    <w:rsid w:val="5CE40D52"/>
    <w:rsid w:val="5CE623CF"/>
    <w:rsid w:val="5CE64127"/>
    <w:rsid w:val="5CE779D0"/>
    <w:rsid w:val="5CEE6126"/>
    <w:rsid w:val="5CF259EA"/>
    <w:rsid w:val="5CF27722"/>
    <w:rsid w:val="5CF3349A"/>
    <w:rsid w:val="5CF51FF8"/>
    <w:rsid w:val="5CF553ED"/>
    <w:rsid w:val="5CFA2018"/>
    <w:rsid w:val="5CFB7A99"/>
    <w:rsid w:val="5D0319BF"/>
    <w:rsid w:val="5D041AFE"/>
    <w:rsid w:val="5D08072B"/>
    <w:rsid w:val="5D082632"/>
    <w:rsid w:val="5D0A2F5B"/>
    <w:rsid w:val="5D0A408F"/>
    <w:rsid w:val="5D0C3889"/>
    <w:rsid w:val="5D0E2082"/>
    <w:rsid w:val="5D0E7637"/>
    <w:rsid w:val="5D100B57"/>
    <w:rsid w:val="5D142D31"/>
    <w:rsid w:val="5D1904EC"/>
    <w:rsid w:val="5D1B3C5C"/>
    <w:rsid w:val="5D1C70A1"/>
    <w:rsid w:val="5D210AA9"/>
    <w:rsid w:val="5D2114D7"/>
    <w:rsid w:val="5D2212BB"/>
    <w:rsid w:val="5D2260C7"/>
    <w:rsid w:val="5D241BAF"/>
    <w:rsid w:val="5D242AFD"/>
    <w:rsid w:val="5D2466DF"/>
    <w:rsid w:val="5D26679E"/>
    <w:rsid w:val="5D276AD8"/>
    <w:rsid w:val="5D2A2FB5"/>
    <w:rsid w:val="5D2F4E2E"/>
    <w:rsid w:val="5D326B28"/>
    <w:rsid w:val="5D333476"/>
    <w:rsid w:val="5D3543D8"/>
    <w:rsid w:val="5D363F11"/>
    <w:rsid w:val="5D375B60"/>
    <w:rsid w:val="5D3804EF"/>
    <w:rsid w:val="5D3A10F8"/>
    <w:rsid w:val="5D3A6CB4"/>
    <w:rsid w:val="5D3C274B"/>
    <w:rsid w:val="5D3C54E4"/>
    <w:rsid w:val="5D3C6EC5"/>
    <w:rsid w:val="5D3D1860"/>
    <w:rsid w:val="5D3E52C6"/>
    <w:rsid w:val="5D424672"/>
    <w:rsid w:val="5D440F69"/>
    <w:rsid w:val="5D4518A5"/>
    <w:rsid w:val="5D4632D9"/>
    <w:rsid w:val="5D481D97"/>
    <w:rsid w:val="5D493E35"/>
    <w:rsid w:val="5D4B5A34"/>
    <w:rsid w:val="5D4B7080"/>
    <w:rsid w:val="5D4F3A34"/>
    <w:rsid w:val="5D59154F"/>
    <w:rsid w:val="5D5D42BA"/>
    <w:rsid w:val="5D5F2296"/>
    <w:rsid w:val="5D6355BF"/>
    <w:rsid w:val="5D641EA4"/>
    <w:rsid w:val="5D657102"/>
    <w:rsid w:val="5D695B4F"/>
    <w:rsid w:val="5D6972B8"/>
    <w:rsid w:val="5D6A328E"/>
    <w:rsid w:val="5D6A790B"/>
    <w:rsid w:val="5D707844"/>
    <w:rsid w:val="5D77093E"/>
    <w:rsid w:val="5D7E2271"/>
    <w:rsid w:val="5D80490B"/>
    <w:rsid w:val="5D822153"/>
    <w:rsid w:val="5D834183"/>
    <w:rsid w:val="5D85568C"/>
    <w:rsid w:val="5D874911"/>
    <w:rsid w:val="5D89554D"/>
    <w:rsid w:val="5D8A5BAC"/>
    <w:rsid w:val="5D8B293D"/>
    <w:rsid w:val="5D8E0035"/>
    <w:rsid w:val="5D8E29D7"/>
    <w:rsid w:val="5D8E364A"/>
    <w:rsid w:val="5D927D5B"/>
    <w:rsid w:val="5D9438AF"/>
    <w:rsid w:val="5D954485"/>
    <w:rsid w:val="5D9A036A"/>
    <w:rsid w:val="5D9A13EE"/>
    <w:rsid w:val="5D9A6248"/>
    <w:rsid w:val="5D9B7F10"/>
    <w:rsid w:val="5D9D4931"/>
    <w:rsid w:val="5D9F0050"/>
    <w:rsid w:val="5D9F46F2"/>
    <w:rsid w:val="5DA036AE"/>
    <w:rsid w:val="5DA33272"/>
    <w:rsid w:val="5DA444E8"/>
    <w:rsid w:val="5DA53F89"/>
    <w:rsid w:val="5DA54794"/>
    <w:rsid w:val="5DAB6287"/>
    <w:rsid w:val="5DAF116F"/>
    <w:rsid w:val="5DB364B3"/>
    <w:rsid w:val="5DB9547F"/>
    <w:rsid w:val="5DBD3E90"/>
    <w:rsid w:val="5DBF7ACF"/>
    <w:rsid w:val="5DC01A5F"/>
    <w:rsid w:val="5DC15A2D"/>
    <w:rsid w:val="5DC628A1"/>
    <w:rsid w:val="5DC6339E"/>
    <w:rsid w:val="5DCA6750"/>
    <w:rsid w:val="5DCB08EB"/>
    <w:rsid w:val="5DCB3ACF"/>
    <w:rsid w:val="5DCF5EA7"/>
    <w:rsid w:val="5DD130A9"/>
    <w:rsid w:val="5DD136AD"/>
    <w:rsid w:val="5DD1447A"/>
    <w:rsid w:val="5DD15C74"/>
    <w:rsid w:val="5DD32978"/>
    <w:rsid w:val="5DD47E60"/>
    <w:rsid w:val="5DD56252"/>
    <w:rsid w:val="5DD63F84"/>
    <w:rsid w:val="5DD82D54"/>
    <w:rsid w:val="5DD94315"/>
    <w:rsid w:val="5DDB3DDD"/>
    <w:rsid w:val="5DDC52DD"/>
    <w:rsid w:val="5DDD4195"/>
    <w:rsid w:val="5DDE4A20"/>
    <w:rsid w:val="5DDF534A"/>
    <w:rsid w:val="5DE71296"/>
    <w:rsid w:val="5DE81FE6"/>
    <w:rsid w:val="5DE83E9E"/>
    <w:rsid w:val="5DE852BF"/>
    <w:rsid w:val="5DEA69F3"/>
    <w:rsid w:val="5DEB12DA"/>
    <w:rsid w:val="5DF01668"/>
    <w:rsid w:val="5DF34B73"/>
    <w:rsid w:val="5DF43534"/>
    <w:rsid w:val="5DF631B4"/>
    <w:rsid w:val="5DFA684F"/>
    <w:rsid w:val="5DFB6652"/>
    <w:rsid w:val="5DFC0FD0"/>
    <w:rsid w:val="5DFC2C0B"/>
    <w:rsid w:val="5DFD21DB"/>
    <w:rsid w:val="5E0272FC"/>
    <w:rsid w:val="5E070FAB"/>
    <w:rsid w:val="5E0C7310"/>
    <w:rsid w:val="5E0D2DCA"/>
    <w:rsid w:val="5E124CBD"/>
    <w:rsid w:val="5E1560DE"/>
    <w:rsid w:val="5E170094"/>
    <w:rsid w:val="5E181331"/>
    <w:rsid w:val="5E19466D"/>
    <w:rsid w:val="5E1E1851"/>
    <w:rsid w:val="5E1E62F4"/>
    <w:rsid w:val="5E1F1C01"/>
    <w:rsid w:val="5E201DED"/>
    <w:rsid w:val="5E203FF8"/>
    <w:rsid w:val="5E2043CD"/>
    <w:rsid w:val="5E222D7F"/>
    <w:rsid w:val="5E2266E5"/>
    <w:rsid w:val="5E2268B2"/>
    <w:rsid w:val="5E2376D3"/>
    <w:rsid w:val="5E240733"/>
    <w:rsid w:val="5E283755"/>
    <w:rsid w:val="5E297E46"/>
    <w:rsid w:val="5E2B0398"/>
    <w:rsid w:val="5E2B7EE3"/>
    <w:rsid w:val="5E2C28B5"/>
    <w:rsid w:val="5E2D0AE7"/>
    <w:rsid w:val="5E3242D3"/>
    <w:rsid w:val="5E327E38"/>
    <w:rsid w:val="5E3314D7"/>
    <w:rsid w:val="5E3756E2"/>
    <w:rsid w:val="5E38168C"/>
    <w:rsid w:val="5E3C4CB1"/>
    <w:rsid w:val="5E3E253E"/>
    <w:rsid w:val="5E3E717B"/>
    <w:rsid w:val="5E435FE3"/>
    <w:rsid w:val="5E4607B2"/>
    <w:rsid w:val="5E460F47"/>
    <w:rsid w:val="5E484813"/>
    <w:rsid w:val="5E496FB3"/>
    <w:rsid w:val="5E4A641F"/>
    <w:rsid w:val="5E4E4EC8"/>
    <w:rsid w:val="5E513E58"/>
    <w:rsid w:val="5E541A65"/>
    <w:rsid w:val="5E5458CA"/>
    <w:rsid w:val="5E545A4A"/>
    <w:rsid w:val="5E556138"/>
    <w:rsid w:val="5E561FAA"/>
    <w:rsid w:val="5E5672FF"/>
    <w:rsid w:val="5E582D5F"/>
    <w:rsid w:val="5E5902B6"/>
    <w:rsid w:val="5E5A27CF"/>
    <w:rsid w:val="5E5B6EE6"/>
    <w:rsid w:val="5E5D3D43"/>
    <w:rsid w:val="5E5E219F"/>
    <w:rsid w:val="5E5F045C"/>
    <w:rsid w:val="5E600B7D"/>
    <w:rsid w:val="5E606108"/>
    <w:rsid w:val="5E646B79"/>
    <w:rsid w:val="5E66379A"/>
    <w:rsid w:val="5E681370"/>
    <w:rsid w:val="5E685608"/>
    <w:rsid w:val="5E6B267B"/>
    <w:rsid w:val="5E7468B3"/>
    <w:rsid w:val="5E756EF3"/>
    <w:rsid w:val="5E772425"/>
    <w:rsid w:val="5E77292F"/>
    <w:rsid w:val="5E7906BC"/>
    <w:rsid w:val="5E792FD1"/>
    <w:rsid w:val="5E7A1F6B"/>
    <w:rsid w:val="5E7B2805"/>
    <w:rsid w:val="5E7B54F5"/>
    <w:rsid w:val="5E7E4392"/>
    <w:rsid w:val="5E814641"/>
    <w:rsid w:val="5E823625"/>
    <w:rsid w:val="5E8541EC"/>
    <w:rsid w:val="5E8720EC"/>
    <w:rsid w:val="5E8A1CDF"/>
    <w:rsid w:val="5E8B2575"/>
    <w:rsid w:val="5E8B670D"/>
    <w:rsid w:val="5E8D15A9"/>
    <w:rsid w:val="5E8F5A32"/>
    <w:rsid w:val="5E913A25"/>
    <w:rsid w:val="5E942EBB"/>
    <w:rsid w:val="5E944DA9"/>
    <w:rsid w:val="5E9657B4"/>
    <w:rsid w:val="5E983C2C"/>
    <w:rsid w:val="5E98599A"/>
    <w:rsid w:val="5E9B58CD"/>
    <w:rsid w:val="5E9C654B"/>
    <w:rsid w:val="5E9D546B"/>
    <w:rsid w:val="5E9D5931"/>
    <w:rsid w:val="5E9F746C"/>
    <w:rsid w:val="5EA379F2"/>
    <w:rsid w:val="5EA723EE"/>
    <w:rsid w:val="5EA8570E"/>
    <w:rsid w:val="5EA90415"/>
    <w:rsid w:val="5EAA210B"/>
    <w:rsid w:val="5EAC41F7"/>
    <w:rsid w:val="5EAE1D13"/>
    <w:rsid w:val="5EAE1E4A"/>
    <w:rsid w:val="5EAE725F"/>
    <w:rsid w:val="5EAE7678"/>
    <w:rsid w:val="5EB048E4"/>
    <w:rsid w:val="5EB65F73"/>
    <w:rsid w:val="5EB8576F"/>
    <w:rsid w:val="5EB9668B"/>
    <w:rsid w:val="5EBA5918"/>
    <w:rsid w:val="5EBB1630"/>
    <w:rsid w:val="5EBB64D0"/>
    <w:rsid w:val="5EBC2409"/>
    <w:rsid w:val="5EBD7941"/>
    <w:rsid w:val="5EC06088"/>
    <w:rsid w:val="5EC12A4F"/>
    <w:rsid w:val="5EC15E85"/>
    <w:rsid w:val="5EC24E86"/>
    <w:rsid w:val="5EC44B06"/>
    <w:rsid w:val="5EC45541"/>
    <w:rsid w:val="5EC53C57"/>
    <w:rsid w:val="5EC575A7"/>
    <w:rsid w:val="5ECA3A2E"/>
    <w:rsid w:val="5ECB4A8F"/>
    <w:rsid w:val="5ECE3876"/>
    <w:rsid w:val="5ECE4072"/>
    <w:rsid w:val="5ECE4196"/>
    <w:rsid w:val="5ED0141A"/>
    <w:rsid w:val="5ED115B9"/>
    <w:rsid w:val="5ED17BDA"/>
    <w:rsid w:val="5ED43FAB"/>
    <w:rsid w:val="5ED5716B"/>
    <w:rsid w:val="5ED7658A"/>
    <w:rsid w:val="5ED97881"/>
    <w:rsid w:val="5EDF24E2"/>
    <w:rsid w:val="5EE06A4B"/>
    <w:rsid w:val="5EE11EB8"/>
    <w:rsid w:val="5EE24D1C"/>
    <w:rsid w:val="5EE276FC"/>
    <w:rsid w:val="5EE412EC"/>
    <w:rsid w:val="5EEC17D9"/>
    <w:rsid w:val="5EEC3574"/>
    <w:rsid w:val="5EEE3F19"/>
    <w:rsid w:val="5EF0371D"/>
    <w:rsid w:val="5EF06823"/>
    <w:rsid w:val="5EF1590C"/>
    <w:rsid w:val="5EF22D7B"/>
    <w:rsid w:val="5EF25947"/>
    <w:rsid w:val="5EF31566"/>
    <w:rsid w:val="5EF50671"/>
    <w:rsid w:val="5EF534A7"/>
    <w:rsid w:val="5EF92C48"/>
    <w:rsid w:val="5EFC6636"/>
    <w:rsid w:val="5EFD3F5F"/>
    <w:rsid w:val="5F0175D5"/>
    <w:rsid w:val="5F0603EE"/>
    <w:rsid w:val="5F065FD1"/>
    <w:rsid w:val="5F07046A"/>
    <w:rsid w:val="5F074FDA"/>
    <w:rsid w:val="5F075717"/>
    <w:rsid w:val="5F0944B0"/>
    <w:rsid w:val="5F0A302B"/>
    <w:rsid w:val="5F0A3CE4"/>
    <w:rsid w:val="5F0A6977"/>
    <w:rsid w:val="5F140563"/>
    <w:rsid w:val="5F152E6C"/>
    <w:rsid w:val="5F153C1A"/>
    <w:rsid w:val="5F193CF3"/>
    <w:rsid w:val="5F19786A"/>
    <w:rsid w:val="5F1C7479"/>
    <w:rsid w:val="5F2607C4"/>
    <w:rsid w:val="5F27049A"/>
    <w:rsid w:val="5F2B7E95"/>
    <w:rsid w:val="5F2E3949"/>
    <w:rsid w:val="5F2E5FF9"/>
    <w:rsid w:val="5F2F0F62"/>
    <w:rsid w:val="5F3009FC"/>
    <w:rsid w:val="5F3054BA"/>
    <w:rsid w:val="5F34063D"/>
    <w:rsid w:val="5F375E16"/>
    <w:rsid w:val="5F3D228D"/>
    <w:rsid w:val="5F435F8F"/>
    <w:rsid w:val="5F486E35"/>
    <w:rsid w:val="5F490ECA"/>
    <w:rsid w:val="5F492B6B"/>
    <w:rsid w:val="5F4A5499"/>
    <w:rsid w:val="5F4E0347"/>
    <w:rsid w:val="5F4F7C0A"/>
    <w:rsid w:val="5F514CD8"/>
    <w:rsid w:val="5F531FCE"/>
    <w:rsid w:val="5F541E49"/>
    <w:rsid w:val="5F583CD7"/>
    <w:rsid w:val="5F5B3D80"/>
    <w:rsid w:val="5F5C57AC"/>
    <w:rsid w:val="5F5D1F24"/>
    <w:rsid w:val="5F5E1F55"/>
    <w:rsid w:val="5F6118BE"/>
    <w:rsid w:val="5F61293D"/>
    <w:rsid w:val="5F625FC5"/>
    <w:rsid w:val="5F64498D"/>
    <w:rsid w:val="5F654690"/>
    <w:rsid w:val="5F65775B"/>
    <w:rsid w:val="5F694C02"/>
    <w:rsid w:val="5F6C195A"/>
    <w:rsid w:val="5F6F1F9B"/>
    <w:rsid w:val="5F707290"/>
    <w:rsid w:val="5F737C59"/>
    <w:rsid w:val="5F784CC1"/>
    <w:rsid w:val="5F796DF2"/>
    <w:rsid w:val="5F7C42B5"/>
    <w:rsid w:val="5F7C4DD3"/>
    <w:rsid w:val="5F7E0536"/>
    <w:rsid w:val="5F7F04FE"/>
    <w:rsid w:val="5F7F1C86"/>
    <w:rsid w:val="5F7F7187"/>
    <w:rsid w:val="5F817F98"/>
    <w:rsid w:val="5F8245F1"/>
    <w:rsid w:val="5F8409E2"/>
    <w:rsid w:val="5F881C77"/>
    <w:rsid w:val="5F8935CB"/>
    <w:rsid w:val="5F8C6E01"/>
    <w:rsid w:val="5F8E3D26"/>
    <w:rsid w:val="5F942548"/>
    <w:rsid w:val="5F974CF4"/>
    <w:rsid w:val="5F977BBD"/>
    <w:rsid w:val="5F980DCA"/>
    <w:rsid w:val="5F987C4B"/>
    <w:rsid w:val="5F993159"/>
    <w:rsid w:val="5F9A2CF6"/>
    <w:rsid w:val="5F9B7003"/>
    <w:rsid w:val="5F9C7431"/>
    <w:rsid w:val="5F9D7C14"/>
    <w:rsid w:val="5F9E25C1"/>
    <w:rsid w:val="5F9E7973"/>
    <w:rsid w:val="5FA10CFD"/>
    <w:rsid w:val="5FA11BE2"/>
    <w:rsid w:val="5FA11FB7"/>
    <w:rsid w:val="5FA32F8B"/>
    <w:rsid w:val="5FA346BE"/>
    <w:rsid w:val="5FA610B1"/>
    <w:rsid w:val="5FA9536D"/>
    <w:rsid w:val="5FAB0F45"/>
    <w:rsid w:val="5FAC1DE5"/>
    <w:rsid w:val="5FAD6A41"/>
    <w:rsid w:val="5FB02AC8"/>
    <w:rsid w:val="5FB12243"/>
    <w:rsid w:val="5FB254B6"/>
    <w:rsid w:val="5FB44CCD"/>
    <w:rsid w:val="5FB907CC"/>
    <w:rsid w:val="5FC04FCB"/>
    <w:rsid w:val="5FC205F7"/>
    <w:rsid w:val="5FC352B7"/>
    <w:rsid w:val="5FC802B6"/>
    <w:rsid w:val="5FCA512F"/>
    <w:rsid w:val="5FCB41B7"/>
    <w:rsid w:val="5FCB4D87"/>
    <w:rsid w:val="5FCB6D16"/>
    <w:rsid w:val="5FCD1CF5"/>
    <w:rsid w:val="5FD12DBD"/>
    <w:rsid w:val="5FD50972"/>
    <w:rsid w:val="5FD720B3"/>
    <w:rsid w:val="5FD753CA"/>
    <w:rsid w:val="5FD9175D"/>
    <w:rsid w:val="5FDA624B"/>
    <w:rsid w:val="5FDC063E"/>
    <w:rsid w:val="5FDD2BB5"/>
    <w:rsid w:val="5FDE1029"/>
    <w:rsid w:val="5FDF152B"/>
    <w:rsid w:val="5FDF4F6B"/>
    <w:rsid w:val="5FE07D05"/>
    <w:rsid w:val="5FE20A0C"/>
    <w:rsid w:val="5FE53642"/>
    <w:rsid w:val="5FE6102D"/>
    <w:rsid w:val="5FE6736F"/>
    <w:rsid w:val="5FE71255"/>
    <w:rsid w:val="5FE80F1E"/>
    <w:rsid w:val="5FEE1185"/>
    <w:rsid w:val="5FF0361C"/>
    <w:rsid w:val="5FF11859"/>
    <w:rsid w:val="5FF22CE1"/>
    <w:rsid w:val="5FF44FBD"/>
    <w:rsid w:val="5FF505EE"/>
    <w:rsid w:val="5FF6496C"/>
    <w:rsid w:val="5FF97D6F"/>
    <w:rsid w:val="5FFC588C"/>
    <w:rsid w:val="5FFE7141"/>
    <w:rsid w:val="60000AED"/>
    <w:rsid w:val="60023D15"/>
    <w:rsid w:val="600532C8"/>
    <w:rsid w:val="600D03CE"/>
    <w:rsid w:val="600D08F4"/>
    <w:rsid w:val="600D6F4B"/>
    <w:rsid w:val="600E5632"/>
    <w:rsid w:val="60120A17"/>
    <w:rsid w:val="601217D8"/>
    <w:rsid w:val="60140D64"/>
    <w:rsid w:val="601711EF"/>
    <w:rsid w:val="6017784D"/>
    <w:rsid w:val="601B366E"/>
    <w:rsid w:val="60251475"/>
    <w:rsid w:val="602735E2"/>
    <w:rsid w:val="60293667"/>
    <w:rsid w:val="602A0F80"/>
    <w:rsid w:val="602A1F2F"/>
    <w:rsid w:val="602F285B"/>
    <w:rsid w:val="602F33D9"/>
    <w:rsid w:val="60305948"/>
    <w:rsid w:val="603061CF"/>
    <w:rsid w:val="6033786D"/>
    <w:rsid w:val="603514E5"/>
    <w:rsid w:val="60373734"/>
    <w:rsid w:val="603E691F"/>
    <w:rsid w:val="60404F52"/>
    <w:rsid w:val="60433DF0"/>
    <w:rsid w:val="60457581"/>
    <w:rsid w:val="60496758"/>
    <w:rsid w:val="604B1057"/>
    <w:rsid w:val="604B2450"/>
    <w:rsid w:val="604F208F"/>
    <w:rsid w:val="6050525C"/>
    <w:rsid w:val="60514DC4"/>
    <w:rsid w:val="6051594F"/>
    <w:rsid w:val="60522C8C"/>
    <w:rsid w:val="605342CA"/>
    <w:rsid w:val="605602F3"/>
    <w:rsid w:val="60595E3D"/>
    <w:rsid w:val="605A64B2"/>
    <w:rsid w:val="605B495D"/>
    <w:rsid w:val="605B7C2C"/>
    <w:rsid w:val="605C7C3C"/>
    <w:rsid w:val="605D59A4"/>
    <w:rsid w:val="605D5C75"/>
    <w:rsid w:val="605E52F8"/>
    <w:rsid w:val="60601916"/>
    <w:rsid w:val="60604E6E"/>
    <w:rsid w:val="606371D1"/>
    <w:rsid w:val="60640EE8"/>
    <w:rsid w:val="60665537"/>
    <w:rsid w:val="606721D5"/>
    <w:rsid w:val="60677735"/>
    <w:rsid w:val="606C1996"/>
    <w:rsid w:val="606C2A06"/>
    <w:rsid w:val="606D6F96"/>
    <w:rsid w:val="606E3563"/>
    <w:rsid w:val="607011A8"/>
    <w:rsid w:val="607118E2"/>
    <w:rsid w:val="60755B32"/>
    <w:rsid w:val="60762418"/>
    <w:rsid w:val="60777FF8"/>
    <w:rsid w:val="607A71BA"/>
    <w:rsid w:val="607C2BA7"/>
    <w:rsid w:val="607C7302"/>
    <w:rsid w:val="607E2BDE"/>
    <w:rsid w:val="607F2317"/>
    <w:rsid w:val="60806DF2"/>
    <w:rsid w:val="608368E3"/>
    <w:rsid w:val="60843ADA"/>
    <w:rsid w:val="60852472"/>
    <w:rsid w:val="60891C99"/>
    <w:rsid w:val="60897A34"/>
    <w:rsid w:val="608E166C"/>
    <w:rsid w:val="60934D78"/>
    <w:rsid w:val="60982E5A"/>
    <w:rsid w:val="609B51C7"/>
    <w:rsid w:val="609B6155"/>
    <w:rsid w:val="609C24F2"/>
    <w:rsid w:val="609D42CD"/>
    <w:rsid w:val="609D64CC"/>
    <w:rsid w:val="60A06010"/>
    <w:rsid w:val="60A07EAB"/>
    <w:rsid w:val="60A34518"/>
    <w:rsid w:val="60A52761"/>
    <w:rsid w:val="60A72A40"/>
    <w:rsid w:val="60AA172F"/>
    <w:rsid w:val="60AF21E4"/>
    <w:rsid w:val="60B12135"/>
    <w:rsid w:val="60B14918"/>
    <w:rsid w:val="60B36D15"/>
    <w:rsid w:val="60B3773C"/>
    <w:rsid w:val="60B46AEE"/>
    <w:rsid w:val="60B47835"/>
    <w:rsid w:val="60B5226A"/>
    <w:rsid w:val="60BA13D7"/>
    <w:rsid w:val="60BA3ABB"/>
    <w:rsid w:val="60BA6A18"/>
    <w:rsid w:val="60BB6B85"/>
    <w:rsid w:val="60BF41CD"/>
    <w:rsid w:val="60C34750"/>
    <w:rsid w:val="60C61F22"/>
    <w:rsid w:val="60C721E1"/>
    <w:rsid w:val="60C74226"/>
    <w:rsid w:val="60C87B48"/>
    <w:rsid w:val="60CA0879"/>
    <w:rsid w:val="60CF26FD"/>
    <w:rsid w:val="60D20943"/>
    <w:rsid w:val="60D64AA6"/>
    <w:rsid w:val="60D755E0"/>
    <w:rsid w:val="60DC3DB6"/>
    <w:rsid w:val="60E23C9A"/>
    <w:rsid w:val="60E455D3"/>
    <w:rsid w:val="60E57437"/>
    <w:rsid w:val="60E71AC4"/>
    <w:rsid w:val="60E74183"/>
    <w:rsid w:val="60EA35D2"/>
    <w:rsid w:val="60ED284E"/>
    <w:rsid w:val="60EE0E15"/>
    <w:rsid w:val="60F0115F"/>
    <w:rsid w:val="60F1099F"/>
    <w:rsid w:val="60F12834"/>
    <w:rsid w:val="60F3349E"/>
    <w:rsid w:val="60F42765"/>
    <w:rsid w:val="60F46FC5"/>
    <w:rsid w:val="60F52493"/>
    <w:rsid w:val="60F66B05"/>
    <w:rsid w:val="60FA4946"/>
    <w:rsid w:val="60FC5A2B"/>
    <w:rsid w:val="60FD0666"/>
    <w:rsid w:val="60FE3E6C"/>
    <w:rsid w:val="60FF065F"/>
    <w:rsid w:val="60FF0C52"/>
    <w:rsid w:val="60FF6129"/>
    <w:rsid w:val="61003EA2"/>
    <w:rsid w:val="61032DFF"/>
    <w:rsid w:val="610376F2"/>
    <w:rsid w:val="61052CC7"/>
    <w:rsid w:val="6105554A"/>
    <w:rsid w:val="6107128A"/>
    <w:rsid w:val="6107281E"/>
    <w:rsid w:val="6108682D"/>
    <w:rsid w:val="610B7C8E"/>
    <w:rsid w:val="610D26F0"/>
    <w:rsid w:val="61101E42"/>
    <w:rsid w:val="61112641"/>
    <w:rsid w:val="61114031"/>
    <w:rsid w:val="611C29AC"/>
    <w:rsid w:val="611D392D"/>
    <w:rsid w:val="6121071E"/>
    <w:rsid w:val="612123E7"/>
    <w:rsid w:val="61214927"/>
    <w:rsid w:val="61230E4D"/>
    <w:rsid w:val="61242D98"/>
    <w:rsid w:val="6124336C"/>
    <w:rsid w:val="61250DED"/>
    <w:rsid w:val="61260C76"/>
    <w:rsid w:val="612815AA"/>
    <w:rsid w:val="61282A70"/>
    <w:rsid w:val="61296F1E"/>
    <w:rsid w:val="612C6608"/>
    <w:rsid w:val="612D5798"/>
    <w:rsid w:val="612F18F7"/>
    <w:rsid w:val="612F75B4"/>
    <w:rsid w:val="6130023D"/>
    <w:rsid w:val="61302663"/>
    <w:rsid w:val="613261DE"/>
    <w:rsid w:val="613341C8"/>
    <w:rsid w:val="6133650D"/>
    <w:rsid w:val="6134186F"/>
    <w:rsid w:val="61370634"/>
    <w:rsid w:val="61376917"/>
    <w:rsid w:val="61380111"/>
    <w:rsid w:val="613B1EBF"/>
    <w:rsid w:val="613B2F91"/>
    <w:rsid w:val="613F45EF"/>
    <w:rsid w:val="613F4DB6"/>
    <w:rsid w:val="61402C9C"/>
    <w:rsid w:val="61426D7D"/>
    <w:rsid w:val="6144072B"/>
    <w:rsid w:val="61455C13"/>
    <w:rsid w:val="61465A18"/>
    <w:rsid w:val="61466DA4"/>
    <w:rsid w:val="61470C0C"/>
    <w:rsid w:val="61484C92"/>
    <w:rsid w:val="614B322B"/>
    <w:rsid w:val="614E6C5F"/>
    <w:rsid w:val="614E6EF1"/>
    <w:rsid w:val="615148A7"/>
    <w:rsid w:val="61533EBB"/>
    <w:rsid w:val="61556A9D"/>
    <w:rsid w:val="61562494"/>
    <w:rsid w:val="61573FF7"/>
    <w:rsid w:val="61582F86"/>
    <w:rsid w:val="615A08A2"/>
    <w:rsid w:val="615C160D"/>
    <w:rsid w:val="615D1958"/>
    <w:rsid w:val="616053FB"/>
    <w:rsid w:val="61607067"/>
    <w:rsid w:val="61621E5C"/>
    <w:rsid w:val="61656A29"/>
    <w:rsid w:val="616A12A2"/>
    <w:rsid w:val="616B352E"/>
    <w:rsid w:val="616D4A65"/>
    <w:rsid w:val="616D722D"/>
    <w:rsid w:val="61796CB2"/>
    <w:rsid w:val="617C18AA"/>
    <w:rsid w:val="617C74E1"/>
    <w:rsid w:val="617E540C"/>
    <w:rsid w:val="61802104"/>
    <w:rsid w:val="61817938"/>
    <w:rsid w:val="618245E2"/>
    <w:rsid w:val="618303B6"/>
    <w:rsid w:val="6183209E"/>
    <w:rsid w:val="61840E24"/>
    <w:rsid w:val="61886913"/>
    <w:rsid w:val="61892BBD"/>
    <w:rsid w:val="618B2617"/>
    <w:rsid w:val="618B513C"/>
    <w:rsid w:val="618C4F03"/>
    <w:rsid w:val="618C7B5B"/>
    <w:rsid w:val="618D76AC"/>
    <w:rsid w:val="618E671C"/>
    <w:rsid w:val="618E7EDD"/>
    <w:rsid w:val="6190269B"/>
    <w:rsid w:val="61935D60"/>
    <w:rsid w:val="61970898"/>
    <w:rsid w:val="619A4E3A"/>
    <w:rsid w:val="619A5CC0"/>
    <w:rsid w:val="61A22460"/>
    <w:rsid w:val="61A46886"/>
    <w:rsid w:val="61A54BBF"/>
    <w:rsid w:val="61A627D7"/>
    <w:rsid w:val="61A72A4A"/>
    <w:rsid w:val="61A81606"/>
    <w:rsid w:val="61A93055"/>
    <w:rsid w:val="61AC1296"/>
    <w:rsid w:val="61AC2CD1"/>
    <w:rsid w:val="61AD1E69"/>
    <w:rsid w:val="61AF03E0"/>
    <w:rsid w:val="61B1411C"/>
    <w:rsid w:val="61B259C1"/>
    <w:rsid w:val="61B27F99"/>
    <w:rsid w:val="61B65438"/>
    <w:rsid w:val="61B76146"/>
    <w:rsid w:val="61B87297"/>
    <w:rsid w:val="61B87B8B"/>
    <w:rsid w:val="61BA4B64"/>
    <w:rsid w:val="61BB2D60"/>
    <w:rsid w:val="61BC3C41"/>
    <w:rsid w:val="61BC4533"/>
    <w:rsid w:val="61BD27A7"/>
    <w:rsid w:val="61BD6614"/>
    <w:rsid w:val="61C00946"/>
    <w:rsid w:val="61C029FF"/>
    <w:rsid w:val="61C037C0"/>
    <w:rsid w:val="61C16461"/>
    <w:rsid w:val="61C165A5"/>
    <w:rsid w:val="61C55270"/>
    <w:rsid w:val="61CA2A56"/>
    <w:rsid w:val="61CE5D83"/>
    <w:rsid w:val="61CF7A42"/>
    <w:rsid w:val="61D45D5C"/>
    <w:rsid w:val="61D53700"/>
    <w:rsid w:val="61D60FFD"/>
    <w:rsid w:val="61D73A29"/>
    <w:rsid w:val="61D80578"/>
    <w:rsid w:val="61D91338"/>
    <w:rsid w:val="61DA69D6"/>
    <w:rsid w:val="61DC1B64"/>
    <w:rsid w:val="61DE3327"/>
    <w:rsid w:val="61DE3A7C"/>
    <w:rsid w:val="61DF12A8"/>
    <w:rsid w:val="61DF7E80"/>
    <w:rsid w:val="61E12041"/>
    <w:rsid w:val="61E31B22"/>
    <w:rsid w:val="61E43504"/>
    <w:rsid w:val="61E559A8"/>
    <w:rsid w:val="61E679B3"/>
    <w:rsid w:val="61EA3E09"/>
    <w:rsid w:val="61EC681A"/>
    <w:rsid w:val="61ED6EBF"/>
    <w:rsid w:val="61F10680"/>
    <w:rsid w:val="61F41452"/>
    <w:rsid w:val="61F4147F"/>
    <w:rsid w:val="61FB45CA"/>
    <w:rsid w:val="61FC06FB"/>
    <w:rsid w:val="61FD4070"/>
    <w:rsid w:val="61FE75B5"/>
    <w:rsid w:val="62005FD2"/>
    <w:rsid w:val="6200736E"/>
    <w:rsid w:val="62047267"/>
    <w:rsid w:val="6205251E"/>
    <w:rsid w:val="62063907"/>
    <w:rsid w:val="62071A6B"/>
    <w:rsid w:val="620739A4"/>
    <w:rsid w:val="6208391E"/>
    <w:rsid w:val="620B5FFD"/>
    <w:rsid w:val="621212AD"/>
    <w:rsid w:val="621351F3"/>
    <w:rsid w:val="621367FB"/>
    <w:rsid w:val="621413E8"/>
    <w:rsid w:val="62146FAC"/>
    <w:rsid w:val="621539B3"/>
    <w:rsid w:val="62186624"/>
    <w:rsid w:val="621B21C6"/>
    <w:rsid w:val="621C5339"/>
    <w:rsid w:val="621D205C"/>
    <w:rsid w:val="621E073B"/>
    <w:rsid w:val="621E58AD"/>
    <w:rsid w:val="621F5ABD"/>
    <w:rsid w:val="62207B34"/>
    <w:rsid w:val="62214471"/>
    <w:rsid w:val="62257AA6"/>
    <w:rsid w:val="62273E72"/>
    <w:rsid w:val="62307284"/>
    <w:rsid w:val="6236249B"/>
    <w:rsid w:val="62371263"/>
    <w:rsid w:val="62393B90"/>
    <w:rsid w:val="6240765E"/>
    <w:rsid w:val="62411EA6"/>
    <w:rsid w:val="62441245"/>
    <w:rsid w:val="62443576"/>
    <w:rsid w:val="624834CE"/>
    <w:rsid w:val="624B3B65"/>
    <w:rsid w:val="624B51DE"/>
    <w:rsid w:val="624D40D3"/>
    <w:rsid w:val="624E3674"/>
    <w:rsid w:val="624E53D8"/>
    <w:rsid w:val="62512B66"/>
    <w:rsid w:val="6252593A"/>
    <w:rsid w:val="625637FE"/>
    <w:rsid w:val="62586395"/>
    <w:rsid w:val="6259582B"/>
    <w:rsid w:val="625A5406"/>
    <w:rsid w:val="625F6A4A"/>
    <w:rsid w:val="625F7870"/>
    <w:rsid w:val="62600780"/>
    <w:rsid w:val="6262464E"/>
    <w:rsid w:val="62643CF8"/>
    <w:rsid w:val="62663EC6"/>
    <w:rsid w:val="62665326"/>
    <w:rsid w:val="626B4F67"/>
    <w:rsid w:val="62707EC5"/>
    <w:rsid w:val="627151CF"/>
    <w:rsid w:val="627A171F"/>
    <w:rsid w:val="627A7202"/>
    <w:rsid w:val="62807EEF"/>
    <w:rsid w:val="62811D1C"/>
    <w:rsid w:val="628225E3"/>
    <w:rsid w:val="62834337"/>
    <w:rsid w:val="62855CDD"/>
    <w:rsid w:val="62870A35"/>
    <w:rsid w:val="628A2D38"/>
    <w:rsid w:val="628B54D4"/>
    <w:rsid w:val="62907C26"/>
    <w:rsid w:val="62911F8B"/>
    <w:rsid w:val="62920D36"/>
    <w:rsid w:val="6294085A"/>
    <w:rsid w:val="62943C77"/>
    <w:rsid w:val="6295436B"/>
    <w:rsid w:val="62994989"/>
    <w:rsid w:val="629A5137"/>
    <w:rsid w:val="629B417C"/>
    <w:rsid w:val="629C5E76"/>
    <w:rsid w:val="629F60B9"/>
    <w:rsid w:val="62A12321"/>
    <w:rsid w:val="62A17238"/>
    <w:rsid w:val="62A30A36"/>
    <w:rsid w:val="62A40365"/>
    <w:rsid w:val="62A50C52"/>
    <w:rsid w:val="62A642A9"/>
    <w:rsid w:val="62A72581"/>
    <w:rsid w:val="62A850FA"/>
    <w:rsid w:val="62AA1645"/>
    <w:rsid w:val="62AC1331"/>
    <w:rsid w:val="62AC3516"/>
    <w:rsid w:val="62AD0C74"/>
    <w:rsid w:val="62B206A3"/>
    <w:rsid w:val="62BA15AD"/>
    <w:rsid w:val="62BE304B"/>
    <w:rsid w:val="62C06620"/>
    <w:rsid w:val="62C11BDB"/>
    <w:rsid w:val="62C33AE4"/>
    <w:rsid w:val="62CA3B0D"/>
    <w:rsid w:val="62CB6FDD"/>
    <w:rsid w:val="62CD0B27"/>
    <w:rsid w:val="62CE7841"/>
    <w:rsid w:val="62CE78CD"/>
    <w:rsid w:val="62CF33A7"/>
    <w:rsid w:val="62D07C7B"/>
    <w:rsid w:val="62D556ED"/>
    <w:rsid w:val="62D762FF"/>
    <w:rsid w:val="62D809D6"/>
    <w:rsid w:val="62D84041"/>
    <w:rsid w:val="62D94275"/>
    <w:rsid w:val="62DA0611"/>
    <w:rsid w:val="62DE3724"/>
    <w:rsid w:val="62E1547D"/>
    <w:rsid w:val="62E253A5"/>
    <w:rsid w:val="62E32759"/>
    <w:rsid w:val="62E50238"/>
    <w:rsid w:val="62E6484E"/>
    <w:rsid w:val="62E72BE1"/>
    <w:rsid w:val="62E8530F"/>
    <w:rsid w:val="62EA614E"/>
    <w:rsid w:val="62ED4E04"/>
    <w:rsid w:val="62EF0A83"/>
    <w:rsid w:val="62EF7254"/>
    <w:rsid w:val="62F12662"/>
    <w:rsid w:val="62F164C8"/>
    <w:rsid w:val="62F23719"/>
    <w:rsid w:val="62F41CC2"/>
    <w:rsid w:val="62F435E7"/>
    <w:rsid w:val="62F51069"/>
    <w:rsid w:val="62F91C85"/>
    <w:rsid w:val="62FC03B1"/>
    <w:rsid w:val="62FD709F"/>
    <w:rsid w:val="62FE128C"/>
    <w:rsid w:val="62FE436B"/>
    <w:rsid w:val="6301327A"/>
    <w:rsid w:val="6304384D"/>
    <w:rsid w:val="63057991"/>
    <w:rsid w:val="630C738E"/>
    <w:rsid w:val="630F3B5A"/>
    <w:rsid w:val="630F502F"/>
    <w:rsid w:val="63106A70"/>
    <w:rsid w:val="6314191D"/>
    <w:rsid w:val="631635FF"/>
    <w:rsid w:val="631844E8"/>
    <w:rsid w:val="63194B8E"/>
    <w:rsid w:val="631B0CB4"/>
    <w:rsid w:val="631B5EEF"/>
    <w:rsid w:val="631C09A8"/>
    <w:rsid w:val="631C49B4"/>
    <w:rsid w:val="631C7AC4"/>
    <w:rsid w:val="631D3EE3"/>
    <w:rsid w:val="631F7CAE"/>
    <w:rsid w:val="632019AA"/>
    <w:rsid w:val="6320666B"/>
    <w:rsid w:val="63225CD9"/>
    <w:rsid w:val="63247EAC"/>
    <w:rsid w:val="63251D36"/>
    <w:rsid w:val="63252DEE"/>
    <w:rsid w:val="63255925"/>
    <w:rsid w:val="63280C39"/>
    <w:rsid w:val="632B60C6"/>
    <w:rsid w:val="632F2BEA"/>
    <w:rsid w:val="63314824"/>
    <w:rsid w:val="63315F5B"/>
    <w:rsid w:val="63351AF5"/>
    <w:rsid w:val="633742A2"/>
    <w:rsid w:val="63395197"/>
    <w:rsid w:val="633B2A79"/>
    <w:rsid w:val="633D145D"/>
    <w:rsid w:val="633E1208"/>
    <w:rsid w:val="633F4EB4"/>
    <w:rsid w:val="63407415"/>
    <w:rsid w:val="634105A2"/>
    <w:rsid w:val="63430186"/>
    <w:rsid w:val="63430400"/>
    <w:rsid w:val="6347310A"/>
    <w:rsid w:val="63484E66"/>
    <w:rsid w:val="634B4EA7"/>
    <w:rsid w:val="634D1086"/>
    <w:rsid w:val="634E0439"/>
    <w:rsid w:val="634E1ACC"/>
    <w:rsid w:val="634F0D4D"/>
    <w:rsid w:val="634F180D"/>
    <w:rsid w:val="634F29FC"/>
    <w:rsid w:val="63515334"/>
    <w:rsid w:val="63531402"/>
    <w:rsid w:val="63562C5A"/>
    <w:rsid w:val="63577856"/>
    <w:rsid w:val="635809A1"/>
    <w:rsid w:val="63597D59"/>
    <w:rsid w:val="635E0698"/>
    <w:rsid w:val="635E0C58"/>
    <w:rsid w:val="63601ED7"/>
    <w:rsid w:val="63627091"/>
    <w:rsid w:val="636504EC"/>
    <w:rsid w:val="63650ADF"/>
    <w:rsid w:val="63691DC0"/>
    <w:rsid w:val="636966B0"/>
    <w:rsid w:val="636A5C47"/>
    <w:rsid w:val="636C4F0A"/>
    <w:rsid w:val="637025E6"/>
    <w:rsid w:val="637107D2"/>
    <w:rsid w:val="63714964"/>
    <w:rsid w:val="63716EC6"/>
    <w:rsid w:val="6375117B"/>
    <w:rsid w:val="637565D4"/>
    <w:rsid w:val="63786493"/>
    <w:rsid w:val="637B73AB"/>
    <w:rsid w:val="637E7CC8"/>
    <w:rsid w:val="637F04C7"/>
    <w:rsid w:val="637F7986"/>
    <w:rsid w:val="63804284"/>
    <w:rsid w:val="6380577B"/>
    <w:rsid w:val="638304BF"/>
    <w:rsid w:val="63833505"/>
    <w:rsid w:val="63850789"/>
    <w:rsid w:val="638E40FA"/>
    <w:rsid w:val="638E51D3"/>
    <w:rsid w:val="638E5A46"/>
    <w:rsid w:val="63906E6F"/>
    <w:rsid w:val="63911317"/>
    <w:rsid w:val="6391503D"/>
    <w:rsid w:val="63917771"/>
    <w:rsid w:val="63927DB5"/>
    <w:rsid w:val="63936776"/>
    <w:rsid w:val="63951449"/>
    <w:rsid w:val="6395764D"/>
    <w:rsid w:val="63964056"/>
    <w:rsid w:val="63987F1F"/>
    <w:rsid w:val="639B2F52"/>
    <w:rsid w:val="639C0D70"/>
    <w:rsid w:val="639D5F0D"/>
    <w:rsid w:val="639F3A33"/>
    <w:rsid w:val="63A35E8E"/>
    <w:rsid w:val="63A42442"/>
    <w:rsid w:val="63A618F7"/>
    <w:rsid w:val="63A66B70"/>
    <w:rsid w:val="63A81139"/>
    <w:rsid w:val="63A83C7C"/>
    <w:rsid w:val="63A86D8C"/>
    <w:rsid w:val="63A941EF"/>
    <w:rsid w:val="63AA60BF"/>
    <w:rsid w:val="63AA6FD1"/>
    <w:rsid w:val="63AC619C"/>
    <w:rsid w:val="63AD17B1"/>
    <w:rsid w:val="63AD4F94"/>
    <w:rsid w:val="63AE1EC8"/>
    <w:rsid w:val="63AF0D5D"/>
    <w:rsid w:val="63AF5AAD"/>
    <w:rsid w:val="63AF718C"/>
    <w:rsid w:val="63B137A9"/>
    <w:rsid w:val="63B15A7B"/>
    <w:rsid w:val="63B40330"/>
    <w:rsid w:val="63B65269"/>
    <w:rsid w:val="63B76FCF"/>
    <w:rsid w:val="63B8391A"/>
    <w:rsid w:val="63B86BA8"/>
    <w:rsid w:val="63B926BC"/>
    <w:rsid w:val="63BB31B1"/>
    <w:rsid w:val="63BF1945"/>
    <w:rsid w:val="63BF6525"/>
    <w:rsid w:val="63C143B7"/>
    <w:rsid w:val="63C23184"/>
    <w:rsid w:val="63C25DED"/>
    <w:rsid w:val="63C4043C"/>
    <w:rsid w:val="63C559B1"/>
    <w:rsid w:val="63C617D2"/>
    <w:rsid w:val="63C62EBC"/>
    <w:rsid w:val="63C703FC"/>
    <w:rsid w:val="63C74D38"/>
    <w:rsid w:val="63C75D56"/>
    <w:rsid w:val="63C92EAB"/>
    <w:rsid w:val="63CC2684"/>
    <w:rsid w:val="63CD1221"/>
    <w:rsid w:val="63D06A6F"/>
    <w:rsid w:val="63D20F03"/>
    <w:rsid w:val="63D33F7A"/>
    <w:rsid w:val="63D350AF"/>
    <w:rsid w:val="63D54FA3"/>
    <w:rsid w:val="63D55DD4"/>
    <w:rsid w:val="63D750EB"/>
    <w:rsid w:val="63D7745D"/>
    <w:rsid w:val="63DC29E0"/>
    <w:rsid w:val="63DE2CBF"/>
    <w:rsid w:val="63DE35C9"/>
    <w:rsid w:val="63DE4B38"/>
    <w:rsid w:val="63E02DF3"/>
    <w:rsid w:val="63E07F2E"/>
    <w:rsid w:val="63E134A3"/>
    <w:rsid w:val="63E46DFA"/>
    <w:rsid w:val="63E74CFC"/>
    <w:rsid w:val="63E970F4"/>
    <w:rsid w:val="63ED6B45"/>
    <w:rsid w:val="63EE6559"/>
    <w:rsid w:val="63F56CF3"/>
    <w:rsid w:val="63F907B9"/>
    <w:rsid w:val="63F911E9"/>
    <w:rsid w:val="63F940AA"/>
    <w:rsid w:val="63FC462A"/>
    <w:rsid w:val="63FD6A0C"/>
    <w:rsid w:val="63FF1893"/>
    <w:rsid w:val="64002B82"/>
    <w:rsid w:val="640063B8"/>
    <w:rsid w:val="64010A59"/>
    <w:rsid w:val="64023B11"/>
    <w:rsid w:val="64027DBA"/>
    <w:rsid w:val="640326DB"/>
    <w:rsid w:val="64077E99"/>
    <w:rsid w:val="640B4CC4"/>
    <w:rsid w:val="640C0592"/>
    <w:rsid w:val="640C1B74"/>
    <w:rsid w:val="640D7D8B"/>
    <w:rsid w:val="64106CA5"/>
    <w:rsid w:val="64123B80"/>
    <w:rsid w:val="6413420C"/>
    <w:rsid w:val="64151D68"/>
    <w:rsid w:val="64156F42"/>
    <w:rsid w:val="64171911"/>
    <w:rsid w:val="641946C5"/>
    <w:rsid w:val="641A0E89"/>
    <w:rsid w:val="641C3A52"/>
    <w:rsid w:val="641D02FB"/>
    <w:rsid w:val="64203C96"/>
    <w:rsid w:val="64210636"/>
    <w:rsid w:val="64213B92"/>
    <w:rsid w:val="64225C2F"/>
    <w:rsid w:val="64235638"/>
    <w:rsid w:val="64243CD9"/>
    <w:rsid w:val="64243D5C"/>
    <w:rsid w:val="64262701"/>
    <w:rsid w:val="6428580A"/>
    <w:rsid w:val="6429385E"/>
    <w:rsid w:val="642B3A2A"/>
    <w:rsid w:val="643040D6"/>
    <w:rsid w:val="643058F4"/>
    <w:rsid w:val="64306DE9"/>
    <w:rsid w:val="64326B8A"/>
    <w:rsid w:val="64347412"/>
    <w:rsid w:val="64355278"/>
    <w:rsid w:val="64356285"/>
    <w:rsid w:val="64362B17"/>
    <w:rsid w:val="64364B4B"/>
    <w:rsid w:val="64372114"/>
    <w:rsid w:val="64376B57"/>
    <w:rsid w:val="643B41DB"/>
    <w:rsid w:val="643D5DDE"/>
    <w:rsid w:val="64406FC4"/>
    <w:rsid w:val="644142AF"/>
    <w:rsid w:val="64425B8D"/>
    <w:rsid w:val="644343EE"/>
    <w:rsid w:val="6444333D"/>
    <w:rsid w:val="6444420E"/>
    <w:rsid w:val="64495EE7"/>
    <w:rsid w:val="644B08C2"/>
    <w:rsid w:val="644B1557"/>
    <w:rsid w:val="644B4AAD"/>
    <w:rsid w:val="644D0C56"/>
    <w:rsid w:val="644D4C90"/>
    <w:rsid w:val="644F7066"/>
    <w:rsid w:val="6450713D"/>
    <w:rsid w:val="64527BA8"/>
    <w:rsid w:val="6453004B"/>
    <w:rsid w:val="6453509F"/>
    <w:rsid w:val="64537B4F"/>
    <w:rsid w:val="645A59DF"/>
    <w:rsid w:val="645A64FF"/>
    <w:rsid w:val="645E28E4"/>
    <w:rsid w:val="645E47BE"/>
    <w:rsid w:val="645E4DF2"/>
    <w:rsid w:val="645F655B"/>
    <w:rsid w:val="64601E70"/>
    <w:rsid w:val="64612135"/>
    <w:rsid w:val="64622E0B"/>
    <w:rsid w:val="64646CC1"/>
    <w:rsid w:val="64650B50"/>
    <w:rsid w:val="64666D0E"/>
    <w:rsid w:val="646742D4"/>
    <w:rsid w:val="64687BD8"/>
    <w:rsid w:val="64691E38"/>
    <w:rsid w:val="646B1D52"/>
    <w:rsid w:val="646C5B91"/>
    <w:rsid w:val="646E0D7A"/>
    <w:rsid w:val="646E48E0"/>
    <w:rsid w:val="646F0987"/>
    <w:rsid w:val="64783023"/>
    <w:rsid w:val="647B1802"/>
    <w:rsid w:val="64852E59"/>
    <w:rsid w:val="648646C7"/>
    <w:rsid w:val="64885CF6"/>
    <w:rsid w:val="648C4CBC"/>
    <w:rsid w:val="64913AEB"/>
    <w:rsid w:val="64926D1A"/>
    <w:rsid w:val="649278CF"/>
    <w:rsid w:val="6494121D"/>
    <w:rsid w:val="64963C3F"/>
    <w:rsid w:val="64972592"/>
    <w:rsid w:val="6499585B"/>
    <w:rsid w:val="649C545A"/>
    <w:rsid w:val="649D63CE"/>
    <w:rsid w:val="649E3D64"/>
    <w:rsid w:val="649F2F18"/>
    <w:rsid w:val="64A123A9"/>
    <w:rsid w:val="64A3715D"/>
    <w:rsid w:val="64A47D7C"/>
    <w:rsid w:val="64A84789"/>
    <w:rsid w:val="64A85546"/>
    <w:rsid w:val="64AC4EB7"/>
    <w:rsid w:val="64AE5E3B"/>
    <w:rsid w:val="64AE7D61"/>
    <w:rsid w:val="64B01D76"/>
    <w:rsid w:val="64B02590"/>
    <w:rsid w:val="64B1027B"/>
    <w:rsid w:val="64B109EC"/>
    <w:rsid w:val="64B156F5"/>
    <w:rsid w:val="64B37373"/>
    <w:rsid w:val="64B55F84"/>
    <w:rsid w:val="64B73089"/>
    <w:rsid w:val="64C4537B"/>
    <w:rsid w:val="64CC0858"/>
    <w:rsid w:val="64D11873"/>
    <w:rsid w:val="64D172F4"/>
    <w:rsid w:val="64D26421"/>
    <w:rsid w:val="64D31069"/>
    <w:rsid w:val="64D67929"/>
    <w:rsid w:val="64DC5CA3"/>
    <w:rsid w:val="64E262CE"/>
    <w:rsid w:val="64E2647B"/>
    <w:rsid w:val="64E42ACB"/>
    <w:rsid w:val="64E74C55"/>
    <w:rsid w:val="64EA3812"/>
    <w:rsid w:val="64EE405D"/>
    <w:rsid w:val="64EF2DF5"/>
    <w:rsid w:val="64F0269D"/>
    <w:rsid w:val="64F056B4"/>
    <w:rsid w:val="64F42B65"/>
    <w:rsid w:val="64F457C1"/>
    <w:rsid w:val="64F47E08"/>
    <w:rsid w:val="64F52FF4"/>
    <w:rsid w:val="64F72354"/>
    <w:rsid w:val="64F7713F"/>
    <w:rsid w:val="64F813C0"/>
    <w:rsid w:val="64FA1061"/>
    <w:rsid w:val="64FA1D8A"/>
    <w:rsid w:val="64FF257A"/>
    <w:rsid w:val="65005F3D"/>
    <w:rsid w:val="65015C46"/>
    <w:rsid w:val="65031FFE"/>
    <w:rsid w:val="65061A73"/>
    <w:rsid w:val="65094A1D"/>
    <w:rsid w:val="650A58B6"/>
    <w:rsid w:val="650D64A0"/>
    <w:rsid w:val="6510024E"/>
    <w:rsid w:val="65120813"/>
    <w:rsid w:val="651664A6"/>
    <w:rsid w:val="651D23E3"/>
    <w:rsid w:val="65221E64"/>
    <w:rsid w:val="65263DE9"/>
    <w:rsid w:val="65293167"/>
    <w:rsid w:val="652E0E96"/>
    <w:rsid w:val="653243EA"/>
    <w:rsid w:val="65393821"/>
    <w:rsid w:val="653B3C30"/>
    <w:rsid w:val="653C4756"/>
    <w:rsid w:val="653D1756"/>
    <w:rsid w:val="653D665E"/>
    <w:rsid w:val="653F126A"/>
    <w:rsid w:val="653F507C"/>
    <w:rsid w:val="6540292A"/>
    <w:rsid w:val="654117B2"/>
    <w:rsid w:val="65422E2C"/>
    <w:rsid w:val="654400F5"/>
    <w:rsid w:val="65442611"/>
    <w:rsid w:val="65445188"/>
    <w:rsid w:val="6544632F"/>
    <w:rsid w:val="65454932"/>
    <w:rsid w:val="65472A64"/>
    <w:rsid w:val="65473735"/>
    <w:rsid w:val="654837C6"/>
    <w:rsid w:val="654E61E4"/>
    <w:rsid w:val="65500691"/>
    <w:rsid w:val="6550425F"/>
    <w:rsid w:val="65512B46"/>
    <w:rsid w:val="65543474"/>
    <w:rsid w:val="65543589"/>
    <w:rsid w:val="65554532"/>
    <w:rsid w:val="655579FD"/>
    <w:rsid w:val="65567B94"/>
    <w:rsid w:val="655D2EEF"/>
    <w:rsid w:val="65622940"/>
    <w:rsid w:val="656276F8"/>
    <w:rsid w:val="65631019"/>
    <w:rsid w:val="65634212"/>
    <w:rsid w:val="656343F5"/>
    <w:rsid w:val="656345CD"/>
    <w:rsid w:val="6565521E"/>
    <w:rsid w:val="656876D5"/>
    <w:rsid w:val="656932F7"/>
    <w:rsid w:val="656A52CE"/>
    <w:rsid w:val="656C782A"/>
    <w:rsid w:val="656D6841"/>
    <w:rsid w:val="656D7047"/>
    <w:rsid w:val="65721162"/>
    <w:rsid w:val="657357C8"/>
    <w:rsid w:val="65737980"/>
    <w:rsid w:val="65747AD1"/>
    <w:rsid w:val="65751227"/>
    <w:rsid w:val="65775F82"/>
    <w:rsid w:val="657772A8"/>
    <w:rsid w:val="657D7DA4"/>
    <w:rsid w:val="657E5702"/>
    <w:rsid w:val="65842832"/>
    <w:rsid w:val="658476B6"/>
    <w:rsid w:val="65856EB3"/>
    <w:rsid w:val="65893D5A"/>
    <w:rsid w:val="658A2BAE"/>
    <w:rsid w:val="658C6BA5"/>
    <w:rsid w:val="658E3D60"/>
    <w:rsid w:val="658E7C79"/>
    <w:rsid w:val="658F20BE"/>
    <w:rsid w:val="6590227C"/>
    <w:rsid w:val="65911D2A"/>
    <w:rsid w:val="65913850"/>
    <w:rsid w:val="659214C0"/>
    <w:rsid w:val="65937683"/>
    <w:rsid w:val="6593777B"/>
    <w:rsid w:val="65973AD1"/>
    <w:rsid w:val="65982D92"/>
    <w:rsid w:val="65983469"/>
    <w:rsid w:val="659C2E21"/>
    <w:rsid w:val="65A04C5D"/>
    <w:rsid w:val="65A10CFE"/>
    <w:rsid w:val="65A12117"/>
    <w:rsid w:val="65A625EC"/>
    <w:rsid w:val="65A67207"/>
    <w:rsid w:val="65AC6450"/>
    <w:rsid w:val="65B10A8B"/>
    <w:rsid w:val="65B57F02"/>
    <w:rsid w:val="65B65C72"/>
    <w:rsid w:val="65B75B14"/>
    <w:rsid w:val="65B763A9"/>
    <w:rsid w:val="65BA7C6C"/>
    <w:rsid w:val="65BB4822"/>
    <w:rsid w:val="65C054FB"/>
    <w:rsid w:val="65C15EE3"/>
    <w:rsid w:val="65C43C25"/>
    <w:rsid w:val="65C63716"/>
    <w:rsid w:val="65CB7F86"/>
    <w:rsid w:val="65CE23AE"/>
    <w:rsid w:val="65CF41FE"/>
    <w:rsid w:val="65D379C4"/>
    <w:rsid w:val="65D425B6"/>
    <w:rsid w:val="65D63765"/>
    <w:rsid w:val="65D63ED1"/>
    <w:rsid w:val="65D67076"/>
    <w:rsid w:val="65D6779F"/>
    <w:rsid w:val="65D7176C"/>
    <w:rsid w:val="65D75794"/>
    <w:rsid w:val="65DA7AAB"/>
    <w:rsid w:val="65DC27E4"/>
    <w:rsid w:val="65E05648"/>
    <w:rsid w:val="65E95D10"/>
    <w:rsid w:val="65EE01D4"/>
    <w:rsid w:val="65F12007"/>
    <w:rsid w:val="65F81FD1"/>
    <w:rsid w:val="65F90DCC"/>
    <w:rsid w:val="65FB4635"/>
    <w:rsid w:val="65FC2F4A"/>
    <w:rsid w:val="65FC2F6B"/>
    <w:rsid w:val="65FD31D7"/>
    <w:rsid w:val="65FE1D41"/>
    <w:rsid w:val="65FF7064"/>
    <w:rsid w:val="6600263C"/>
    <w:rsid w:val="66024823"/>
    <w:rsid w:val="660254A5"/>
    <w:rsid w:val="66046D75"/>
    <w:rsid w:val="660670DA"/>
    <w:rsid w:val="66072F8D"/>
    <w:rsid w:val="660915A9"/>
    <w:rsid w:val="660C29D1"/>
    <w:rsid w:val="660C4727"/>
    <w:rsid w:val="660D737A"/>
    <w:rsid w:val="66115487"/>
    <w:rsid w:val="66130F86"/>
    <w:rsid w:val="66135703"/>
    <w:rsid w:val="66150C06"/>
    <w:rsid w:val="6615291F"/>
    <w:rsid w:val="66155273"/>
    <w:rsid w:val="661750E1"/>
    <w:rsid w:val="661A4B6B"/>
    <w:rsid w:val="661B4ABD"/>
    <w:rsid w:val="661B60AF"/>
    <w:rsid w:val="661D76F9"/>
    <w:rsid w:val="661E3430"/>
    <w:rsid w:val="66213893"/>
    <w:rsid w:val="66234CBB"/>
    <w:rsid w:val="6624401C"/>
    <w:rsid w:val="66265470"/>
    <w:rsid w:val="66267F32"/>
    <w:rsid w:val="66277CD0"/>
    <w:rsid w:val="6628674C"/>
    <w:rsid w:val="662971BA"/>
    <w:rsid w:val="662C6FE4"/>
    <w:rsid w:val="663305D1"/>
    <w:rsid w:val="663452EF"/>
    <w:rsid w:val="66365EA9"/>
    <w:rsid w:val="66387F1F"/>
    <w:rsid w:val="663905CB"/>
    <w:rsid w:val="663B7EB4"/>
    <w:rsid w:val="663C7182"/>
    <w:rsid w:val="66415630"/>
    <w:rsid w:val="664223F2"/>
    <w:rsid w:val="6642493B"/>
    <w:rsid w:val="66434B4A"/>
    <w:rsid w:val="664541D5"/>
    <w:rsid w:val="66482C87"/>
    <w:rsid w:val="66497CA2"/>
    <w:rsid w:val="664B04F7"/>
    <w:rsid w:val="664B0941"/>
    <w:rsid w:val="66521BC6"/>
    <w:rsid w:val="665242EE"/>
    <w:rsid w:val="66533F6E"/>
    <w:rsid w:val="665409D9"/>
    <w:rsid w:val="665419EF"/>
    <w:rsid w:val="665641FE"/>
    <w:rsid w:val="66585F62"/>
    <w:rsid w:val="665A1218"/>
    <w:rsid w:val="665A215C"/>
    <w:rsid w:val="665A5A39"/>
    <w:rsid w:val="665B0ACC"/>
    <w:rsid w:val="665E62C5"/>
    <w:rsid w:val="665F05A7"/>
    <w:rsid w:val="66611124"/>
    <w:rsid w:val="66637B9B"/>
    <w:rsid w:val="66664124"/>
    <w:rsid w:val="666708A3"/>
    <w:rsid w:val="66675996"/>
    <w:rsid w:val="666845B1"/>
    <w:rsid w:val="666A7511"/>
    <w:rsid w:val="666B68A1"/>
    <w:rsid w:val="666D0851"/>
    <w:rsid w:val="66704E65"/>
    <w:rsid w:val="667251A1"/>
    <w:rsid w:val="667D107C"/>
    <w:rsid w:val="66803DD0"/>
    <w:rsid w:val="66820BB1"/>
    <w:rsid w:val="66846EB1"/>
    <w:rsid w:val="668B3B0C"/>
    <w:rsid w:val="668E7614"/>
    <w:rsid w:val="668F7280"/>
    <w:rsid w:val="6690644E"/>
    <w:rsid w:val="6692125F"/>
    <w:rsid w:val="66930C04"/>
    <w:rsid w:val="66941B54"/>
    <w:rsid w:val="66943ABC"/>
    <w:rsid w:val="66962763"/>
    <w:rsid w:val="6697699E"/>
    <w:rsid w:val="6699604F"/>
    <w:rsid w:val="669E56B0"/>
    <w:rsid w:val="669E6F1D"/>
    <w:rsid w:val="669F3A29"/>
    <w:rsid w:val="66A332BD"/>
    <w:rsid w:val="66A42132"/>
    <w:rsid w:val="66A54F8E"/>
    <w:rsid w:val="66A66CB3"/>
    <w:rsid w:val="66A945FD"/>
    <w:rsid w:val="66AD6A92"/>
    <w:rsid w:val="66AF4283"/>
    <w:rsid w:val="66B06C95"/>
    <w:rsid w:val="66B07119"/>
    <w:rsid w:val="66B25491"/>
    <w:rsid w:val="66B43DF1"/>
    <w:rsid w:val="66B4601A"/>
    <w:rsid w:val="66B83C92"/>
    <w:rsid w:val="66B87515"/>
    <w:rsid w:val="66BA2AB4"/>
    <w:rsid w:val="66BB174D"/>
    <w:rsid w:val="66BB615D"/>
    <w:rsid w:val="66BF3245"/>
    <w:rsid w:val="66C21FCB"/>
    <w:rsid w:val="66C7092B"/>
    <w:rsid w:val="66C92835"/>
    <w:rsid w:val="66CA4486"/>
    <w:rsid w:val="66CB0688"/>
    <w:rsid w:val="66CD05E7"/>
    <w:rsid w:val="66CD720E"/>
    <w:rsid w:val="66CF5501"/>
    <w:rsid w:val="66CF67F6"/>
    <w:rsid w:val="66D033FB"/>
    <w:rsid w:val="66D67B98"/>
    <w:rsid w:val="66DB6753"/>
    <w:rsid w:val="66DB6B92"/>
    <w:rsid w:val="66DB73ED"/>
    <w:rsid w:val="66DC290D"/>
    <w:rsid w:val="66DE0ACC"/>
    <w:rsid w:val="66DF5748"/>
    <w:rsid w:val="66DF7450"/>
    <w:rsid w:val="66E07A48"/>
    <w:rsid w:val="66E64301"/>
    <w:rsid w:val="66E64968"/>
    <w:rsid w:val="66E73C72"/>
    <w:rsid w:val="66E75E1D"/>
    <w:rsid w:val="66E863F5"/>
    <w:rsid w:val="66E91EE7"/>
    <w:rsid w:val="66E953AB"/>
    <w:rsid w:val="66E96E0A"/>
    <w:rsid w:val="66EE53B5"/>
    <w:rsid w:val="66F2757D"/>
    <w:rsid w:val="66F32325"/>
    <w:rsid w:val="66F46378"/>
    <w:rsid w:val="66F52DAA"/>
    <w:rsid w:val="66F65CC3"/>
    <w:rsid w:val="66F83726"/>
    <w:rsid w:val="66F876DE"/>
    <w:rsid w:val="66FC5236"/>
    <w:rsid w:val="66FD415C"/>
    <w:rsid w:val="66FF27C5"/>
    <w:rsid w:val="67010C0E"/>
    <w:rsid w:val="67013FAC"/>
    <w:rsid w:val="67017C3C"/>
    <w:rsid w:val="67033C18"/>
    <w:rsid w:val="670544F5"/>
    <w:rsid w:val="67062BEA"/>
    <w:rsid w:val="67094037"/>
    <w:rsid w:val="670A0B8F"/>
    <w:rsid w:val="670B23BE"/>
    <w:rsid w:val="670F39AF"/>
    <w:rsid w:val="671367FA"/>
    <w:rsid w:val="671464E6"/>
    <w:rsid w:val="67162E2B"/>
    <w:rsid w:val="67170BEE"/>
    <w:rsid w:val="6719233D"/>
    <w:rsid w:val="6721006E"/>
    <w:rsid w:val="6721683C"/>
    <w:rsid w:val="672339C4"/>
    <w:rsid w:val="6723704B"/>
    <w:rsid w:val="67250A11"/>
    <w:rsid w:val="6726499D"/>
    <w:rsid w:val="67277FCC"/>
    <w:rsid w:val="67294D7D"/>
    <w:rsid w:val="67297ED0"/>
    <w:rsid w:val="672D12C8"/>
    <w:rsid w:val="67312A07"/>
    <w:rsid w:val="67335019"/>
    <w:rsid w:val="673476A7"/>
    <w:rsid w:val="67352362"/>
    <w:rsid w:val="673B7F17"/>
    <w:rsid w:val="673C3DB4"/>
    <w:rsid w:val="673C53B4"/>
    <w:rsid w:val="673D0EAA"/>
    <w:rsid w:val="673D459B"/>
    <w:rsid w:val="673E54E3"/>
    <w:rsid w:val="67424F8D"/>
    <w:rsid w:val="67444C26"/>
    <w:rsid w:val="67457261"/>
    <w:rsid w:val="674604A2"/>
    <w:rsid w:val="6746114B"/>
    <w:rsid w:val="67490DC4"/>
    <w:rsid w:val="674A6063"/>
    <w:rsid w:val="674B0C82"/>
    <w:rsid w:val="674C076E"/>
    <w:rsid w:val="674C5E3B"/>
    <w:rsid w:val="674D05F7"/>
    <w:rsid w:val="674F3876"/>
    <w:rsid w:val="674F4487"/>
    <w:rsid w:val="6750780E"/>
    <w:rsid w:val="67546867"/>
    <w:rsid w:val="67560DDD"/>
    <w:rsid w:val="6758204C"/>
    <w:rsid w:val="67593538"/>
    <w:rsid w:val="675C1D06"/>
    <w:rsid w:val="675D6D70"/>
    <w:rsid w:val="675E0D4A"/>
    <w:rsid w:val="6760151A"/>
    <w:rsid w:val="676212C3"/>
    <w:rsid w:val="676246BD"/>
    <w:rsid w:val="67632426"/>
    <w:rsid w:val="676353B3"/>
    <w:rsid w:val="67665E9D"/>
    <w:rsid w:val="676663B4"/>
    <w:rsid w:val="676737E1"/>
    <w:rsid w:val="676B283C"/>
    <w:rsid w:val="676C2722"/>
    <w:rsid w:val="676D03D7"/>
    <w:rsid w:val="676E58D9"/>
    <w:rsid w:val="676F2340"/>
    <w:rsid w:val="6772488F"/>
    <w:rsid w:val="67740B56"/>
    <w:rsid w:val="67756457"/>
    <w:rsid w:val="67766643"/>
    <w:rsid w:val="677C2717"/>
    <w:rsid w:val="677C48AC"/>
    <w:rsid w:val="677E01D8"/>
    <w:rsid w:val="67805C29"/>
    <w:rsid w:val="678149E0"/>
    <w:rsid w:val="67816823"/>
    <w:rsid w:val="67821E9C"/>
    <w:rsid w:val="6782385F"/>
    <w:rsid w:val="67874623"/>
    <w:rsid w:val="678A06AF"/>
    <w:rsid w:val="67941177"/>
    <w:rsid w:val="67945EBC"/>
    <w:rsid w:val="679810A2"/>
    <w:rsid w:val="679F070D"/>
    <w:rsid w:val="67A113FB"/>
    <w:rsid w:val="67A129CE"/>
    <w:rsid w:val="67A16FFC"/>
    <w:rsid w:val="67A70304"/>
    <w:rsid w:val="67A711C7"/>
    <w:rsid w:val="67A73503"/>
    <w:rsid w:val="67AA0461"/>
    <w:rsid w:val="67AA2321"/>
    <w:rsid w:val="67B02C46"/>
    <w:rsid w:val="67B33068"/>
    <w:rsid w:val="67B448CC"/>
    <w:rsid w:val="67BA73B8"/>
    <w:rsid w:val="67BB003D"/>
    <w:rsid w:val="67BB124F"/>
    <w:rsid w:val="67BB4BB4"/>
    <w:rsid w:val="67BD26DA"/>
    <w:rsid w:val="67BF01F8"/>
    <w:rsid w:val="67BF1AAF"/>
    <w:rsid w:val="67C14563"/>
    <w:rsid w:val="67C223A7"/>
    <w:rsid w:val="67C44505"/>
    <w:rsid w:val="67C446BD"/>
    <w:rsid w:val="67C51179"/>
    <w:rsid w:val="67C5467C"/>
    <w:rsid w:val="67C7381C"/>
    <w:rsid w:val="67C87352"/>
    <w:rsid w:val="67C940FA"/>
    <w:rsid w:val="67D045BF"/>
    <w:rsid w:val="67D2243E"/>
    <w:rsid w:val="67D25550"/>
    <w:rsid w:val="67D42336"/>
    <w:rsid w:val="67D54202"/>
    <w:rsid w:val="67D56BD9"/>
    <w:rsid w:val="67D71A8A"/>
    <w:rsid w:val="67DB0571"/>
    <w:rsid w:val="67DC5FF3"/>
    <w:rsid w:val="67DD0A54"/>
    <w:rsid w:val="67DD3A75"/>
    <w:rsid w:val="67DF5008"/>
    <w:rsid w:val="67E0077F"/>
    <w:rsid w:val="67E0208D"/>
    <w:rsid w:val="67E13964"/>
    <w:rsid w:val="67E16AD1"/>
    <w:rsid w:val="67E240CF"/>
    <w:rsid w:val="67E304FA"/>
    <w:rsid w:val="67E80636"/>
    <w:rsid w:val="67E818B5"/>
    <w:rsid w:val="67EE613E"/>
    <w:rsid w:val="67EF1790"/>
    <w:rsid w:val="67F0485E"/>
    <w:rsid w:val="67F05861"/>
    <w:rsid w:val="67F069B0"/>
    <w:rsid w:val="67F30AE7"/>
    <w:rsid w:val="67FE5AD5"/>
    <w:rsid w:val="68011712"/>
    <w:rsid w:val="6802244A"/>
    <w:rsid w:val="68026233"/>
    <w:rsid w:val="68062B21"/>
    <w:rsid w:val="6808697E"/>
    <w:rsid w:val="68091DC3"/>
    <w:rsid w:val="680A356D"/>
    <w:rsid w:val="680A39FF"/>
    <w:rsid w:val="680B79C6"/>
    <w:rsid w:val="680E4ECA"/>
    <w:rsid w:val="6812125A"/>
    <w:rsid w:val="68150176"/>
    <w:rsid w:val="681739D4"/>
    <w:rsid w:val="68175A7A"/>
    <w:rsid w:val="681C3431"/>
    <w:rsid w:val="68260BC0"/>
    <w:rsid w:val="68330D9E"/>
    <w:rsid w:val="68333474"/>
    <w:rsid w:val="68361815"/>
    <w:rsid w:val="68361CBF"/>
    <w:rsid w:val="68394457"/>
    <w:rsid w:val="68394BD9"/>
    <w:rsid w:val="683F5B62"/>
    <w:rsid w:val="6842768A"/>
    <w:rsid w:val="68427B98"/>
    <w:rsid w:val="684539B3"/>
    <w:rsid w:val="68471A35"/>
    <w:rsid w:val="68486488"/>
    <w:rsid w:val="68490EFE"/>
    <w:rsid w:val="68493596"/>
    <w:rsid w:val="684B0397"/>
    <w:rsid w:val="684D0E4B"/>
    <w:rsid w:val="684D125C"/>
    <w:rsid w:val="684D352F"/>
    <w:rsid w:val="684F084A"/>
    <w:rsid w:val="6850118F"/>
    <w:rsid w:val="685653A8"/>
    <w:rsid w:val="68582BB7"/>
    <w:rsid w:val="68592AB9"/>
    <w:rsid w:val="685A43CD"/>
    <w:rsid w:val="685D61F3"/>
    <w:rsid w:val="68613B80"/>
    <w:rsid w:val="68630516"/>
    <w:rsid w:val="6863174F"/>
    <w:rsid w:val="686447F2"/>
    <w:rsid w:val="686525B6"/>
    <w:rsid w:val="6867705A"/>
    <w:rsid w:val="68681E27"/>
    <w:rsid w:val="68682DD6"/>
    <w:rsid w:val="68683CB3"/>
    <w:rsid w:val="6868605D"/>
    <w:rsid w:val="686A1378"/>
    <w:rsid w:val="686B7FDB"/>
    <w:rsid w:val="686D2CEA"/>
    <w:rsid w:val="686D2F14"/>
    <w:rsid w:val="68722DA2"/>
    <w:rsid w:val="68754B3B"/>
    <w:rsid w:val="687A5AD7"/>
    <w:rsid w:val="687A5E9B"/>
    <w:rsid w:val="687B34EE"/>
    <w:rsid w:val="687D41D6"/>
    <w:rsid w:val="687E28B2"/>
    <w:rsid w:val="687F1A8A"/>
    <w:rsid w:val="6880291B"/>
    <w:rsid w:val="68830C82"/>
    <w:rsid w:val="68876A04"/>
    <w:rsid w:val="6889773F"/>
    <w:rsid w:val="688C28FA"/>
    <w:rsid w:val="688D02FE"/>
    <w:rsid w:val="688E1D41"/>
    <w:rsid w:val="6891494E"/>
    <w:rsid w:val="68924547"/>
    <w:rsid w:val="68936AC6"/>
    <w:rsid w:val="68950A18"/>
    <w:rsid w:val="68971151"/>
    <w:rsid w:val="6897263F"/>
    <w:rsid w:val="68972A5B"/>
    <w:rsid w:val="689971B7"/>
    <w:rsid w:val="689A76AB"/>
    <w:rsid w:val="689D440C"/>
    <w:rsid w:val="68A11707"/>
    <w:rsid w:val="68A33182"/>
    <w:rsid w:val="68A33C89"/>
    <w:rsid w:val="68A55632"/>
    <w:rsid w:val="68AD08CA"/>
    <w:rsid w:val="68AD09A1"/>
    <w:rsid w:val="68AD590D"/>
    <w:rsid w:val="68AE66F7"/>
    <w:rsid w:val="68B11FD0"/>
    <w:rsid w:val="68B17E74"/>
    <w:rsid w:val="68B305D5"/>
    <w:rsid w:val="68B31999"/>
    <w:rsid w:val="68B54CEA"/>
    <w:rsid w:val="68B6188B"/>
    <w:rsid w:val="68B97536"/>
    <w:rsid w:val="68BD4E8C"/>
    <w:rsid w:val="68BF5640"/>
    <w:rsid w:val="68BF7717"/>
    <w:rsid w:val="68C1617D"/>
    <w:rsid w:val="68C5693A"/>
    <w:rsid w:val="68C74C54"/>
    <w:rsid w:val="68C850AB"/>
    <w:rsid w:val="68CA0431"/>
    <w:rsid w:val="68CA04BB"/>
    <w:rsid w:val="68CA5A45"/>
    <w:rsid w:val="68CB04A4"/>
    <w:rsid w:val="68CB4A99"/>
    <w:rsid w:val="68CB77C4"/>
    <w:rsid w:val="68CD2E60"/>
    <w:rsid w:val="68D03C6F"/>
    <w:rsid w:val="68D37384"/>
    <w:rsid w:val="68D50789"/>
    <w:rsid w:val="68D53063"/>
    <w:rsid w:val="68D54CF3"/>
    <w:rsid w:val="68D55384"/>
    <w:rsid w:val="68D55D2A"/>
    <w:rsid w:val="68D567ED"/>
    <w:rsid w:val="68DA4F39"/>
    <w:rsid w:val="68DA7033"/>
    <w:rsid w:val="68DB45F4"/>
    <w:rsid w:val="68DD2902"/>
    <w:rsid w:val="68DD3617"/>
    <w:rsid w:val="68DE6DAC"/>
    <w:rsid w:val="68E211C9"/>
    <w:rsid w:val="68E3530C"/>
    <w:rsid w:val="68E36108"/>
    <w:rsid w:val="68E51E6A"/>
    <w:rsid w:val="68E5638C"/>
    <w:rsid w:val="68E655FC"/>
    <w:rsid w:val="68E819D9"/>
    <w:rsid w:val="68E83C1F"/>
    <w:rsid w:val="68F13AA9"/>
    <w:rsid w:val="68F26522"/>
    <w:rsid w:val="68F55EA4"/>
    <w:rsid w:val="68F64E1C"/>
    <w:rsid w:val="68F80116"/>
    <w:rsid w:val="68F96C74"/>
    <w:rsid w:val="68FB0046"/>
    <w:rsid w:val="68FB2D59"/>
    <w:rsid w:val="68FB739A"/>
    <w:rsid w:val="68FC43EB"/>
    <w:rsid w:val="68FE3313"/>
    <w:rsid w:val="68FF3C5B"/>
    <w:rsid w:val="690006D4"/>
    <w:rsid w:val="6901315B"/>
    <w:rsid w:val="69021112"/>
    <w:rsid w:val="690236F2"/>
    <w:rsid w:val="69046E4F"/>
    <w:rsid w:val="6904786F"/>
    <w:rsid w:val="69054D1E"/>
    <w:rsid w:val="690B5A04"/>
    <w:rsid w:val="690C4459"/>
    <w:rsid w:val="69104359"/>
    <w:rsid w:val="69112CDD"/>
    <w:rsid w:val="691E6612"/>
    <w:rsid w:val="691E6904"/>
    <w:rsid w:val="691F66E4"/>
    <w:rsid w:val="691F6E05"/>
    <w:rsid w:val="69227276"/>
    <w:rsid w:val="6924440B"/>
    <w:rsid w:val="69264C39"/>
    <w:rsid w:val="692810B9"/>
    <w:rsid w:val="69284870"/>
    <w:rsid w:val="69284B28"/>
    <w:rsid w:val="69296A2D"/>
    <w:rsid w:val="692A0404"/>
    <w:rsid w:val="692A5DD4"/>
    <w:rsid w:val="692B0E65"/>
    <w:rsid w:val="692C4A1B"/>
    <w:rsid w:val="692D388F"/>
    <w:rsid w:val="692D3E8E"/>
    <w:rsid w:val="692E4304"/>
    <w:rsid w:val="69301A1A"/>
    <w:rsid w:val="69382A2C"/>
    <w:rsid w:val="693A734F"/>
    <w:rsid w:val="693D5057"/>
    <w:rsid w:val="693E4E22"/>
    <w:rsid w:val="693E5F01"/>
    <w:rsid w:val="693F770B"/>
    <w:rsid w:val="69400BC3"/>
    <w:rsid w:val="694079ED"/>
    <w:rsid w:val="69412F99"/>
    <w:rsid w:val="69430B71"/>
    <w:rsid w:val="6943477D"/>
    <w:rsid w:val="69463F47"/>
    <w:rsid w:val="69480AC8"/>
    <w:rsid w:val="69490539"/>
    <w:rsid w:val="69492EA7"/>
    <w:rsid w:val="694B4DE4"/>
    <w:rsid w:val="694B6793"/>
    <w:rsid w:val="694C7823"/>
    <w:rsid w:val="6952058E"/>
    <w:rsid w:val="69522CAB"/>
    <w:rsid w:val="695267E7"/>
    <w:rsid w:val="69527484"/>
    <w:rsid w:val="69543512"/>
    <w:rsid w:val="69555048"/>
    <w:rsid w:val="69557DDE"/>
    <w:rsid w:val="69561AF4"/>
    <w:rsid w:val="6957439E"/>
    <w:rsid w:val="695901B2"/>
    <w:rsid w:val="69604CE9"/>
    <w:rsid w:val="69610B6C"/>
    <w:rsid w:val="6961609C"/>
    <w:rsid w:val="69631A75"/>
    <w:rsid w:val="696370F4"/>
    <w:rsid w:val="69646DF6"/>
    <w:rsid w:val="6965605E"/>
    <w:rsid w:val="696942B4"/>
    <w:rsid w:val="696B0377"/>
    <w:rsid w:val="696B5CA3"/>
    <w:rsid w:val="696C113D"/>
    <w:rsid w:val="696C189A"/>
    <w:rsid w:val="696E700A"/>
    <w:rsid w:val="69712C15"/>
    <w:rsid w:val="69737C6D"/>
    <w:rsid w:val="697756FA"/>
    <w:rsid w:val="69780837"/>
    <w:rsid w:val="69783816"/>
    <w:rsid w:val="69783F67"/>
    <w:rsid w:val="697B001E"/>
    <w:rsid w:val="697C01F3"/>
    <w:rsid w:val="697C0903"/>
    <w:rsid w:val="697D3521"/>
    <w:rsid w:val="697F11AD"/>
    <w:rsid w:val="698200FA"/>
    <w:rsid w:val="69821E2D"/>
    <w:rsid w:val="69825A78"/>
    <w:rsid w:val="69861312"/>
    <w:rsid w:val="6986315A"/>
    <w:rsid w:val="698663AF"/>
    <w:rsid w:val="698671FC"/>
    <w:rsid w:val="69895250"/>
    <w:rsid w:val="698A5620"/>
    <w:rsid w:val="6991113E"/>
    <w:rsid w:val="69925722"/>
    <w:rsid w:val="6992607C"/>
    <w:rsid w:val="69970423"/>
    <w:rsid w:val="69986205"/>
    <w:rsid w:val="69986CC2"/>
    <w:rsid w:val="699B44E4"/>
    <w:rsid w:val="699B6A0A"/>
    <w:rsid w:val="699C0E64"/>
    <w:rsid w:val="699F2198"/>
    <w:rsid w:val="69A51678"/>
    <w:rsid w:val="69A61200"/>
    <w:rsid w:val="69A82A3D"/>
    <w:rsid w:val="69A91E82"/>
    <w:rsid w:val="69A9560C"/>
    <w:rsid w:val="69AB2F45"/>
    <w:rsid w:val="69AE5A84"/>
    <w:rsid w:val="69B00CD0"/>
    <w:rsid w:val="69B11DA0"/>
    <w:rsid w:val="69B12934"/>
    <w:rsid w:val="69B146F5"/>
    <w:rsid w:val="69B30E6A"/>
    <w:rsid w:val="69B74EC1"/>
    <w:rsid w:val="69B93932"/>
    <w:rsid w:val="69BA34A2"/>
    <w:rsid w:val="69BA76B5"/>
    <w:rsid w:val="69BB44D0"/>
    <w:rsid w:val="69BC0A87"/>
    <w:rsid w:val="69BE7ADC"/>
    <w:rsid w:val="69C03FE7"/>
    <w:rsid w:val="69C14F0F"/>
    <w:rsid w:val="69C24241"/>
    <w:rsid w:val="69C876B1"/>
    <w:rsid w:val="69CB4313"/>
    <w:rsid w:val="69CB581E"/>
    <w:rsid w:val="69CC1F06"/>
    <w:rsid w:val="69CE2946"/>
    <w:rsid w:val="69D1331E"/>
    <w:rsid w:val="69D22757"/>
    <w:rsid w:val="69D733AD"/>
    <w:rsid w:val="69D86081"/>
    <w:rsid w:val="69DA6D2F"/>
    <w:rsid w:val="69DD3A70"/>
    <w:rsid w:val="69DD6876"/>
    <w:rsid w:val="69DF759E"/>
    <w:rsid w:val="69E01F40"/>
    <w:rsid w:val="69E02076"/>
    <w:rsid w:val="69E229FB"/>
    <w:rsid w:val="69E51C4B"/>
    <w:rsid w:val="69E55CA3"/>
    <w:rsid w:val="69E6255A"/>
    <w:rsid w:val="69E91F83"/>
    <w:rsid w:val="69EB0357"/>
    <w:rsid w:val="69EE230A"/>
    <w:rsid w:val="69EE3850"/>
    <w:rsid w:val="69F16F4F"/>
    <w:rsid w:val="69F25FF7"/>
    <w:rsid w:val="69F92754"/>
    <w:rsid w:val="69F97984"/>
    <w:rsid w:val="69FD3A6F"/>
    <w:rsid w:val="69FE2A0A"/>
    <w:rsid w:val="6A01486E"/>
    <w:rsid w:val="6A014D5B"/>
    <w:rsid w:val="6A0210C7"/>
    <w:rsid w:val="6A035C4A"/>
    <w:rsid w:val="6A085F7C"/>
    <w:rsid w:val="6A091D27"/>
    <w:rsid w:val="6A095C0B"/>
    <w:rsid w:val="6A0A2D01"/>
    <w:rsid w:val="6A0A597F"/>
    <w:rsid w:val="6A0B263F"/>
    <w:rsid w:val="6A100710"/>
    <w:rsid w:val="6A11398C"/>
    <w:rsid w:val="6A12278E"/>
    <w:rsid w:val="6A160E25"/>
    <w:rsid w:val="6A16241A"/>
    <w:rsid w:val="6A171F2F"/>
    <w:rsid w:val="6A190439"/>
    <w:rsid w:val="6A1A2503"/>
    <w:rsid w:val="6A1E7827"/>
    <w:rsid w:val="6A1F4960"/>
    <w:rsid w:val="6A203953"/>
    <w:rsid w:val="6A213DA7"/>
    <w:rsid w:val="6A22689E"/>
    <w:rsid w:val="6A2B2E1B"/>
    <w:rsid w:val="6A3756D2"/>
    <w:rsid w:val="6A3B4506"/>
    <w:rsid w:val="6A3D7B02"/>
    <w:rsid w:val="6A4730AC"/>
    <w:rsid w:val="6A490D54"/>
    <w:rsid w:val="6A4A6254"/>
    <w:rsid w:val="6A4E0ADA"/>
    <w:rsid w:val="6A5101DF"/>
    <w:rsid w:val="6A527A52"/>
    <w:rsid w:val="6A543A66"/>
    <w:rsid w:val="6A54401E"/>
    <w:rsid w:val="6A557928"/>
    <w:rsid w:val="6A5949AC"/>
    <w:rsid w:val="6A5E39C4"/>
    <w:rsid w:val="6A6064A7"/>
    <w:rsid w:val="6A6070BE"/>
    <w:rsid w:val="6A612618"/>
    <w:rsid w:val="6A621691"/>
    <w:rsid w:val="6A6B1B24"/>
    <w:rsid w:val="6A6B75AE"/>
    <w:rsid w:val="6A6F1098"/>
    <w:rsid w:val="6A710359"/>
    <w:rsid w:val="6A713DCA"/>
    <w:rsid w:val="6A724D32"/>
    <w:rsid w:val="6A7469F0"/>
    <w:rsid w:val="6A775908"/>
    <w:rsid w:val="6A790E3A"/>
    <w:rsid w:val="6A7B7F91"/>
    <w:rsid w:val="6A7C1325"/>
    <w:rsid w:val="6A811ACA"/>
    <w:rsid w:val="6A8213D1"/>
    <w:rsid w:val="6A831260"/>
    <w:rsid w:val="6A85320F"/>
    <w:rsid w:val="6A857BCC"/>
    <w:rsid w:val="6A860384"/>
    <w:rsid w:val="6A89691E"/>
    <w:rsid w:val="6A8B00EA"/>
    <w:rsid w:val="6A8B2F63"/>
    <w:rsid w:val="6A8E06AC"/>
    <w:rsid w:val="6A8E204E"/>
    <w:rsid w:val="6A8F4977"/>
    <w:rsid w:val="6A8F6B67"/>
    <w:rsid w:val="6A906795"/>
    <w:rsid w:val="6A951658"/>
    <w:rsid w:val="6A9569A1"/>
    <w:rsid w:val="6A976C2C"/>
    <w:rsid w:val="6A983F47"/>
    <w:rsid w:val="6A9C0CCD"/>
    <w:rsid w:val="6A9D1B1C"/>
    <w:rsid w:val="6A9F0554"/>
    <w:rsid w:val="6AA34BEE"/>
    <w:rsid w:val="6AA72F68"/>
    <w:rsid w:val="6AAA62F5"/>
    <w:rsid w:val="6AAB5290"/>
    <w:rsid w:val="6AAD5E11"/>
    <w:rsid w:val="6AAF6B23"/>
    <w:rsid w:val="6AB05AA9"/>
    <w:rsid w:val="6ABB4286"/>
    <w:rsid w:val="6AC34B77"/>
    <w:rsid w:val="6AC412B9"/>
    <w:rsid w:val="6AC551DC"/>
    <w:rsid w:val="6AC83870"/>
    <w:rsid w:val="6AC90063"/>
    <w:rsid w:val="6ACD0155"/>
    <w:rsid w:val="6ACE0509"/>
    <w:rsid w:val="6ACE390F"/>
    <w:rsid w:val="6AD0213B"/>
    <w:rsid w:val="6AD14D4C"/>
    <w:rsid w:val="6AD30254"/>
    <w:rsid w:val="6AD43C92"/>
    <w:rsid w:val="6AD55915"/>
    <w:rsid w:val="6AD579E4"/>
    <w:rsid w:val="6AD80530"/>
    <w:rsid w:val="6AD952F4"/>
    <w:rsid w:val="6ADD4869"/>
    <w:rsid w:val="6AE10A3B"/>
    <w:rsid w:val="6AE2780A"/>
    <w:rsid w:val="6AE362EB"/>
    <w:rsid w:val="6AE41284"/>
    <w:rsid w:val="6AE508C6"/>
    <w:rsid w:val="6AE569CF"/>
    <w:rsid w:val="6AE606D8"/>
    <w:rsid w:val="6AE87998"/>
    <w:rsid w:val="6AED66F9"/>
    <w:rsid w:val="6AEF6616"/>
    <w:rsid w:val="6AF316D7"/>
    <w:rsid w:val="6AF42A32"/>
    <w:rsid w:val="6AF61692"/>
    <w:rsid w:val="6AF973AD"/>
    <w:rsid w:val="6AFD1E3A"/>
    <w:rsid w:val="6AFE5A8D"/>
    <w:rsid w:val="6B00125C"/>
    <w:rsid w:val="6B0029CD"/>
    <w:rsid w:val="6B0518E0"/>
    <w:rsid w:val="6B0562F7"/>
    <w:rsid w:val="6B0727CF"/>
    <w:rsid w:val="6B076EC0"/>
    <w:rsid w:val="6B0C0E89"/>
    <w:rsid w:val="6B0F2257"/>
    <w:rsid w:val="6B0F5122"/>
    <w:rsid w:val="6B111DD4"/>
    <w:rsid w:val="6B1341A6"/>
    <w:rsid w:val="6B150582"/>
    <w:rsid w:val="6B160A7F"/>
    <w:rsid w:val="6B1769EE"/>
    <w:rsid w:val="6B1914D7"/>
    <w:rsid w:val="6B195174"/>
    <w:rsid w:val="6B1A4247"/>
    <w:rsid w:val="6B1F686C"/>
    <w:rsid w:val="6B2431E9"/>
    <w:rsid w:val="6B24695F"/>
    <w:rsid w:val="6B247ED7"/>
    <w:rsid w:val="6B25543E"/>
    <w:rsid w:val="6B28389F"/>
    <w:rsid w:val="6B2947D1"/>
    <w:rsid w:val="6B2B5DCE"/>
    <w:rsid w:val="6B2D7D99"/>
    <w:rsid w:val="6B2F3F92"/>
    <w:rsid w:val="6B317667"/>
    <w:rsid w:val="6B317D3A"/>
    <w:rsid w:val="6B321631"/>
    <w:rsid w:val="6B330AB4"/>
    <w:rsid w:val="6B33736B"/>
    <w:rsid w:val="6B34156D"/>
    <w:rsid w:val="6B3661C5"/>
    <w:rsid w:val="6B381D5A"/>
    <w:rsid w:val="6B381DB5"/>
    <w:rsid w:val="6B3C2612"/>
    <w:rsid w:val="6B3D1E7D"/>
    <w:rsid w:val="6B3E0E88"/>
    <w:rsid w:val="6B3F438B"/>
    <w:rsid w:val="6B401C57"/>
    <w:rsid w:val="6B415719"/>
    <w:rsid w:val="6B421503"/>
    <w:rsid w:val="6B43614A"/>
    <w:rsid w:val="6B4550DF"/>
    <w:rsid w:val="6B4821D2"/>
    <w:rsid w:val="6B4D5025"/>
    <w:rsid w:val="6B4F1F4D"/>
    <w:rsid w:val="6B50346D"/>
    <w:rsid w:val="6B5271F4"/>
    <w:rsid w:val="6B56537B"/>
    <w:rsid w:val="6B574BF4"/>
    <w:rsid w:val="6B584A1F"/>
    <w:rsid w:val="6B5B3EC1"/>
    <w:rsid w:val="6B5B3EC3"/>
    <w:rsid w:val="6B672381"/>
    <w:rsid w:val="6B673E36"/>
    <w:rsid w:val="6B680BAF"/>
    <w:rsid w:val="6B68554D"/>
    <w:rsid w:val="6B6A1DA8"/>
    <w:rsid w:val="6B6B644F"/>
    <w:rsid w:val="6B6B77A0"/>
    <w:rsid w:val="6B6D29E4"/>
    <w:rsid w:val="6B6D4DD0"/>
    <w:rsid w:val="6B6F7D27"/>
    <w:rsid w:val="6B702F71"/>
    <w:rsid w:val="6B711708"/>
    <w:rsid w:val="6B7271A6"/>
    <w:rsid w:val="6B737946"/>
    <w:rsid w:val="6B744A66"/>
    <w:rsid w:val="6B7457A6"/>
    <w:rsid w:val="6B767A74"/>
    <w:rsid w:val="6B773FC3"/>
    <w:rsid w:val="6B782BF2"/>
    <w:rsid w:val="6B792461"/>
    <w:rsid w:val="6B7A41A4"/>
    <w:rsid w:val="6B7A7AE3"/>
    <w:rsid w:val="6B7B01DD"/>
    <w:rsid w:val="6B7C51E5"/>
    <w:rsid w:val="6B7E3F6B"/>
    <w:rsid w:val="6B80746E"/>
    <w:rsid w:val="6B813E70"/>
    <w:rsid w:val="6B826114"/>
    <w:rsid w:val="6B887637"/>
    <w:rsid w:val="6B8A16C4"/>
    <w:rsid w:val="6B8A481F"/>
    <w:rsid w:val="6B8A4FC9"/>
    <w:rsid w:val="6B8A58CC"/>
    <w:rsid w:val="6B8A5AD7"/>
    <w:rsid w:val="6B8A7D7E"/>
    <w:rsid w:val="6B8C6F93"/>
    <w:rsid w:val="6B8D1173"/>
    <w:rsid w:val="6B8D3015"/>
    <w:rsid w:val="6B8D50B3"/>
    <w:rsid w:val="6B8F4788"/>
    <w:rsid w:val="6B9127AC"/>
    <w:rsid w:val="6B925742"/>
    <w:rsid w:val="6B962A56"/>
    <w:rsid w:val="6B9678B6"/>
    <w:rsid w:val="6B974A7B"/>
    <w:rsid w:val="6B977CFA"/>
    <w:rsid w:val="6B9A075E"/>
    <w:rsid w:val="6B9A39F1"/>
    <w:rsid w:val="6B9D24CA"/>
    <w:rsid w:val="6B9D5719"/>
    <w:rsid w:val="6B9F5CE9"/>
    <w:rsid w:val="6BA36061"/>
    <w:rsid w:val="6BA83D69"/>
    <w:rsid w:val="6BAB38A2"/>
    <w:rsid w:val="6BAF13FB"/>
    <w:rsid w:val="6BAF473A"/>
    <w:rsid w:val="6BB40BC2"/>
    <w:rsid w:val="6BB41665"/>
    <w:rsid w:val="6BB640C5"/>
    <w:rsid w:val="6BB758E7"/>
    <w:rsid w:val="6BBB06E7"/>
    <w:rsid w:val="6BBE7BEB"/>
    <w:rsid w:val="6BC17E37"/>
    <w:rsid w:val="6BC57082"/>
    <w:rsid w:val="6BC62ECD"/>
    <w:rsid w:val="6BC763F1"/>
    <w:rsid w:val="6BC9779E"/>
    <w:rsid w:val="6BCF19E8"/>
    <w:rsid w:val="6BD31DAC"/>
    <w:rsid w:val="6BD56ED0"/>
    <w:rsid w:val="6BD7407B"/>
    <w:rsid w:val="6BD82592"/>
    <w:rsid w:val="6BD858FE"/>
    <w:rsid w:val="6BD97E64"/>
    <w:rsid w:val="6BDB3F87"/>
    <w:rsid w:val="6BDB5F70"/>
    <w:rsid w:val="6BE204C1"/>
    <w:rsid w:val="6BE21637"/>
    <w:rsid w:val="6BE23A64"/>
    <w:rsid w:val="6BE80544"/>
    <w:rsid w:val="6BE83F12"/>
    <w:rsid w:val="6BEB5FCA"/>
    <w:rsid w:val="6BEC5C84"/>
    <w:rsid w:val="6BEF5D32"/>
    <w:rsid w:val="6BF05A7C"/>
    <w:rsid w:val="6BF16DB9"/>
    <w:rsid w:val="6BF20CB4"/>
    <w:rsid w:val="6BF273C8"/>
    <w:rsid w:val="6BF27942"/>
    <w:rsid w:val="6BF31739"/>
    <w:rsid w:val="6BF5162B"/>
    <w:rsid w:val="6BF95E33"/>
    <w:rsid w:val="6BFA2BD0"/>
    <w:rsid w:val="6BFA694B"/>
    <w:rsid w:val="6BFB3C2F"/>
    <w:rsid w:val="6BFB61B0"/>
    <w:rsid w:val="6BFD0B18"/>
    <w:rsid w:val="6BFF7884"/>
    <w:rsid w:val="6C011641"/>
    <w:rsid w:val="6C03126F"/>
    <w:rsid w:val="6C080CCC"/>
    <w:rsid w:val="6C0A02CC"/>
    <w:rsid w:val="6C0A0548"/>
    <w:rsid w:val="6C0B4837"/>
    <w:rsid w:val="6C0D020F"/>
    <w:rsid w:val="6C0D02DD"/>
    <w:rsid w:val="6C0D4AD4"/>
    <w:rsid w:val="6C11592D"/>
    <w:rsid w:val="6C121A88"/>
    <w:rsid w:val="6C1242E2"/>
    <w:rsid w:val="6C1842F5"/>
    <w:rsid w:val="6C1906F6"/>
    <w:rsid w:val="6C195436"/>
    <w:rsid w:val="6C1A00FB"/>
    <w:rsid w:val="6C1A684E"/>
    <w:rsid w:val="6C2059E1"/>
    <w:rsid w:val="6C2170FA"/>
    <w:rsid w:val="6C221F77"/>
    <w:rsid w:val="6C2368D2"/>
    <w:rsid w:val="6C244B8F"/>
    <w:rsid w:val="6C277DDF"/>
    <w:rsid w:val="6C2A1873"/>
    <w:rsid w:val="6C2A6450"/>
    <w:rsid w:val="6C2D4049"/>
    <w:rsid w:val="6C307E68"/>
    <w:rsid w:val="6C307F0A"/>
    <w:rsid w:val="6C312FB5"/>
    <w:rsid w:val="6C33200E"/>
    <w:rsid w:val="6C3647C0"/>
    <w:rsid w:val="6C37799E"/>
    <w:rsid w:val="6C393860"/>
    <w:rsid w:val="6C394911"/>
    <w:rsid w:val="6C3A01EB"/>
    <w:rsid w:val="6C3A7473"/>
    <w:rsid w:val="6C3B6525"/>
    <w:rsid w:val="6C3C1B68"/>
    <w:rsid w:val="6C4106BD"/>
    <w:rsid w:val="6C442780"/>
    <w:rsid w:val="6C450EF0"/>
    <w:rsid w:val="6C466C75"/>
    <w:rsid w:val="6C4A0674"/>
    <w:rsid w:val="6C4B36B4"/>
    <w:rsid w:val="6C4B7680"/>
    <w:rsid w:val="6C4C3139"/>
    <w:rsid w:val="6C4C72BB"/>
    <w:rsid w:val="6C504260"/>
    <w:rsid w:val="6C52374B"/>
    <w:rsid w:val="6C581370"/>
    <w:rsid w:val="6C5868CD"/>
    <w:rsid w:val="6C596E11"/>
    <w:rsid w:val="6C5C5211"/>
    <w:rsid w:val="6C5F0204"/>
    <w:rsid w:val="6C5F30E9"/>
    <w:rsid w:val="6C6165E8"/>
    <w:rsid w:val="6C632527"/>
    <w:rsid w:val="6C633214"/>
    <w:rsid w:val="6C643E65"/>
    <w:rsid w:val="6C667344"/>
    <w:rsid w:val="6C67270E"/>
    <w:rsid w:val="6C672D44"/>
    <w:rsid w:val="6C68212C"/>
    <w:rsid w:val="6C735133"/>
    <w:rsid w:val="6C746B3A"/>
    <w:rsid w:val="6C747D06"/>
    <w:rsid w:val="6C755EF8"/>
    <w:rsid w:val="6C773EB5"/>
    <w:rsid w:val="6C777EB0"/>
    <w:rsid w:val="6C7949E0"/>
    <w:rsid w:val="6C7B233A"/>
    <w:rsid w:val="6C7D4968"/>
    <w:rsid w:val="6C7F73B9"/>
    <w:rsid w:val="6C8652A1"/>
    <w:rsid w:val="6C891FB9"/>
    <w:rsid w:val="6C89301F"/>
    <w:rsid w:val="6C8B66A7"/>
    <w:rsid w:val="6C8D03D2"/>
    <w:rsid w:val="6C8E38F5"/>
    <w:rsid w:val="6C900670"/>
    <w:rsid w:val="6C907803"/>
    <w:rsid w:val="6C917395"/>
    <w:rsid w:val="6C945C8A"/>
    <w:rsid w:val="6C947AA0"/>
    <w:rsid w:val="6C961DC3"/>
    <w:rsid w:val="6C974B35"/>
    <w:rsid w:val="6C9869F8"/>
    <w:rsid w:val="6C9963B2"/>
    <w:rsid w:val="6C9A7D02"/>
    <w:rsid w:val="6C9D4D35"/>
    <w:rsid w:val="6C9D5948"/>
    <w:rsid w:val="6CA01786"/>
    <w:rsid w:val="6CA24FC7"/>
    <w:rsid w:val="6CA5687E"/>
    <w:rsid w:val="6CA707CB"/>
    <w:rsid w:val="6CA770F1"/>
    <w:rsid w:val="6CAB2FD7"/>
    <w:rsid w:val="6CAE2203"/>
    <w:rsid w:val="6CB23E24"/>
    <w:rsid w:val="6CB322FE"/>
    <w:rsid w:val="6CB53FE8"/>
    <w:rsid w:val="6CB60650"/>
    <w:rsid w:val="6CB62318"/>
    <w:rsid w:val="6CBA2DB9"/>
    <w:rsid w:val="6CBB6400"/>
    <w:rsid w:val="6CBC181D"/>
    <w:rsid w:val="6CBE2C62"/>
    <w:rsid w:val="6CC3796A"/>
    <w:rsid w:val="6CC42F7D"/>
    <w:rsid w:val="6CC44F46"/>
    <w:rsid w:val="6CC76575"/>
    <w:rsid w:val="6CC82E48"/>
    <w:rsid w:val="6CC9154D"/>
    <w:rsid w:val="6CC95D60"/>
    <w:rsid w:val="6CCA0E2A"/>
    <w:rsid w:val="6CCD7845"/>
    <w:rsid w:val="6CCF1C09"/>
    <w:rsid w:val="6CCF4065"/>
    <w:rsid w:val="6CD02D97"/>
    <w:rsid w:val="6CD230E7"/>
    <w:rsid w:val="6CD27335"/>
    <w:rsid w:val="6CD32ADF"/>
    <w:rsid w:val="6CD37D66"/>
    <w:rsid w:val="6CD5079A"/>
    <w:rsid w:val="6CD606FE"/>
    <w:rsid w:val="6CD61AA3"/>
    <w:rsid w:val="6CD62255"/>
    <w:rsid w:val="6CD877C3"/>
    <w:rsid w:val="6CE01F59"/>
    <w:rsid w:val="6CE7789A"/>
    <w:rsid w:val="6CE90D2B"/>
    <w:rsid w:val="6CEB162B"/>
    <w:rsid w:val="6CEC1FBA"/>
    <w:rsid w:val="6CEC7E82"/>
    <w:rsid w:val="6CEE0594"/>
    <w:rsid w:val="6CF16812"/>
    <w:rsid w:val="6CF30226"/>
    <w:rsid w:val="6CF517E0"/>
    <w:rsid w:val="6CF5448A"/>
    <w:rsid w:val="6CF62859"/>
    <w:rsid w:val="6CFA4C48"/>
    <w:rsid w:val="6CFC595B"/>
    <w:rsid w:val="6D005437"/>
    <w:rsid w:val="6D057374"/>
    <w:rsid w:val="6D090170"/>
    <w:rsid w:val="6D092A5D"/>
    <w:rsid w:val="6D0B1F38"/>
    <w:rsid w:val="6D0B7446"/>
    <w:rsid w:val="6D0F77DA"/>
    <w:rsid w:val="6D160942"/>
    <w:rsid w:val="6D1F412E"/>
    <w:rsid w:val="6D1F7993"/>
    <w:rsid w:val="6D2637AB"/>
    <w:rsid w:val="6D273750"/>
    <w:rsid w:val="6D285027"/>
    <w:rsid w:val="6D286071"/>
    <w:rsid w:val="6D2936A5"/>
    <w:rsid w:val="6D315B49"/>
    <w:rsid w:val="6D352D47"/>
    <w:rsid w:val="6D36252C"/>
    <w:rsid w:val="6D372F2F"/>
    <w:rsid w:val="6D374F86"/>
    <w:rsid w:val="6D3916C1"/>
    <w:rsid w:val="6D3A34D8"/>
    <w:rsid w:val="6D3D2A75"/>
    <w:rsid w:val="6D3D73C4"/>
    <w:rsid w:val="6D3E06C9"/>
    <w:rsid w:val="6D422F29"/>
    <w:rsid w:val="6D451D14"/>
    <w:rsid w:val="6D460BBF"/>
    <w:rsid w:val="6D480FD8"/>
    <w:rsid w:val="6D4C36C0"/>
    <w:rsid w:val="6D4F2F94"/>
    <w:rsid w:val="6D5031C2"/>
    <w:rsid w:val="6D5456CE"/>
    <w:rsid w:val="6D555A4B"/>
    <w:rsid w:val="6D5F2658"/>
    <w:rsid w:val="6D650F38"/>
    <w:rsid w:val="6D6562D1"/>
    <w:rsid w:val="6D665C49"/>
    <w:rsid w:val="6D671A85"/>
    <w:rsid w:val="6D67252C"/>
    <w:rsid w:val="6D68365C"/>
    <w:rsid w:val="6D6C5063"/>
    <w:rsid w:val="6D6C6D58"/>
    <w:rsid w:val="6D6D2565"/>
    <w:rsid w:val="6D6E1549"/>
    <w:rsid w:val="6D6F1869"/>
    <w:rsid w:val="6D706E70"/>
    <w:rsid w:val="6D720404"/>
    <w:rsid w:val="6D73217F"/>
    <w:rsid w:val="6D75295A"/>
    <w:rsid w:val="6D78120A"/>
    <w:rsid w:val="6D7B4CAA"/>
    <w:rsid w:val="6D7D2F0D"/>
    <w:rsid w:val="6D801113"/>
    <w:rsid w:val="6D806C9E"/>
    <w:rsid w:val="6D853C9A"/>
    <w:rsid w:val="6D88421E"/>
    <w:rsid w:val="6D8B1701"/>
    <w:rsid w:val="6D9126C3"/>
    <w:rsid w:val="6D991D4C"/>
    <w:rsid w:val="6D9A43EE"/>
    <w:rsid w:val="6D9C0AD4"/>
    <w:rsid w:val="6D9D5BEC"/>
    <w:rsid w:val="6D9E2456"/>
    <w:rsid w:val="6D9E505F"/>
    <w:rsid w:val="6DA14BE0"/>
    <w:rsid w:val="6DA171D5"/>
    <w:rsid w:val="6DA46EF9"/>
    <w:rsid w:val="6DA651A3"/>
    <w:rsid w:val="6DA97D78"/>
    <w:rsid w:val="6DAB3005"/>
    <w:rsid w:val="6DAB327B"/>
    <w:rsid w:val="6DB2412C"/>
    <w:rsid w:val="6DB410E6"/>
    <w:rsid w:val="6DB7114C"/>
    <w:rsid w:val="6DB9605E"/>
    <w:rsid w:val="6DBC3AA7"/>
    <w:rsid w:val="6DBD592F"/>
    <w:rsid w:val="6DBD77FB"/>
    <w:rsid w:val="6DC0435E"/>
    <w:rsid w:val="6DC10BAD"/>
    <w:rsid w:val="6DC26133"/>
    <w:rsid w:val="6DC31270"/>
    <w:rsid w:val="6DC52503"/>
    <w:rsid w:val="6DC92A8A"/>
    <w:rsid w:val="6DCB3ED7"/>
    <w:rsid w:val="6DCC0C4C"/>
    <w:rsid w:val="6DCC7F54"/>
    <w:rsid w:val="6DCF7555"/>
    <w:rsid w:val="6DD14763"/>
    <w:rsid w:val="6DD45023"/>
    <w:rsid w:val="6DD45430"/>
    <w:rsid w:val="6DD65B28"/>
    <w:rsid w:val="6DD7766A"/>
    <w:rsid w:val="6DD94D14"/>
    <w:rsid w:val="6DDA1EEE"/>
    <w:rsid w:val="6DDB64CE"/>
    <w:rsid w:val="6DDD4E69"/>
    <w:rsid w:val="6DDD64C5"/>
    <w:rsid w:val="6DDE1AB0"/>
    <w:rsid w:val="6DE14369"/>
    <w:rsid w:val="6DE24AA4"/>
    <w:rsid w:val="6DE253BD"/>
    <w:rsid w:val="6DE277C5"/>
    <w:rsid w:val="6DE66C82"/>
    <w:rsid w:val="6DEC7532"/>
    <w:rsid w:val="6DEF7D7D"/>
    <w:rsid w:val="6DF05FED"/>
    <w:rsid w:val="6DF15912"/>
    <w:rsid w:val="6DF21EC5"/>
    <w:rsid w:val="6DF51248"/>
    <w:rsid w:val="6DF523F6"/>
    <w:rsid w:val="6DF71ED2"/>
    <w:rsid w:val="6DF80F7B"/>
    <w:rsid w:val="6DF84F61"/>
    <w:rsid w:val="6DF9352A"/>
    <w:rsid w:val="6DFA4688"/>
    <w:rsid w:val="6DFD31D0"/>
    <w:rsid w:val="6DFD7CD4"/>
    <w:rsid w:val="6DFF6B64"/>
    <w:rsid w:val="6E012B74"/>
    <w:rsid w:val="6E023E8B"/>
    <w:rsid w:val="6E026501"/>
    <w:rsid w:val="6E0458A0"/>
    <w:rsid w:val="6E051297"/>
    <w:rsid w:val="6E054DDB"/>
    <w:rsid w:val="6E060C94"/>
    <w:rsid w:val="6E0D1931"/>
    <w:rsid w:val="6E100FC5"/>
    <w:rsid w:val="6E10219F"/>
    <w:rsid w:val="6E1072AE"/>
    <w:rsid w:val="6E142B25"/>
    <w:rsid w:val="6E1807F0"/>
    <w:rsid w:val="6E211463"/>
    <w:rsid w:val="6E22150A"/>
    <w:rsid w:val="6E256EAF"/>
    <w:rsid w:val="6E29251B"/>
    <w:rsid w:val="6E2C0CDB"/>
    <w:rsid w:val="6E3067D0"/>
    <w:rsid w:val="6E313F41"/>
    <w:rsid w:val="6E320732"/>
    <w:rsid w:val="6E327E84"/>
    <w:rsid w:val="6E392751"/>
    <w:rsid w:val="6E3B25AB"/>
    <w:rsid w:val="6E3D6EC2"/>
    <w:rsid w:val="6E3F0D0E"/>
    <w:rsid w:val="6E47697D"/>
    <w:rsid w:val="6E485817"/>
    <w:rsid w:val="6E503A09"/>
    <w:rsid w:val="6E511DCE"/>
    <w:rsid w:val="6E5A0267"/>
    <w:rsid w:val="6E5C6109"/>
    <w:rsid w:val="6E612770"/>
    <w:rsid w:val="6E6473DC"/>
    <w:rsid w:val="6E6526A9"/>
    <w:rsid w:val="6E66012B"/>
    <w:rsid w:val="6E67001C"/>
    <w:rsid w:val="6E6723C5"/>
    <w:rsid w:val="6E675BAD"/>
    <w:rsid w:val="6E6765D2"/>
    <w:rsid w:val="6E6910B0"/>
    <w:rsid w:val="6E6D3987"/>
    <w:rsid w:val="6E6D47C5"/>
    <w:rsid w:val="6E6D6430"/>
    <w:rsid w:val="6E6F24B3"/>
    <w:rsid w:val="6E7042BE"/>
    <w:rsid w:val="6E720748"/>
    <w:rsid w:val="6E7260F3"/>
    <w:rsid w:val="6E742560"/>
    <w:rsid w:val="6E74697E"/>
    <w:rsid w:val="6E76033D"/>
    <w:rsid w:val="6E787A90"/>
    <w:rsid w:val="6E793E56"/>
    <w:rsid w:val="6E7B7BE4"/>
    <w:rsid w:val="6E7C6358"/>
    <w:rsid w:val="6E7F091A"/>
    <w:rsid w:val="6E8077B4"/>
    <w:rsid w:val="6E8612BC"/>
    <w:rsid w:val="6E8B060C"/>
    <w:rsid w:val="6E8B76AE"/>
    <w:rsid w:val="6E8D13D2"/>
    <w:rsid w:val="6E8F2445"/>
    <w:rsid w:val="6E91561A"/>
    <w:rsid w:val="6E9323E7"/>
    <w:rsid w:val="6E93495C"/>
    <w:rsid w:val="6E961FBC"/>
    <w:rsid w:val="6E965550"/>
    <w:rsid w:val="6E98023D"/>
    <w:rsid w:val="6E996799"/>
    <w:rsid w:val="6E9D41D9"/>
    <w:rsid w:val="6EA03C18"/>
    <w:rsid w:val="6EA46393"/>
    <w:rsid w:val="6EA60DFF"/>
    <w:rsid w:val="6EA64753"/>
    <w:rsid w:val="6EA823F4"/>
    <w:rsid w:val="6EA85A52"/>
    <w:rsid w:val="6EAB5982"/>
    <w:rsid w:val="6EAC2AA8"/>
    <w:rsid w:val="6EAD1EAA"/>
    <w:rsid w:val="6EAE7626"/>
    <w:rsid w:val="6EAF4E9A"/>
    <w:rsid w:val="6EAF6672"/>
    <w:rsid w:val="6EB000E1"/>
    <w:rsid w:val="6EB37CA8"/>
    <w:rsid w:val="6EB658D6"/>
    <w:rsid w:val="6EB74911"/>
    <w:rsid w:val="6EB81D8F"/>
    <w:rsid w:val="6EBC7F1D"/>
    <w:rsid w:val="6EBD2FD8"/>
    <w:rsid w:val="6EBE403D"/>
    <w:rsid w:val="6EBE7CD2"/>
    <w:rsid w:val="6EBF16DC"/>
    <w:rsid w:val="6EC04A39"/>
    <w:rsid w:val="6EC36E40"/>
    <w:rsid w:val="6EC671F2"/>
    <w:rsid w:val="6EC74F9D"/>
    <w:rsid w:val="6ECA42A2"/>
    <w:rsid w:val="6ECA7E4F"/>
    <w:rsid w:val="6ECC0BD0"/>
    <w:rsid w:val="6ECC4D0C"/>
    <w:rsid w:val="6ED22CDD"/>
    <w:rsid w:val="6ED22F0F"/>
    <w:rsid w:val="6ED25821"/>
    <w:rsid w:val="6ED25F15"/>
    <w:rsid w:val="6ED337B1"/>
    <w:rsid w:val="6ED3433E"/>
    <w:rsid w:val="6ED349E4"/>
    <w:rsid w:val="6ED476FD"/>
    <w:rsid w:val="6ED50D3E"/>
    <w:rsid w:val="6ED7315F"/>
    <w:rsid w:val="6ED81CC3"/>
    <w:rsid w:val="6EDA1DC4"/>
    <w:rsid w:val="6EDE0E04"/>
    <w:rsid w:val="6EDF1132"/>
    <w:rsid w:val="6EE017F3"/>
    <w:rsid w:val="6EE175F6"/>
    <w:rsid w:val="6EE20939"/>
    <w:rsid w:val="6EE5451A"/>
    <w:rsid w:val="6EE55379"/>
    <w:rsid w:val="6EEF4D85"/>
    <w:rsid w:val="6EFA7E9A"/>
    <w:rsid w:val="6EFC1D3A"/>
    <w:rsid w:val="6EFC7BFC"/>
    <w:rsid w:val="6EFD2E22"/>
    <w:rsid w:val="6F060B78"/>
    <w:rsid w:val="6F075557"/>
    <w:rsid w:val="6F0D345B"/>
    <w:rsid w:val="6F1405BD"/>
    <w:rsid w:val="6F1472ED"/>
    <w:rsid w:val="6F16458E"/>
    <w:rsid w:val="6F166809"/>
    <w:rsid w:val="6F166908"/>
    <w:rsid w:val="6F170B76"/>
    <w:rsid w:val="6F195D4B"/>
    <w:rsid w:val="6F1C68A6"/>
    <w:rsid w:val="6F1C7C44"/>
    <w:rsid w:val="6F1E425E"/>
    <w:rsid w:val="6F1E78D9"/>
    <w:rsid w:val="6F241291"/>
    <w:rsid w:val="6F251966"/>
    <w:rsid w:val="6F266F37"/>
    <w:rsid w:val="6F285509"/>
    <w:rsid w:val="6F2D0AA0"/>
    <w:rsid w:val="6F31134D"/>
    <w:rsid w:val="6F3429ED"/>
    <w:rsid w:val="6F345D52"/>
    <w:rsid w:val="6F3516F0"/>
    <w:rsid w:val="6F35524C"/>
    <w:rsid w:val="6F35626E"/>
    <w:rsid w:val="6F362F91"/>
    <w:rsid w:val="6F375468"/>
    <w:rsid w:val="6F3B03C5"/>
    <w:rsid w:val="6F3B1692"/>
    <w:rsid w:val="6F3E0055"/>
    <w:rsid w:val="6F40232C"/>
    <w:rsid w:val="6F4479B0"/>
    <w:rsid w:val="6F474D95"/>
    <w:rsid w:val="6F47594D"/>
    <w:rsid w:val="6F4877BC"/>
    <w:rsid w:val="6F492BD8"/>
    <w:rsid w:val="6F4A3340"/>
    <w:rsid w:val="6F4D00AD"/>
    <w:rsid w:val="6F5414F2"/>
    <w:rsid w:val="6F5423FC"/>
    <w:rsid w:val="6F54595D"/>
    <w:rsid w:val="6F556F3C"/>
    <w:rsid w:val="6F567312"/>
    <w:rsid w:val="6F5B0744"/>
    <w:rsid w:val="6F5C57CA"/>
    <w:rsid w:val="6F5D354F"/>
    <w:rsid w:val="6F5E0B5E"/>
    <w:rsid w:val="6F5E3654"/>
    <w:rsid w:val="6F637D7F"/>
    <w:rsid w:val="6F651DDC"/>
    <w:rsid w:val="6F691FBF"/>
    <w:rsid w:val="6F6A32CE"/>
    <w:rsid w:val="6F6A504B"/>
    <w:rsid w:val="6F6B2005"/>
    <w:rsid w:val="6F6B4D79"/>
    <w:rsid w:val="6F6E1440"/>
    <w:rsid w:val="6F6E228B"/>
    <w:rsid w:val="6F6E586E"/>
    <w:rsid w:val="6F6F2B26"/>
    <w:rsid w:val="6F72486E"/>
    <w:rsid w:val="6F724BCB"/>
    <w:rsid w:val="6F746AA0"/>
    <w:rsid w:val="6F786CEE"/>
    <w:rsid w:val="6F7906D5"/>
    <w:rsid w:val="6F7A007E"/>
    <w:rsid w:val="6F7F472B"/>
    <w:rsid w:val="6F8873A8"/>
    <w:rsid w:val="6F89558C"/>
    <w:rsid w:val="6F8959D8"/>
    <w:rsid w:val="6F8D5396"/>
    <w:rsid w:val="6F8E0E98"/>
    <w:rsid w:val="6F903864"/>
    <w:rsid w:val="6F915253"/>
    <w:rsid w:val="6F9354B2"/>
    <w:rsid w:val="6F95081D"/>
    <w:rsid w:val="6F970C9F"/>
    <w:rsid w:val="6F971C79"/>
    <w:rsid w:val="6F982B96"/>
    <w:rsid w:val="6F9E34A9"/>
    <w:rsid w:val="6FA1380A"/>
    <w:rsid w:val="6FA32DD4"/>
    <w:rsid w:val="6FA367FD"/>
    <w:rsid w:val="6FA410C6"/>
    <w:rsid w:val="6FAB1FE1"/>
    <w:rsid w:val="6FAC3997"/>
    <w:rsid w:val="6FAC51BD"/>
    <w:rsid w:val="6FAF46DC"/>
    <w:rsid w:val="6FB61B4E"/>
    <w:rsid w:val="6FB71A66"/>
    <w:rsid w:val="6FB934BF"/>
    <w:rsid w:val="6FB940CF"/>
    <w:rsid w:val="6FBC65A6"/>
    <w:rsid w:val="6FBD522E"/>
    <w:rsid w:val="6FBE77E2"/>
    <w:rsid w:val="6FBF76DC"/>
    <w:rsid w:val="6FC01E41"/>
    <w:rsid w:val="6FC25658"/>
    <w:rsid w:val="6FCF0C22"/>
    <w:rsid w:val="6FCF56A0"/>
    <w:rsid w:val="6FD10A03"/>
    <w:rsid w:val="6FD43D96"/>
    <w:rsid w:val="6FD5640C"/>
    <w:rsid w:val="6FD65535"/>
    <w:rsid w:val="6FD94CB9"/>
    <w:rsid w:val="6FDB57AB"/>
    <w:rsid w:val="6FDC62BB"/>
    <w:rsid w:val="6FDC6A13"/>
    <w:rsid w:val="6FDF1894"/>
    <w:rsid w:val="6FDF69AC"/>
    <w:rsid w:val="6FDF6BF5"/>
    <w:rsid w:val="6FE1144B"/>
    <w:rsid w:val="6FE74798"/>
    <w:rsid w:val="6FEA4858"/>
    <w:rsid w:val="6FEC01B5"/>
    <w:rsid w:val="6FED2D27"/>
    <w:rsid w:val="6FEF1DEA"/>
    <w:rsid w:val="6FEF3467"/>
    <w:rsid w:val="6FF1754E"/>
    <w:rsid w:val="6FF4510E"/>
    <w:rsid w:val="6FF45B34"/>
    <w:rsid w:val="6FF84B0F"/>
    <w:rsid w:val="6FF90E69"/>
    <w:rsid w:val="6FFA13B8"/>
    <w:rsid w:val="6FFE0B69"/>
    <w:rsid w:val="6FFE4B7A"/>
    <w:rsid w:val="6FFF02B9"/>
    <w:rsid w:val="6FFF05FD"/>
    <w:rsid w:val="700416C1"/>
    <w:rsid w:val="70056B33"/>
    <w:rsid w:val="700E61C9"/>
    <w:rsid w:val="70154FBC"/>
    <w:rsid w:val="7015662B"/>
    <w:rsid w:val="70197F2B"/>
    <w:rsid w:val="701B2557"/>
    <w:rsid w:val="701F56C5"/>
    <w:rsid w:val="70227447"/>
    <w:rsid w:val="70232E69"/>
    <w:rsid w:val="7028630A"/>
    <w:rsid w:val="70287AB6"/>
    <w:rsid w:val="702C4B99"/>
    <w:rsid w:val="703004CF"/>
    <w:rsid w:val="70341233"/>
    <w:rsid w:val="70361D3F"/>
    <w:rsid w:val="703B7F82"/>
    <w:rsid w:val="703C06C8"/>
    <w:rsid w:val="703C3ED0"/>
    <w:rsid w:val="70405150"/>
    <w:rsid w:val="70447C78"/>
    <w:rsid w:val="70473BF6"/>
    <w:rsid w:val="704877AE"/>
    <w:rsid w:val="70490AC1"/>
    <w:rsid w:val="704915C5"/>
    <w:rsid w:val="7049276B"/>
    <w:rsid w:val="70493AB2"/>
    <w:rsid w:val="704A3D67"/>
    <w:rsid w:val="704A46DC"/>
    <w:rsid w:val="704A5AC3"/>
    <w:rsid w:val="704A7F86"/>
    <w:rsid w:val="704D0532"/>
    <w:rsid w:val="704D2E50"/>
    <w:rsid w:val="705160B5"/>
    <w:rsid w:val="70526AF2"/>
    <w:rsid w:val="7059636A"/>
    <w:rsid w:val="705966E8"/>
    <w:rsid w:val="705A44EC"/>
    <w:rsid w:val="705B3D0F"/>
    <w:rsid w:val="705B5B8B"/>
    <w:rsid w:val="705E0937"/>
    <w:rsid w:val="70606FEC"/>
    <w:rsid w:val="70634D1B"/>
    <w:rsid w:val="7063663B"/>
    <w:rsid w:val="706651A6"/>
    <w:rsid w:val="70681695"/>
    <w:rsid w:val="70683C53"/>
    <w:rsid w:val="70696160"/>
    <w:rsid w:val="706B233D"/>
    <w:rsid w:val="707025D6"/>
    <w:rsid w:val="70707635"/>
    <w:rsid w:val="70712B79"/>
    <w:rsid w:val="70716758"/>
    <w:rsid w:val="7072668F"/>
    <w:rsid w:val="70742DEE"/>
    <w:rsid w:val="70751D3C"/>
    <w:rsid w:val="70795A10"/>
    <w:rsid w:val="707A0215"/>
    <w:rsid w:val="707A1035"/>
    <w:rsid w:val="707B5714"/>
    <w:rsid w:val="707D41B1"/>
    <w:rsid w:val="707D6EAA"/>
    <w:rsid w:val="707E358E"/>
    <w:rsid w:val="707E3CF8"/>
    <w:rsid w:val="707F63E6"/>
    <w:rsid w:val="70803314"/>
    <w:rsid w:val="708938F5"/>
    <w:rsid w:val="708968F2"/>
    <w:rsid w:val="708B62AB"/>
    <w:rsid w:val="708B6F09"/>
    <w:rsid w:val="708D513C"/>
    <w:rsid w:val="70912C50"/>
    <w:rsid w:val="70913D4F"/>
    <w:rsid w:val="70923BDD"/>
    <w:rsid w:val="70943FC3"/>
    <w:rsid w:val="709A2475"/>
    <w:rsid w:val="709A2F41"/>
    <w:rsid w:val="709A5CAE"/>
    <w:rsid w:val="709A620E"/>
    <w:rsid w:val="709B2674"/>
    <w:rsid w:val="70A1528F"/>
    <w:rsid w:val="70A15EF2"/>
    <w:rsid w:val="70A371F9"/>
    <w:rsid w:val="70A439FB"/>
    <w:rsid w:val="70A776E1"/>
    <w:rsid w:val="70A919D5"/>
    <w:rsid w:val="70A92471"/>
    <w:rsid w:val="70AA1070"/>
    <w:rsid w:val="70AA60CE"/>
    <w:rsid w:val="70AC6873"/>
    <w:rsid w:val="70AD67FB"/>
    <w:rsid w:val="70B07280"/>
    <w:rsid w:val="70B17D01"/>
    <w:rsid w:val="70B400F4"/>
    <w:rsid w:val="70B4444B"/>
    <w:rsid w:val="70B664DA"/>
    <w:rsid w:val="70B869FF"/>
    <w:rsid w:val="70BC18E3"/>
    <w:rsid w:val="70C0030A"/>
    <w:rsid w:val="70C00B59"/>
    <w:rsid w:val="70C607C8"/>
    <w:rsid w:val="70CA2569"/>
    <w:rsid w:val="70CA781E"/>
    <w:rsid w:val="70CF0CC1"/>
    <w:rsid w:val="70CF63D1"/>
    <w:rsid w:val="70CF6F54"/>
    <w:rsid w:val="70D232B6"/>
    <w:rsid w:val="70D263A9"/>
    <w:rsid w:val="70D35195"/>
    <w:rsid w:val="70D378AF"/>
    <w:rsid w:val="70D630A9"/>
    <w:rsid w:val="70D65324"/>
    <w:rsid w:val="70D80996"/>
    <w:rsid w:val="70D97DF3"/>
    <w:rsid w:val="70DC5187"/>
    <w:rsid w:val="70DC5E54"/>
    <w:rsid w:val="70DC74D1"/>
    <w:rsid w:val="70E052A3"/>
    <w:rsid w:val="70E262C1"/>
    <w:rsid w:val="70E32BDD"/>
    <w:rsid w:val="70E34180"/>
    <w:rsid w:val="70E37126"/>
    <w:rsid w:val="70E471A7"/>
    <w:rsid w:val="70E628C7"/>
    <w:rsid w:val="70E64266"/>
    <w:rsid w:val="70E734B5"/>
    <w:rsid w:val="70E7525C"/>
    <w:rsid w:val="70E84C6C"/>
    <w:rsid w:val="70E92792"/>
    <w:rsid w:val="70E95CE3"/>
    <w:rsid w:val="70EA114F"/>
    <w:rsid w:val="70F27F1F"/>
    <w:rsid w:val="70F31CA9"/>
    <w:rsid w:val="70F4004C"/>
    <w:rsid w:val="70F76266"/>
    <w:rsid w:val="70F8330D"/>
    <w:rsid w:val="70FB4166"/>
    <w:rsid w:val="70FD0293"/>
    <w:rsid w:val="70FD13AF"/>
    <w:rsid w:val="71063BA2"/>
    <w:rsid w:val="710A4382"/>
    <w:rsid w:val="710B26C8"/>
    <w:rsid w:val="710D7A90"/>
    <w:rsid w:val="71133211"/>
    <w:rsid w:val="71133911"/>
    <w:rsid w:val="7114460E"/>
    <w:rsid w:val="7118215D"/>
    <w:rsid w:val="71196336"/>
    <w:rsid w:val="711A66B0"/>
    <w:rsid w:val="711E4FAE"/>
    <w:rsid w:val="71212C27"/>
    <w:rsid w:val="71215615"/>
    <w:rsid w:val="712223A7"/>
    <w:rsid w:val="71232C67"/>
    <w:rsid w:val="7123359C"/>
    <w:rsid w:val="71257ACF"/>
    <w:rsid w:val="712B616F"/>
    <w:rsid w:val="712D586F"/>
    <w:rsid w:val="712E1D25"/>
    <w:rsid w:val="712E7E05"/>
    <w:rsid w:val="71326478"/>
    <w:rsid w:val="713308E0"/>
    <w:rsid w:val="71334766"/>
    <w:rsid w:val="713638E1"/>
    <w:rsid w:val="7136435E"/>
    <w:rsid w:val="7137174F"/>
    <w:rsid w:val="713E468F"/>
    <w:rsid w:val="713F1D9F"/>
    <w:rsid w:val="71422153"/>
    <w:rsid w:val="71435525"/>
    <w:rsid w:val="7144306E"/>
    <w:rsid w:val="71474009"/>
    <w:rsid w:val="714B5217"/>
    <w:rsid w:val="714F25CA"/>
    <w:rsid w:val="714F2FA1"/>
    <w:rsid w:val="7150636D"/>
    <w:rsid w:val="71520337"/>
    <w:rsid w:val="71555B9B"/>
    <w:rsid w:val="71556CBE"/>
    <w:rsid w:val="71582CD7"/>
    <w:rsid w:val="7159645A"/>
    <w:rsid w:val="715A2405"/>
    <w:rsid w:val="716141C1"/>
    <w:rsid w:val="71614BCB"/>
    <w:rsid w:val="716251CC"/>
    <w:rsid w:val="71633397"/>
    <w:rsid w:val="716466B2"/>
    <w:rsid w:val="716679D7"/>
    <w:rsid w:val="71676BCB"/>
    <w:rsid w:val="71685DBE"/>
    <w:rsid w:val="7168617D"/>
    <w:rsid w:val="71695B67"/>
    <w:rsid w:val="716E580F"/>
    <w:rsid w:val="71701179"/>
    <w:rsid w:val="7172059D"/>
    <w:rsid w:val="71743B6F"/>
    <w:rsid w:val="71767C2F"/>
    <w:rsid w:val="71781851"/>
    <w:rsid w:val="71781D10"/>
    <w:rsid w:val="717E0828"/>
    <w:rsid w:val="717E71D2"/>
    <w:rsid w:val="71804C23"/>
    <w:rsid w:val="718066C9"/>
    <w:rsid w:val="71821AFB"/>
    <w:rsid w:val="71842A7A"/>
    <w:rsid w:val="718430E2"/>
    <w:rsid w:val="71871731"/>
    <w:rsid w:val="718722BA"/>
    <w:rsid w:val="71875E9F"/>
    <w:rsid w:val="718827D7"/>
    <w:rsid w:val="718844D0"/>
    <w:rsid w:val="718A7AD1"/>
    <w:rsid w:val="718B1DC5"/>
    <w:rsid w:val="718E49E5"/>
    <w:rsid w:val="71930322"/>
    <w:rsid w:val="71944565"/>
    <w:rsid w:val="71955D64"/>
    <w:rsid w:val="71961B52"/>
    <w:rsid w:val="71963BAD"/>
    <w:rsid w:val="719646C8"/>
    <w:rsid w:val="71971C3B"/>
    <w:rsid w:val="71986BDF"/>
    <w:rsid w:val="71994FCB"/>
    <w:rsid w:val="71996288"/>
    <w:rsid w:val="719B763E"/>
    <w:rsid w:val="719C049D"/>
    <w:rsid w:val="719C15B2"/>
    <w:rsid w:val="719C4C09"/>
    <w:rsid w:val="719D7462"/>
    <w:rsid w:val="719E48A8"/>
    <w:rsid w:val="71A10098"/>
    <w:rsid w:val="71A1676B"/>
    <w:rsid w:val="71A62D95"/>
    <w:rsid w:val="71A82806"/>
    <w:rsid w:val="71A93ACD"/>
    <w:rsid w:val="71AF0C33"/>
    <w:rsid w:val="71B07416"/>
    <w:rsid w:val="71B15CD4"/>
    <w:rsid w:val="71B43487"/>
    <w:rsid w:val="71B75E79"/>
    <w:rsid w:val="71B9164F"/>
    <w:rsid w:val="71BA0993"/>
    <w:rsid w:val="71BB2980"/>
    <w:rsid w:val="71BF0D1C"/>
    <w:rsid w:val="71C01AFD"/>
    <w:rsid w:val="71C308E3"/>
    <w:rsid w:val="71C35991"/>
    <w:rsid w:val="71C53E3F"/>
    <w:rsid w:val="71C70239"/>
    <w:rsid w:val="71C7428A"/>
    <w:rsid w:val="71C85409"/>
    <w:rsid w:val="71CA0B9B"/>
    <w:rsid w:val="71CB2F61"/>
    <w:rsid w:val="71CC00E9"/>
    <w:rsid w:val="71CC69EF"/>
    <w:rsid w:val="71CF53A1"/>
    <w:rsid w:val="71D340B8"/>
    <w:rsid w:val="71D55CAE"/>
    <w:rsid w:val="71D66DD5"/>
    <w:rsid w:val="71D67E52"/>
    <w:rsid w:val="71D73211"/>
    <w:rsid w:val="71D76101"/>
    <w:rsid w:val="71D924AA"/>
    <w:rsid w:val="71DB0B79"/>
    <w:rsid w:val="71DB2048"/>
    <w:rsid w:val="71DD4880"/>
    <w:rsid w:val="71E03FAC"/>
    <w:rsid w:val="71E34CFE"/>
    <w:rsid w:val="71E46AAB"/>
    <w:rsid w:val="71E848A6"/>
    <w:rsid w:val="71E84D08"/>
    <w:rsid w:val="71E85036"/>
    <w:rsid w:val="71E9278B"/>
    <w:rsid w:val="71E93D53"/>
    <w:rsid w:val="71EB33EA"/>
    <w:rsid w:val="71EB6CC6"/>
    <w:rsid w:val="71F13EFF"/>
    <w:rsid w:val="71F37403"/>
    <w:rsid w:val="71FA314B"/>
    <w:rsid w:val="71FA3967"/>
    <w:rsid w:val="71FA6CE1"/>
    <w:rsid w:val="71FC76A6"/>
    <w:rsid w:val="71FE1F10"/>
    <w:rsid w:val="71FF6822"/>
    <w:rsid w:val="72047744"/>
    <w:rsid w:val="72053698"/>
    <w:rsid w:val="72075A2B"/>
    <w:rsid w:val="72085CAE"/>
    <w:rsid w:val="720B7E0B"/>
    <w:rsid w:val="720C20FE"/>
    <w:rsid w:val="720E43CF"/>
    <w:rsid w:val="7218532B"/>
    <w:rsid w:val="721C1361"/>
    <w:rsid w:val="721D271A"/>
    <w:rsid w:val="721D50DC"/>
    <w:rsid w:val="721E6268"/>
    <w:rsid w:val="721F5027"/>
    <w:rsid w:val="72251ED6"/>
    <w:rsid w:val="72270BCF"/>
    <w:rsid w:val="7227389B"/>
    <w:rsid w:val="722F2426"/>
    <w:rsid w:val="72312EE2"/>
    <w:rsid w:val="723325CA"/>
    <w:rsid w:val="72336A1E"/>
    <w:rsid w:val="7235658C"/>
    <w:rsid w:val="72370925"/>
    <w:rsid w:val="72381946"/>
    <w:rsid w:val="723A70C5"/>
    <w:rsid w:val="723A7937"/>
    <w:rsid w:val="723B41D7"/>
    <w:rsid w:val="723D4B43"/>
    <w:rsid w:val="723F127F"/>
    <w:rsid w:val="72406DDD"/>
    <w:rsid w:val="72431A7B"/>
    <w:rsid w:val="724734D3"/>
    <w:rsid w:val="72473C14"/>
    <w:rsid w:val="724845BB"/>
    <w:rsid w:val="724850D9"/>
    <w:rsid w:val="7248769A"/>
    <w:rsid w:val="724B7322"/>
    <w:rsid w:val="724D685D"/>
    <w:rsid w:val="724F0A16"/>
    <w:rsid w:val="725066D9"/>
    <w:rsid w:val="725368E2"/>
    <w:rsid w:val="72536A54"/>
    <w:rsid w:val="72540721"/>
    <w:rsid w:val="72545047"/>
    <w:rsid w:val="72550D7F"/>
    <w:rsid w:val="725738A4"/>
    <w:rsid w:val="72581B33"/>
    <w:rsid w:val="72587CE8"/>
    <w:rsid w:val="725A7FF5"/>
    <w:rsid w:val="725B293D"/>
    <w:rsid w:val="725D41D7"/>
    <w:rsid w:val="725D51E5"/>
    <w:rsid w:val="725D7774"/>
    <w:rsid w:val="72600832"/>
    <w:rsid w:val="72605548"/>
    <w:rsid w:val="72611747"/>
    <w:rsid w:val="72627E34"/>
    <w:rsid w:val="72635433"/>
    <w:rsid w:val="72666E79"/>
    <w:rsid w:val="72673876"/>
    <w:rsid w:val="72680201"/>
    <w:rsid w:val="726B4558"/>
    <w:rsid w:val="726B5D76"/>
    <w:rsid w:val="727104E9"/>
    <w:rsid w:val="7271123C"/>
    <w:rsid w:val="72742FBB"/>
    <w:rsid w:val="7274320D"/>
    <w:rsid w:val="72744730"/>
    <w:rsid w:val="727B090A"/>
    <w:rsid w:val="727F4C92"/>
    <w:rsid w:val="72822130"/>
    <w:rsid w:val="728558E3"/>
    <w:rsid w:val="72871790"/>
    <w:rsid w:val="7289261B"/>
    <w:rsid w:val="728A19E5"/>
    <w:rsid w:val="728B0B5C"/>
    <w:rsid w:val="728D1BF1"/>
    <w:rsid w:val="728E1843"/>
    <w:rsid w:val="728F5C9C"/>
    <w:rsid w:val="72921914"/>
    <w:rsid w:val="72936350"/>
    <w:rsid w:val="7293758A"/>
    <w:rsid w:val="729460FE"/>
    <w:rsid w:val="72954375"/>
    <w:rsid w:val="72976C7A"/>
    <w:rsid w:val="72977334"/>
    <w:rsid w:val="729B6917"/>
    <w:rsid w:val="729F78CF"/>
    <w:rsid w:val="72A06C2C"/>
    <w:rsid w:val="72A315F1"/>
    <w:rsid w:val="72A67286"/>
    <w:rsid w:val="72A7541B"/>
    <w:rsid w:val="72A83574"/>
    <w:rsid w:val="72A9042B"/>
    <w:rsid w:val="72AB765B"/>
    <w:rsid w:val="72AD4598"/>
    <w:rsid w:val="72AD576E"/>
    <w:rsid w:val="72B15531"/>
    <w:rsid w:val="72B272E7"/>
    <w:rsid w:val="72B307F0"/>
    <w:rsid w:val="72B43DE0"/>
    <w:rsid w:val="72B97E11"/>
    <w:rsid w:val="72BA15FA"/>
    <w:rsid w:val="72BB6A06"/>
    <w:rsid w:val="72BD3C24"/>
    <w:rsid w:val="72BD3ED6"/>
    <w:rsid w:val="72C06EEE"/>
    <w:rsid w:val="72C30CEC"/>
    <w:rsid w:val="72C33394"/>
    <w:rsid w:val="72C544E6"/>
    <w:rsid w:val="72C8173C"/>
    <w:rsid w:val="72C822D7"/>
    <w:rsid w:val="72CC3862"/>
    <w:rsid w:val="72CD3C5C"/>
    <w:rsid w:val="72CE2B03"/>
    <w:rsid w:val="72D02209"/>
    <w:rsid w:val="72D12A14"/>
    <w:rsid w:val="72D13431"/>
    <w:rsid w:val="72D23B86"/>
    <w:rsid w:val="72D548ED"/>
    <w:rsid w:val="72D90A7C"/>
    <w:rsid w:val="72D96304"/>
    <w:rsid w:val="72DA3FA4"/>
    <w:rsid w:val="72DA63A6"/>
    <w:rsid w:val="72DB1314"/>
    <w:rsid w:val="72DF3E73"/>
    <w:rsid w:val="72DF7D85"/>
    <w:rsid w:val="72E378E1"/>
    <w:rsid w:val="72E43211"/>
    <w:rsid w:val="72E50FF0"/>
    <w:rsid w:val="72E92A4A"/>
    <w:rsid w:val="72EA4533"/>
    <w:rsid w:val="72EA4739"/>
    <w:rsid w:val="72ED59C6"/>
    <w:rsid w:val="72F24482"/>
    <w:rsid w:val="72F24F04"/>
    <w:rsid w:val="72F67F2A"/>
    <w:rsid w:val="72F96CB0"/>
    <w:rsid w:val="72FA6C52"/>
    <w:rsid w:val="72FC1140"/>
    <w:rsid w:val="72FC2F01"/>
    <w:rsid w:val="72FD0C8B"/>
    <w:rsid w:val="72FD0E6B"/>
    <w:rsid w:val="72FE425F"/>
    <w:rsid w:val="72FF44EF"/>
    <w:rsid w:val="72FF4935"/>
    <w:rsid w:val="73015734"/>
    <w:rsid w:val="73060A23"/>
    <w:rsid w:val="7308284C"/>
    <w:rsid w:val="73097D07"/>
    <w:rsid w:val="73131A23"/>
    <w:rsid w:val="73165B16"/>
    <w:rsid w:val="731A5DEB"/>
    <w:rsid w:val="731B48FD"/>
    <w:rsid w:val="731C2EE9"/>
    <w:rsid w:val="731E3C1B"/>
    <w:rsid w:val="731E4097"/>
    <w:rsid w:val="73243601"/>
    <w:rsid w:val="73261965"/>
    <w:rsid w:val="7326450B"/>
    <w:rsid w:val="732676E5"/>
    <w:rsid w:val="732B6ACD"/>
    <w:rsid w:val="732D4BB8"/>
    <w:rsid w:val="732E2501"/>
    <w:rsid w:val="732E7AA3"/>
    <w:rsid w:val="732F1800"/>
    <w:rsid w:val="732F6074"/>
    <w:rsid w:val="733112A0"/>
    <w:rsid w:val="733462BE"/>
    <w:rsid w:val="73354AB2"/>
    <w:rsid w:val="73367C8E"/>
    <w:rsid w:val="73372A2D"/>
    <w:rsid w:val="7337734F"/>
    <w:rsid w:val="7338490D"/>
    <w:rsid w:val="733B1C29"/>
    <w:rsid w:val="733B798B"/>
    <w:rsid w:val="733B7C71"/>
    <w:rsid w:val="7341350F"/>
    <w:rsid w:val="7341744B"/>
    <w:rsid w:val="73424B26"/>
    <w:rsid w:val="7342781C"/>
    <w:rsid w:val="73446B28"/>
    <w:rsid w:val="73456E29"/>
    <w:rsid w:val="73463AAC"/>
    <w:rsid w:val="734D6E5D"/>
    <w:rsid w:val="73501CDC"/>
    <w:rsid w:val="73502D74"/>
    <w:rsid w:val="73526459"/>
    <w:rsid w:val="73535E89"/>
    <w:rsid w:val="73570BAB"/>
    <w:rsid w:val="73582348"/>
    <w:rsid w:val="73595F89"/>
    <w:rsid w:val="735A004C"/>
    <w:rsid w:val="735A1F5D"/>
    <w:rsid w:val="735B33FB"/>
    <w:rsid w:val="735D02ED"/>
    <w:rsid w:val="735E0454"/>
    <w:rsid w:val="735F03A8"/>
    <w:rsid w:val="735F1AFF"/>
    <w:rsid w:val="735F526A"/>
    <w:rsid w:val="735F6CFA"/>
    <w:rsid w:val="73605B9E"/>
    <w:rsid w:val="73606930"/>
    <w:rsid w:val="73620B50"/>
    <w:rsid w:val="7362134F"/>
    <w:rsid w:val="73632ADC"/>
    <w:rsid w:val="736536CC"/>
    <w:rsid w:val="7367232F"/>
    <w:rsid w:val="73675F49"/>
    <w:rsid w:val="7368798E"/>
    <w:rsid w:val="736A1B2D"/>
    <w:rsid w:val="736B3932"/>
    <w:rsid w:val="736C2FB3"/>
    <w:rsid w:val="73726EEE"/>
    <w:rsid w:val="73740FD7"/>
    <w:rsid w:val="73742C7D"/>
    <w:rsid w:val="73770601"/>
    <w:rsid w:val="73794114"/>
    <w:rsid w:val="73796CD3"/>
    <w:rsid w:val="737A18C2"/>
    <w:rsid w:val="737A5403"/>
    <w:rsid w:val="737F240C"/>
    <w:rsid w:val="73814A3F"/>
    <w:rsid w:val="73825B73"/>
    <w:rsid w:val="73844823"/>
    <w:rsid w:val="73844F0F"/>
    <w:rsid w:val="73866F08"/>
    <w:rsid w:val="73873B33"/>
    <w:rsid w:val="7387688C"/>
    <w:rsid w:val="73877819"/>
    <w:rsid w:val="738A162C"/>
    <w:rsid w:val="738A6860"/>
    <w:rsid w:val="738B5703"/>
    <w:rsid w:val="738C5790"/>
    <w:rsid w:val="738D1D12"/>
    <w:rsid w:val="738D424B"/>
    <w:rsid w:val="738D71DD"/>
    <w:rsid w:val="73917C11"/>
    <w:rsid w:val="73922330"/>
    <w:rsid w:val="73926D6E"/>
    <w:rsid w:val="739C6003"/>
    <w:rsid w:val="739D45D4"/>
    <w:rsid w:val="739E69C2"/>
    <w:rsid w:val="739F0800"/>
    <w:rsid w:val="739F6674"/>
    <w:rsid w:val="73A02439"/>
    <w:rsid w:val="73A06636"/>
    <w:rsid w:val="73A1532E"/>
    <w:rsid w:val="73A15738"/>
    <w:rsid w:val="73A21C22"/>
    <w:rsid w:val="73A31EEA"/>
    <w:rsid w:val="73A448D3"/>
    <w:rsid w:val="73A82D5B"/>
    <w:rsid w:val="73AE425B"/>
    <w:rsid w:val="73AF34E0"/>
    <w:rsid w:val="73B02B11"/>
    <w:rsid w:val="73B1359B"/>
    <w:rsid w:val="73B17B78"/>
    <w:rsid w:val="73B20D28"/>
    <w:rsid w:val="73B2330F"/>
    <w:rsid w:val="73B27EDE"/>
    <w:rsid w:val="73B33A03"/>
    <w:rsid w:val="73B425FB"/>
    <w:rsid w:val="73B457AA"/>
    <w:rsid w:val="73B47087"/>
    <w:rsid w:val="73B6027D"/>
    <w:rsid w:val="73B64A9B"/>
    <w:rsid w:val="73B70AC2"/>
    <w:rsid w:val="73BD54A9"/>
    <w:rsid w:val="73C00810"/>
    <w:rsid w:val="73C05FBC"/>
    <w:rsid w:val="73C25F66"/>
    <w:rsid w:val="73C83AAF"/>
    <w:rsid w:val="73C91935"/>
    <w:rsid w:val="73C9349D"/>
    <w:rsid w:val="73C95D04"/>
    <w:rsid w:val="73CD5167"/>
    <w:rsid w:val="73CE516D"/>
    <w:rsid w:val="73D05166"/>
    <w:rsid w:val="73D414D7"/>
    <w:rsid w:val="73D52925"/>
    <w:rsid w:val="73D574C8"/>
    <w:rsid w:val="73DA7FAF"/>
    <w:rsid w:val="73DB16BC"/>
    <w:rsid w:val="73DB4099"/>
    <w:rsid w:val="73DB72A3"/>
    <w:rsid w:val="73DC213A"/>
    <w:rsid w:val="73DF1B84"/>
    <w:rsid w:val="73E32748"/>
    <w:rsid w:val="73E37C05"/>
    <w:rsid w:val="73E42131"/>
    <w:rsid w:val="73E553A6"/>
    <w:rsid w:val="73E55492"/>
    <w:rsid w:val="73E803E6"/>
    <w:rsid w:val="73E81B60"/>
    <w:rsid w:val="73EA1ABC"/>
    <w:rsid w:val="73F103CE"/>
    <w:rsid w:val="73F169E8"/>
    <w:rsid w:val="73F16E7C"/>
    <w:rsid w:val="73F658CE"/>
    <w:rsid w:val="73F701F6"/>
    <w:rsid w:val="73F73350"/>
    <w:rsid w:val="73F8743B"/>
    <w:rsid w:val="73FD2177"/>
    <w:rsid w:val="74091CE0"/>
    <w:rsid w:val="740C05C8"/>
    <w:rsid w:val="740D611B"/>
    <w:rsid w:val="740E02E7"/>
    <w:rsid w:val="740E5F06"/>
    <w:rsid w:val="7410041A"/>
    <w:rsid w:val="7414425C"/>
    <w:rsid w:val="74145600"/>
    <w:rsid w:val="7419401A"/>
    <w:rsid w:val="741D686B"/>
    <w:rsid w:val="74210A4D"/>
    <w:rsid w:val="742160FA"/>
    <w:rsid w:val="7423333A"/>
    <w:rsid w:val="742576DA"/>
    <w:rsid w:val="742751D6"/>
    <w:rsid w:val="74281C68"/>
    <w:rsid w:val="742C598C"/>
    <w:rsid w:val="742E508B"/>
    <w:rsid w:val="742F1A79"/>
    <w:rsid w:val="74313DFA"/>
    <w:rsid w:val="74390DEC"/>
    <w:rsid w:val="743B3304"/>
    <w:rsid w:val="744000B7"/>
    <w:rsid w:val="74402CEE"/>
    <w:rsid w:val="74406B6D"/>
    <w:rsid w:val="744172A7"/>
    <w:rsid w:val="7443671D"/>
    <w:rsid w:val="74470B8B"/>
    <w:rsid w:val="74482204"/>
    <w:rsid w:val="7448417B"/>
    <w:rsid w:val="744A709B"/>
    <w:rsid w:val="744B481F"/>
    <w:rsid w:val="744B79AA"/>
    <w:rsid w:val="744C085C"/>
    <w:rsid w:val="744C72C0"/>
    <w:rsid w:val="744E2CAF"/>
    <w:rsid w:val="744E61E4"/>
    <w:rsid w:val="74512BC5"/>
    <w:rsid w:val="74555646"/>
    <w:rsid w:val="745D3E3F"/>
    <w:rsid w:val="745D44B6"/>
    <w:rsid w:val="745F5B7E"/>
    <w:rsid w:val="74627501"/>
    <w:rsid w:val="746463A2"/>
    <w:rsid w:val="7467156C"/>
    <w:rsid w:val="74690575"/>
    <w:rsid w:val="7469178B"/>
    <w:rsid w:val="74692370"/>
    <w:rsid w:val="746A6FC8"/>
    <w:rsid w:val="746B330F"/>
    <w:rsid w:val="746D2F8F"/>
    <w:rsid w:val="746D3667"/>
    <w:rsid w:val="74713E1F"/>
    <w:rsid w:val="7475188D"/>
    <w:rsid w:val="74765DD9"/>
    <w:rsid w:val="747A00A6"/>
    <w:rsid w:val="747D2DD6"/>
    <w:rsid w:val="747F241A"/>
    <w:rsid w:val="74813304"/>
    <w:rsid w:val="74815DA4"/>
    <w:rsid w:val="74890514"/>
    <w:rsid w:val="74892564"/>
    <w:rsid w:val="748931E1"/>
    <w:rsid w:val="748F4330"/>
    <w:rsid w:val="748F756C"/>
    <w:rsid w:val="74936199"/>
    <w:rsid w:val="74967EF6"/>
    <w:rsid w:val="74992FFA"/>
    <w:rsid w:val="749A463E"/>
    <w:rsid w:val="749D4457"/>
    <w:rsid w:val="74A3064A"/>
    <w:rsid w:val="74A40DE6"/>
    <w:rsid w:val="74A70FB2"/>
    <w:rsid w:val="74A80670"/>
    <w:rsid w:val="74A82692"/>
    <w:rsid w:val="74A96A3F"/>
    <w:rsid w:val="74AB01F6"/>
    <w:rsid w:val="74AD050E"/>
    <w:rsid w:val="74AD75FB"/>
    <w:rsid w:val="74AF2AFE"/>
    <w:rsid w:val="74B016C8"/>
    <w:rsid w:val="74B32D38"/>
    <w:rsid w:val="74B46E3F"/>
    <w:rsid w:val="74B549A6"/>
    <w:rsid w:val="74B706C6"/>
    <w:rsid w:val="74B726A2"/>
    <w:rsid w:val="74B87B90"/>
    <w:rsid w:val="74B96E56"/>
    <w:rsid w:val="74BA74C3"/>
    <w:rsid w:val="74BD01BD"/>
    <w:rsid w:val="74BD3D20"/>
    <w:rsid w:val="74C00FC6"/>
    <w:rsid w:val="74C376A4"/>
    <w:rsid w:val="74C45F8C"/>
    <w:rsid w:val="74C552BF"/>
    <w:rsid w:val="74C759C7"/>
    <w:rsid w:val="74C90BB3"/>
    <w:rsid w:val="74C94BA5"/>
    <w:rsid w:val="74CB61F7"/>
    <w:rsid w:val="74CE2AA0"/>
    <w:rsid w:val="74D147B5"/>
    <w:rsid w:val="74D375B3"/>
    <w:rsid w:val="74D45CE8"/>
    <w:rsid w:val="74DD06C0"/>
    <w:rsid w:val="74E17266"/>
    <w:rsid w:val="74E4464D"/>
    <w:rsid w:val="74E5557B"/>
    <w:rsid w:val="74E569D5"/>
    <w:rsid w:val="74E61367"/>
    <w:rsid w:val="74E63E0B"/>
    <w:rsid w:val="74E835EB"/>
    <w:rsid w:val="74EB3E4B"/>
    <w:rsid w:val="74EB79E2"/>
    <w:rsid w:val="74F05AC6"/>
    <w:rsid w:val="74F157F4"/>
    <w:rsid w:val="74F21E5A"/>
    <w:rsid w:val="74F3121E"/>
    <w:rsid w:val="74F47243"/>
    <w:rsid w:val="74F60425"/>
    <w:rsid w:val="74F712E8"/>
    <w:rsid w:val="74FA2F87"/>
    <w:rsid w:val="74FC5D06"/>
    <w:rsid w:val="75006CED"/>
    <w:rsid w:val="75077270"/>
    <w:rsid w:val="750835B8"/>
    <w:rsid w:val="75086A21"/>
    <w:rsid w:val="750B50BB"/>
    <w:rsid w:val="750C70AA"/>
    <w:rsid w:val="750D60B9"/>
    <w:rsid w:val="751029E3"/>
    <w:rsid w:val="75104791"/>
    <w:rsid w:val="75121B9E"/>
    <w:rsid w:val="75146A66"/>
    <w:rsid w:val="75163BE5"/>
    <w:rsid w:val="751A60D1"/>
    <w:rsid w:val="751D7DBC"/>
    <w:rsid w:val="751E0BB4"/>
    <w:rsid w:val="751E2DB2"/>
    <w:rsid w:val="7520005D"/>
    <w:rsid w:val="7521447F"/>
    <w:rsid w:val="75215967"/>
    <w:rsid w:val="75224D10"/>
    <w:rsid w:val="752367E1"/>
    <w:rsid w:val="75236DCA"/>
    <w:rsid w:val="75240E5C"/>
    <w:rsid w:val="75284396"/>
    <w:rsid w:val="75287D2D"/>
    <w:rsid w:val="752970AF"/>
    <w:rsid w:val="752A2B93"/>
    <w:rsid w:val="752C4C1E"/>
    <w:rsid w:val="75302A5F"/>
    <w:rsid w:val="75313A06"/>
    <w:rsid w:val="753507D9"/>
    <w:rsid w:val="753B1060"/>
    <w:rsid w:val="753E133A"/>
    <w:rsid w:val="75406ABB"/>
    <w:rsid w:val="7542552F"/>
    <w:rsid w:val="75426C6E"/>
    <w:rsid w:val="75434782"/>
    <w:rsid w:val="754601B3"/>
    <w:rsid w:val="75463985"/>
    <w:rsid w:val="754942A4"/>
    <w:rsid w:val="754977D1"/>
    <w:rsid w:val="754B7ABD"/>
    <w:rsid w:val="754C7DF2"/>
    <w:rsid w:val="754D4D81"/>
    <w:rsid w:val="754F14DF"/>
    <w:rsid w:val="75504435"/>
    <w:rsid w:val="75514F67"/>
    <w:rsid w:val="75570866"/>
    <w:rsid w:val="75584D75"/>
    <w:rsid w:val="755E39B9"/>
    <w:rsid w:val="755F2C0C"/>
    <w:rsid w:val="75621CF9"/>
    <w:rsid w:val="7562246F"/>
    <w:rsid w:val="7563093F"/>
    <w:rsid w:val="75673122"/>
    <w:rsid w:val="756A5E57"/>
    <w:rsid w:val="756C07EC"/>
    <w:rsid w:val="756C79F8"/>
    <w:rsid w:val="75710C99"/>
    <w:rsid w:val="75714746"/>
    <w:rsid w:val="757234F3"/>
    <w:rsid w:val="75732B3D"/>
    <w:rsid w:val="75733B41"/>
    <w:rsid w:val="757449C1"/>
    <w:rsid w:val="757537C1"/>
    <w:rsid w:val="75763C84"/>
    <w:rsid w:val="75776C65"/>
    <w:rsid w:val="757840E4"/>
    <w:rsid w:val="757971B2"/>
    <w:rsid w:val="757A303E"/>
    <w:rsid w:val="757A6870"/>
    <w:rsid w:val="757C0505"/>
    <w:rsid w:val="757F32CB"/>
    <w:rsid w:val="757F4AD8"/>
    <w:rsid w:val="75805990"/>
    <w:rsid w:val="758117DD"/>
    <w:rsid w:val="758123D8"/>
    <w:rsid w:val="758301C4"/>
    <w:rsid w:val="75862CA5"/>
    <w:rsid w:val="758751A9"/>
    <w:rsid w:val="758812CA"/>
    <w:rsid w:val="75886FA3"/>
    <w:rsid w:val="758B206A"/>
    <w:rsid w:val="758E56B6"/>
    <w:rsid w:val="758F7A00"/>
    <w:rsid w:val="7592164A"/>
    <w:rsid w:val="759505DD"/>
    <w:rsid w:val="75977D06"/>
    <w:rsid w:val="759A09DA"/>
    <w:rsid w:val="759C5B85"/>
    <w:rsid w:val="759E4A9F"/>
    <w:rsid w:val="759F28DE"/>
    <w:rsid w:val="75A62E29"/>
    <w:rsid w:val="75A82D16"/>
    <w:rsid w:val="75A84ADB"/>
    <w:rsid w:val="75A91636"/>
    <w:rsid w:val="75AC631A"/>
    <w:rsid w:val="75AF26A1"/>
    <w:rsid w:val="75B004FC"/>
    <w:rsid w:val="75B04141"/>
    <w:rsid w:val="75B43AC1"/>
    <w:rsid w:val="75B76996"/>
    <w:rsid w:val="75B76C8E"/>
    <w:rsid w:val="75B77AAE"/>
    <w:rsid w:val="75B85375"/>
    <w:rsid w:val="75B920E8"/>
    <w:rsid w:val="75B9246A"/>
    <w:rsid w:val="75B96BD7"/>
    <w:rsid w:val="75B971E5"/>
    <w:rsid w:val="75B97609"/>
    <w:rsid w:val="75BA33E1"/>
    <w:rsid w:val="75BA3403"/>
    <w:rsid w:val="75BA6B7D"/>
    <w:rsid w:val="75BB7E13"/>
    <w:rsid w:val="75BD1BF5"/>
    <w:rsid w:val="75BD3CC6"/>
    <w:rsid w:val="75BD650C"/>
    <w:rsid w:val="75BD688D"/>
    <w:rsid w:val="75C03C40"/>
    <w:rsid w:val="75C10861"/>
    <w:rsid w:val="75C332F1"/>
    <w:rsid w:val="75C51AE0"/>
    <w:rsid w:val="75CB0A03"/>
    <w:rsid w:val="75CD0E6C"/>
    <w:rsid w:val="75CE109A"/>
    <w:rsid w:val="75D1596D"/>
    <w:rsid w:val="75D34E29"/>
    <w:rsid w:val="75D77BEB"/>
    <w:rsid w:val="75D95C43"/>
    <w:rsid w:val="75DA6C27"/>
    <w:rsid w:val="75DC2D6E"/>
    <w:rsid w:val="75DE5832"/>
    <w:rsid w:val="75E4155B"/>
    <w:rsid w:val="75E4497E"/>
    <w:rsid w:val="75E66E3C"/>
    <w:rsid w:val="75EF3075"/>
    <w:rsid w:val="75F1408F"/>
    <w:rsid w:val="75F20050"/>
    <w:rsid w:val="75F21104"/>
    <w:rsid w:val="75F257F1"/>
    <w:rsid w:val="75F54575"/>
    <w:rsid w:val="75F63DEA"/>
    <w:rsid w:val="75F83D8F"/>
    <w:rsid w:val="75F9726A"/>
    <w:rsid w:val="75FD505F"/>
    <w:rsid w:val="75FF0C10"/>
    <w:rsid w:val="76021FF3"/>
    <w:rsid w:val="76025929"/>
    <w:rsid w:val="760351AC"/>
    <w:rsid w:val="76043010"/>
    <w:rsid w:val="76047BAD"/>
    <w:rsid w:val="76064798"/>
    <w:rsid w:val="760825B8"/>
    <w:rsid w:val="76084B2A"/>
    <w:rsid w:val="761035DC"/>
    <w:rsid w:val="7610539D"/>
    <w:rsid w:val="7610713E"/>
    <w:rsid w:val="76121E71"/>
    <w:rsid w:val="76124215"/>
    <w:rsid w:val="76131886"/>
    <w:rsid w:val="76164483"/>
    <w:rsid w:val="761756AB"/>
    <w:rsid w:val="76175788"/>
    <w:rsid w:val="76177CED"/>
    <w:rsid w:val="761D4840"/>
    <w:rsid w:val="761E0167"/>
    <w:rsid w:val="761E34D5"/>
    <w:rsid w:val="761E5278"/>
    <w:rsid w:val="761E5DBE"/>
    <w:rsid w:val="761F6F95"/>
    <w:rsid w:val="76227456"/>
    <w:rsid w:val="7624069D"/>
    <w:rsid w:val="76272652"/>
    <w:rsid w:val="76277FE4"/>
    <w:rsid w:val="76280919"/>
    <w:rsid w:val="76285214"/>
    <w:rsid w:val="76322C7A"/>
    <w:rsid w:val="76373546"/>
    <w:rsid w:val="76396E29"/>
    <w:rsid w:val="76397D18"/>
    <w:rsid w:val="763A1206"/>
    <w:rsid w:val="763A74AB"/>
    <w:rsid w:val="763B31A3"/>
    <w:rsid w:val="76400D44"/>
    <w:rsid w:val="76441BE8"/>
    <w:rsid w:val="76443BF3"/>
    <w:rsid w:val="76455695"/>
    <w:rsid w:val="76465474"/>
    <w:rsid w:val="764B57AE"/>
    <w:rsid w:val="76533136"/>
    <w:rsid w:val="765541D6"/>
    <w:rsid w:val="7658473E"/>
    <w:rsid w:val="765A6A9A"/>
    <w:rsid w:val="765C1ED8"/>
    <w:rsid w:val="76607ABC"/>
    <w:rsid w:val="766101A8"/>
    <w:rsid w:val="76610405"/>
    <w:rsid w:val="76625DDC"/>
    <w:rsid w:val="76631E8A"/>
    <w:rsid w:val="766A1C89"/>
    <w:rsid w:val="766B7C72"/>
    <w:rsid w:val="766C4763"/>
    <w:rsid w:val="766E0578"/>
    <w:rsid w:val="766E2327"/>
    <w:rsid w:val="766E3534"/>
    <w:rsid w:val="766E7A61"/>
    <w:rsid w:val="76707AF5"/>
    <w:rsid w:val="7671405C"/>
    <w:rsid w:val="76743061"/>
    <w:rsid w:val="767473FF"/>
    <w:rsid w:val="7676244A"/>
    <w:rsid w:val="76764264"/>
    <w:rsid w:val="76774873"/>
    <w:rsid w:val="76791F29"/>
    <w:rsid w:val="76791FD6"/>
    <w:rsid w:val="7679644C"/>
    <w:rsid w:val="767B2F04"/>
    <w:rsid w:val="767C1BF4"/>
    <w:rsid w:val="767C3EF5"/>
    <w:rsid w:val="767D4C2A"/>
    <w:rsid w:val="76806605"/>
    <w:rsid w:val="768633DE"/>
    <w:rsid w:val="76884F57"/>
    <w:rsid w:val="768A7FD5"/>
    <w:rsid w:val="768B0D8B"/>
    <w:rsid w:val="768C7657"/>
    <w:rsid w:val="7694469D"/>
    <w:rsid w:val="7695169A"/>
    <w:rsid w:val="769728C5"/>
    <w:rsid w:val="769829FF"/>
    <w:rsid w:val="76997D50"/>
    <w:rsid w:val="769C259B"/>
    <w:rsid w:val="769C2DA1"/>
    <w:rsid w:val="769F684E"/>
    <w:rsid w:val="76A03DC8"/>
    <w:rsid w:val="76A43B5D"/>
    <w:rsid w:val="76A45C9E"/>
    <w:rsid w:val="76A85F7B"/>
    <w:rsid w:val="76AA3BBE"/>
    <w:rsid w:val="76AA5103"/>
    <w:rsid w:val="76AD0BCE"/>
    <w:rsid w:val="76B20B25"/>
    <w:rsid w:val="76B35190"/>
    <w:rsid w:val="76B64034"/>
    <w:rsid w:val="76BA7A14"/>
    <w:rsid w:val="76BD009F"/>
    <w:rsid w:val="76BD7F1C"/>
    <w:rsid w:val="76BE27AF"/>
    <w:rsid w:val="76C628B1"/>
    <w:rsid w:val="76C72756"/>
    <w:rsid w:val="76C75A35"/>
    <w:rsid w:val="76CC2F77"/>
    <w:rsid w:val="76CE2652"/>
    <w:rsid w:val="76D1177B"/>
    <w:rsid w:val="76D11C9D"/>
    <w:rsid w:val="76D122E5"/>
    <w:rsid w:val="76D53514"/>
    <w:rsid w:val="76D55DF3"/>
    <w:rsid w:val="76D56F11"/>
    <w:rsid w:val="76D60982"/>
    <w:rsid w:val="76D74784"/>
    <w:rsid w:val="76D94594"/>
    <w:rsid w:val="76DB0542"/>
    <w:rsid w:val="76DD515C"/>
    <w:rsid w:val="76DD5312"/>
    <w:rsid w:val="76E00C16"/>
    <w:rsid w:val="76E26BC2"/>
    <w:rsid w:val="76E54251"/>
    <w:rsid w:val="76E71522"/>
    <w:rsid w:val="76EB169F"/>
    <w:rsid w:val="76EB4FB7"/>
    <w:rsid w:val="76ED3B11"/>
    <w:rsid w:val="76EE55AC"/>
    <w:rsid w:val="76EE6F67"/>
    <w:rsid w:val="76F02A29"/>
    <w:rsid w:val="76F37589"/>
    <w:rsid w:val="76F613DC"/>
    <w:rsid w:val="76F70D48"/>
    <w:rsid w:val="76F80597"/>
    <w:rsid w:val="76F84064"/>
    <w:rsid w:val="76FA451B"/>
    <w:rsid w:val="76FA6716"/>
    <w:rsid w:val="76FA7ED0"/>
    <w:rsid w:val="76FD3DDC"/>
    <w:rsid w:val="76FF1559"/>
    <w:rsid w:val="77000D49"/>
    <w:rsid w:val="77025510"/>
    <w:rsid w:val="77043E82"/>
    <w:rsid w:val="77047750"/>
    <w:rsid w:val="77062109"/>
    <w:rsid w:val="77073D68"/>
    <w:rsid w:val="7709103D"/>
    <w:rsid w:val="770C4DB7"/>
    <w:rsid w:val="770E4479"/>
    <w:rsid w:val="770E4550"/>
    <w:rsid w:val="770E4D11"/>
    <w:rsid w:val="77110B96"/>
    <w:rsid w:val="77116A65"/>
    <w:rsid w:val="771228F0"/>
    <w:rsid w:val="77163905"/>
    <w:rsid w:val="77186BE0"/>
    <w:rsid w:val="771976F5"/>
    <w:rsid w:val="771B13BB"/>
    <w:rsid w:val="77206CE0"/>
    <w:rsid w:val="772106D5"/>
    <w:rsid w:val="77234472"/>
    <w:rsid w:val="7723455D"/>
    <w:rsid w:val="77266CC3"/>
    <w:rsid w:val="772A55A1"/>
    <w:rsid w:val="772B1025"/>
    <w:rsid w:val="772B7660"/>
    <w:rsid w:val="773268FE"/>
    <w:rsid w:val="77347036"/>
    <w:rsid w:val="77366005"/>
    <w:rsid w:val="77396C5B"/>
    <w:rsid w:val="773A3CF8"/>
    <w:rsid w:val="773B016D"/>
    <w:rsid w:val="773C1C0D"/>
    <w:rsid w:val="773F38AC"/>
    <w:rsid w:val="77400CB9"/>
    <w:rsid w:val="77425305"/>
    <w:rsid w:val="7744171C"/>
    <w:rsid w:val="77442D75"/>
    <w:rsid w:val="7745479A"/>
    <w:rsid w:val="77457D57"/>
    <w:rsid w:val="774A4966"/>
    <w:rsid w:val="774A4D74"/>
    <w:rsid w:val="774D2D2D"/>
    <w:rsid w:val="774F65C9"/>
    <w:rsid w:val="7750146C"/>
    <w:rsid w:val="77517F24"/>
    <w:rsid w:val="77523BC8"/>
    <w:rsid w:val="775658F8"/>
    <w:rsid w:val="775E646D"/>
    <w:rsid w:val="77600D24"/>
    <w:rsid w:val="7760583D"/>
    <w:rsid w:val="77643B8B"/>
    <w:rsid w:val="77650F4D"/>
    <w:rsid w:val="77667E0C"/>
    <w:rsid w:val="77672927"/>
    <w:rsid w:val="7768768E"/>
    <w:rsid w:val="776A1642"/>
    <w:rsid w:val="776A5C48"/>
    <w:rsid w:val="776B4E08"/>
    <w:rsid w:val="776D2DCA"/>
    <w:rsid w:val="776D3C50"/>
    <w:rsid w:val="7774302C"/>
    <w:rsid w:val="77762457"/>
    <w:rsid w:val="7778770E"/>
    <w:rsid w:val="777A57A1"/>
    <w:rsid w:val="777C0813"/>
    <w:rsid w:val="777D103F"/>
    <w:rsid w:val="777E07BA"/>
    <w:rsid w:val="777F348A"/>
    <w:rsid w:val="777F3980"/>
    <w:rsid w:val="77802E05"/>
    <w:rsid w:val="7781259C"/>
    <w:rsid w:val="77813AB0"/>
    <w:rsid w:val="77863308"/>
    <w:rsid w:val="77867180"/>
    <w:rsid w:val="778674A3"/>
    <w:rsid w:val="7789322C"/>
    <w:rsid w:val="778B1457"/>
    <w:rsid w:val="778D60EB"/>
    <w:rsid w:val="779202B8"/>
    <w:rsid w:val="77930288"/>
    <w:rsid w:val="779422FF"/>
    <w:rsid w:val="77946F7B"/>
    <w:rsid w:val="779731D5"/>
    <w:rsid w:val="779B4075"/>
    <w:rsid w:val="779C590D"/>
    <w:rsid w:val="779C59FE"/>
    <w:rsid w:val="77A11B78"/>
    <w:rsid w:val="77A1502A"/>
    <w:rsid w:val="77A34F30"/>
    <w:rsid w:val="77A45FC5"/>
    <w:rsid w:val="77A6632D"/>
    <w:rsid w:val="77A779FD"/>
    <w:rsid w:val="77A80CB1"/>
    <w:rsid w:val="77AA0BC1"/>
    <w:rsid w:val="77AA1EE7"/>
    <w:rsid w:val="77AA231D"/>
    <w:rsid w:val="77AB3164"/>
    <w:rsid w:val="77AE4021"/>
    <w:rsid w:val="77B02EF7"/>
    <w:rsid w:val="77B07562"/>
    <w:rsid w:val="77B36D56"/>
    <w:rsid w:val="77B400B9"/>
    <w:rsid w:val="77B44D95"/>
    <w:rsid w:val="77BA3911"/>
    <w:rsid w:val="77BE2C06"/>
    <w:rsid w:val="77BE5D4A"/>
    <w:rsid w:val="77BF2024"/>
    <w:rsid w:val="77BF5FFA"/>
    <w:rsid w:val="77C11D73"/>
    <w:rsid w:val="77C16217"/>
    <w:rsid w:val="77C166DB"/>
    <w:rsid w:val="77C27FF2"/>
    <w:rsid w:val="77C33D3D"/>
    <w:rsid w:val="77CD18C2"/>
    <w:rsid w:val="77CD4C1A"/>
    <w:rsid w:val="77CF0C70"/>
    <w:rsid w:val="77CF2D97"/>
    <w:rsid w:val="77D825DB"/>
    <w:rsid w:val="77D8792D"/>
    <w:rsid w:val="77DA16B0"/>
    <w:rsid w:val="77DA1D31"/>
    <w:rsid w:val="77DA49A1"/>
    <w:rsid w:val="77DB2DFA"/>
    <w:rsid w:val="77DC30F8"/>
    <w:rsid w:val="77E15321"/>
    <w:rsid w:val="77E44981"/>
    <w:rsid w:val="77E464C0"/>
    <w:rsid w:val="77E50368"/>
    <w:rsid w:val="77E764FD"/>
    <w:rsid w:val="77EA0066"/>
    <w:rsid w:val="77ED69DD"/>
    <w:rsid w:val="77ED700C"/>
    <w:rsid w:val="77EF00D7"/>
    <w:rsid w:val="77F04D5E"/>
    <w:rsid w:val="77F138A8"/>
    <w:rsid w:val="77F20992"/>
    <w:rsid w:val="77F227C8"/>
    <w:rsid w:val="77F24C5C"/>
    <w:rsid w:val="77F60E4C"/>
    <w:rsid w:val="77F62DEF"/>
    <w:rsid w:val="77FA0EA7"/>
    <w:rsid w:val="77FD498F"/>
    <w:rsid w:val="77FE6B23"/>
    <w:rsid w:val="77FF1415"/>
    <w:rsid w:val="78020F63"/>
    <w:rsid w:val="7806276B"/>
    <w:rsid w:val="780A2B9B"/>
    <w:rsid w:val="780E6EF1"/>
    <w:rsid w:val="78127D82"/>
    <w:rsid w:val="78135F5E"/>
    <w:rsid w:val="781405E6"/>
    <w:rsid w:val="7815702C"/>
    <w:rsid w:val="78166F30"/>
    <w:rsid w:val="78175570"/>
    <w:rsid w:val="7818138B"/>
    <w:rsid w:val="781B361B"/>
    <w:rsid w:val="781D547F"/>
    <w:rsid w:val="781E50B9"/>
    <w:rsid w:val="782305A1"/>
    <w:rsid w:val="78240EAC"/>
    <w:rsid w:val="78241525"/>
    <w:rsid w:val="7825099E"/>
    <w:rsid w:val="78252F15"/>
    <w:rsid w:val="78281DF2"/>
    <w:rsid w:val="78281E48"/>
    <w:rsid w:val="782E0AC9"/>
    <w:rsid w:val="78316CE6"/>
    <w:rsid w:val="78336347"/>
    <w:rsid w:val="7834156C"/>
    <w:rsid w:val="783524A0"/>
    <w:rsid w:val="78397B5B"/>
    <w:rsid w:val="783A2A98"/>
    <w:rsid w:val="783A4EC1"/>
    <w:rsid w:val="783A5FA6"/>
    <w:rsid w:val="783A77CC"/>
    <w:rsid w:val="783B712D"/>
    <w:rsid w:val="783D7F9A"/>
    <w:rsid w:val="783E331D"/>
    <w:rsid w:val="783F71D1"/>
    <w:rsid w:val="783F7FA2"/>
    <w:rsid w:val="7840539D"/>
    <w:rsid w:val="7841334B"/>
    <w:rsid w:val="78427D14"/>
    <w:rsid w:val="784378F0"/>
    <w:rsid w:val="784516E4"/>
    <w:rsid w:val="784D29F8"/>
    <w:rsid w:val="785221F9"/>
    <w:rsid w:val="78541ED2"/>
    <w:rsid w:val="78561944"/>
    <w:rsid w:val="785E1E16"/>
    <w:rsid w:val="785E7FD0"/>
    <w:rsid w:val="786056D8"/>
    <w:rsid w:val="78621891"/>
    <w:rsid w:val="7863641C"/>
    <w:rsid w:val="78676C23"/>
    <w:rsid w:val="786C5BFD"/>
    <w:rsid w:val="786F6E25"/>
    <w:rsid w:val="78700068"/>
    <w:rsid w:val="78713757"/>
    <w:rsid w:val="78755FFD"/>
    <w:rsid w:val="78760DE8"/>
    <w:rsid w:val="7877656F"/>
    <w:rsid w:val="787849C8"/>
    <w:rsid w:val="78791D3A"/>
    <w:rsid w:val="787A48A7"/>
    <w:rsid w:val="787B6F5C"/>
    <w:rsid w:val="7880509E"/>
    <w:rsid w:val="78807F41"/>
    <w:rsid w:val="78811836"/>
    <w:rsid w:val="78836D69"/>
    <w:rsid w:val="788475A5"/>
    <w:rsid w:val="78880C51"/>
    <w:rsid w:val="788A6608"/>
    <w:rsid w:val="788B1553"/>
    <w:rsid w:val="788D26EB"/>
    <w:rsid w:val="788D5D30"/>
    <w:rsid w:val="788E766C"/>
    <w:rsid w:val="788F055B"/>
    <w:rsid w:val="788F25F0"/>
    <w:rsid w:val="78917997"/>
    <w:rsid w:val="78977B88"/>
    <w:rsid w:val="789A3BFB"/>
    <w:rsid w:val="789B09BF"/>
    <w:rsid w:val="789B40EC"/>
    <w:rsid w:val="789C2566"/>
    <w:rsid w:val="789D1576"/>
    <w:rsid w:val="789D4B60"/>
    <w:rsid w:val="789F7BF3"/>
    <w:rsid w:val="78A258DF"/>
    <w:rsid w:val="78A31478"/>
    <w:rsid w:val="78A36979"/>
    <w:rsid w:val="78A4413C"/>
    <w:rsid w:val="78A6373D"/>
    <w:rsid w:val="78A9174B"/>
    <w:rsid w:val="78A929C7"/>
    <w:rsid w:val="78AA4F4A"/>
    <w:rsid w:val="78AC1F6C"/>
    <w:rsid w:val="78AC273E"/>
    <w:rsid w:val="78AC47C0"/>
    <w:rsid w:val="78AC6B12"/>
    <w:rsid w:val="78AD66D8"/>
    <w:rsid w:val="78AD7887"/>
    <w:rsid w:val="78AF778B"/>
    <w:rsid w:val="78B00909"/>
    <w:rsid w:val="78B05987"/>
    <w:rsid w:val="78B23D88"/>
    <w:rsid w:val="78B374A2"/>
    <w:rsid w:val="78B41694"/>
    <w:rsid w:val="78B8653E"/>
    <w:rsid w:val="78BB2831"/>
    <w:rsid w:val="78BB4D01"/>
    <w:rsid w:val="78BC6C91"/>
    <w:rsid w:val="78BE1FA4"/>
    <w:rsid w:val="78C0422C"/>
    <w:rsid w:val="78C63990"/>
    <w:rsid w:val="78C7109A"/>
    <w:rsid w:val="78C93BB8"/>
    <w:rsid w:val="78CA7B39"/>
    <w:rsid w:val="78CF1C76"/>
    <w:rsid w:val="78D10CAA"/>
    <w:rsid w:val="78D13B3F"/>
    <w:rsid w:val="78D160D1"/>
    <w:rsid w:val="78D171D5"/>
    <w:rsid w:val="78D2723E"/>
    <w:rsid w:val="78D5127D"/>
    <w:rsid w:val="78D7094F"/>
    <w:rsid w:val="78D8023F"/>
    <w:rsid w:val="78DA103D"/>
    <w:rsid w:val="78DA706B"/>
    <w:rsid w:val="78DB6A62"/>
    <w:rsid w:val="78DB7356"/>
    <w:rsid w:val="78DC3641"/>
    <w:rsid w:val="78DD78DE"/>
    <w:rsid w:val="78DE164B"/>
    <w:rsid w:val="78DF1D63"/>
    <w:rsid w:val="78E00614"/>
    <w:rsid w:val="78E01251"/>
    <w:rsid w:val="78E17363"/>
    <w:rsid w:val="78E44721"/>
    <w:rsid w:val="78E54526"/>
    <w:rsid w:val="78E562B6"/>
    <w:rsid w:val="78E74258"/>
    <w:rsid w:val="78EA0E73"/>
    <w:rsid w:val="78EB59A6"/>
    <w:rsid w:val="78F1035C"/>
    <w:rsid w:val="78F12553"/>
    <w:rsid w:val="78F42C47"/>
    <w:rsid w:val="78F433D6"/>
    <w:rsid w:val="78F543CA"/>
    <w:rsid w:val="78F63854"/>
    <w:rsid w:val="78F912B5"/>
    <w:rsid w:val="78F92A18"/>
    <w:rsid w:val="78FA542C"/>
    <w:rsid w:val="78FD084B"/>
    <w:rsid w:val="78FE6611"/>
    <w:rsid w:val="790139A9"/>
    <w:rsid w:val="79016CFE"/>
    <w:rsid w:val="79041077"/>
    <w:rsid w:val="79060FBE"/>
    <w:rsid w:val="79071B1C"/>
    <w:rsid w:val="790874A3"/>
    <w:rsid w:val="790C796F"/>
    <w:rsid w:val="790D414B"/>
    <w:rsid w:val="790E2D96"/>
    <w:rsid w:val="790E6D89"/>
    <w:rsid w:val="79101DAE"/>
    <w:rsid w:val="79157FB0"/>
    <w:rsid w:val="791C1903"/>
    <w:rsid w:val="791C6B84"/>
    <w:rsid w:val="791D19B9"/>
    <w:rsid w:val="791D1E83"/>
    <w:rsid w:val="79241A14"/>
    <w:rsid w:val="79250F94"/>
    <w:rsid w:val="79262016"/>
    <w:rsid w:val="79276CD9"/>
    <w:rsid w:val="792866DB"/>
    <w:rsid w:val="792955CC"/>
    <w:rsid w:val="79296FE0"/>
    <w:rsid w:val="792C5E5B"/>
    <w:rsid w:val="792F22F8"/>
    <w:rsid w:val="79322064"/>
    <w:rsid w:val="79324545"/>
    <w:rsid w:val="79330B78"/>
    <w:rsid w:val="79332FC4"/>
    <w:rsid w:val="79340381"/>
    <w:rsid w:val="7934776B"/>
    <w:rsid w:val="7935006F"/>
    <w:rsid w:val="79374E75"/>
    <w:rsid w:val="79382B56"/>
    <w:rsid w:val="793F4F28"/>
    <w:rsid w:val="79440C37"/>
    <w:rsid w:val="79450F83"/>
    <w:rsid w:val="794549BB"/>
    <w:rsid w:val="79456394"/>
    <w:rsid w:val="79467C6B"/>
    <w:rsid w:val="794B2E8D"/>
    <w:rsid w:val="794E07D5"/>
    <w:rsid w:val="79531F43"/>
    <w:rsid w:val="79551793"/>
    <w:rsid w:val="7957456D"/>
    <w:rsid w:val="79592140"/>
    <w:rsid w:val="795B3CB6"/>
    <w:rsid w:val="795B6243"/>
    <w:rsid w:val="795D4B89"/>
    <w:rsid w:val="795E6BCD"/>
    <w:rsid w:val="795F75D4"/>
    <w:rsid w:val="79616227"/>
    <w:rsid w:val="796163CC"/>
    <w:rsid w:val="796442DB"/>
    <w:rsid w:val="7968158B"/>
    <w:rsid w:val="79694470"/>
    <w:rsid w:val="796A097F"/>
    <w:rsid w:val="796C63D3"/>
    <w:rsid w:val="797064EB"/>
    <w:rsid w:val="797572B9"/>
    <w:rsid w:val="79763659"/>
    <w:rsid w:val="797A2436"/>
    <w:rsid w:val="797A24D8"/>
    <w:rsid w:val="797A667D"/>
    <w:rsid w:val="797C6D79"/>
    <w:rsid w:val="79847844"/>
    <w:rsid w:val="79851BB9"/>
    <w:rsid w:val="79872D98"/>
    <w:rsid w:val="798755DC"/>
    <w:rsid w:val="7988277E"/>
    <w:rsid w:val="79897934"/>
    <w:rsid w:val="798A52EC"/>
    <w:rsid w:val="798B1EEE"/>
    <w:rsid w:val="798E1271"/>
    <w:rsid w:val="798F0203"/>
    <w:rsid w:val="798F4714"/>
    <w:rsid w:val="79900633"/>
    <w:rsid w:val="79902590"/>
    <w:rsid w:val="79912F57"/>
    <w:rsid w:val="79962EFD"/>
    <w:rsid w:val="799652E7"/>
    <w:rsid w:val="7997463E"/>
    <w:rsid w:val="799A22A1"/>
    <w:rsid w:val="799B0B6D"/>
    <w:rsid w:val="799D5304"/>
    <w:rsid w:val="799E7AD0"/>
    <w:rsid w:val="79A03111"/>
    <w:rsid w:val="79A2468C"/>
    <w:rsid w:val="79A328F8"/>
    <w:rsid w:val="79A415CD"/>
    <w:rsid w:val="79A45332"/>
    <w:rsid w:val="79A460C0"/>
    <w:rsid w:val="79A71ECF"/>
    <w:rsid w:val="79AB7BD7"/>
    <w:rsid w:val="79AC14CE"/>
    <w:rsid w:val="79B072C6"/>
    <w:rsid w:val="79B100EF"/>
    <w:rsid w:val="79B246F9"/>
    <w:rsid w:val="79B81633"/>
    <w:rsid w:val="79B87E1A"/>
    <w:rsid w:val="79BA207D"/>
    <w:rsid w:val="79BE48F3"/>
    <w:rsid w:val="79C04885"/>
    <w:rsid w:val="79C645F5"/>
    <w:rsid w:val="79CA1060"/>
    <w:rsid w:val="79CB453B"/>
    <w:rsid w:val="79D605A2"/>
    <w:rsid w:val="79D73119"/>
    <w:rsid w:val="79D831CB"/>
    <w:rsid w:val="79D83D75"/>
    <w:rsid w:val="79D8510E"/>
    <w:rsid w:val="79D864DD"/>
    <w:rsid w:val="79D870D7"/>
    <w:rsid w:val="79DA4DD1"/>
    <w:rsid w:val="79DE7FB5"/>
    <w:rsid w:val="79E005EE"/>
    <w:rsid w:val="79E03380"/>
    <w:rsid w:val="79E257D6"/>
    <w:rsid w:val="79E334C2"/>
    <w:rsid w:val="79E406E3"/>
    <w:rsid w:val="79E50611"/>
    <w:rsid w:val="79E9620E"/>
    <w:rsid w:val="79EB1750"/>
    <w:rsid w:val="79EB5E7A"/>
    <w:rsid w:val="79EF7D1E"/>
    <w:rsid w:val="79F0361A"/>
    <w:rsid w:val="79F0526C"/>
    <w:rsid w:val="79F11547"/>
    <w:rsid w:val="79F30B5F"/>
    <w:rsid w:val="79FC3B12"/>
    <w:rsid w:val="79FE6BB4"/>
    <w:rsid w:val="7A00003B"/>
    <w:rsid w:val="7A000A51"/>
    <w:rsid w:val="7A000DA9"/>
    <w:rsid w:val="7A044743"/>
    <w:rsid w:val="7A053EF9"/>
    <w:rsid w:val="7A0601A8"/>
    <w:rsid w:val="7A076B7B"/>
    <w:rsid w:val="7A0C0820"/>
    <w:rsid w:val="7A0E3738"/>
    <w:rsid w:val="7A0E5714"/>
    <w:rsid w:val="7A0F2BA3"/>
    <w:rsid w:val="7A103C0E"/>
    <w:rsid w:val="7A1047FF"/>
    <w:rsid w:val="7A106C70"/>
    <w:rsid w:val="7A135677"/>
    <w:rsid w:val="7A142AB2"/>
    <w:rsid w:val="7A176331"/>
    <w:rsid w:val="7A1771FB"/>
    <w:rsid w:val="7A1939F0"/>
    <w:rsid w:val="7A1A0500"/>
    <w:rsid w:val="7A1D1EDA"/>
    <w:rsid w:val="7A203062"/>
    <w:rsid w:val="7A2031CB"/>
    <w:rsid w:val="7A20416A"/>
    <w:rsid w:val="7A22174E"/>
    <w:rsid w:val="7A235916"/>
    <w:rsid w:val="7A253E75"/>
    <w:rsid w:val="7A286B4F"/>
    <w:rsid w:val="7A287E2E"/>
    <w:rsid w:val="7A2A25EE"/>
    <w:rsid w:val="7A2D67DE"/>
    <w:rsid w:val="7A2F4542"/>
    <w:rsid w:val="7A32262F"/>
    <w:rsid w:val="7A336F7D"/>
    <w:rsid w:val="7A343E35"/>
    <w:rsid w:val="7A3518DA"/>
    <w:rsid w:val="7A353AAA"/>
    <w:rsid w:val="7A382C91"/>
    <w:rsid w:val="7A3914AE"/>
    <w:rsid w:val="7A3A3BDC"/>
    <w:rsid w:val="7A3B3457"/>
    <w:rsid w:val="7A3C1755"/>
    <w:rsid w:val="7A3C4C7A"/>
    <w:rsid w:val="7A3D7542"/>
    <w:rsid w:val="7A4164CF"/>
    <w:rsid w:val="7A445859"/>
    <w:rsid w:val="7A4543A9"/>
    <w:rsid w:val="7A4A3A09"/>
    <w:rsid w:val="7A4A540D"/>
    <w:rsid w:val="7A4C160B"/>
    <w:rsid w:val="7A4C6447"/>
    <w:rsid w:val="7A5033A0"/>
    <w:rsid w:val="7A517F69"/>
    <w:rsid w:val="7A53545A"/>
    <w:rsid w:val="7A550DC0"/>
    <w:rsid w:val="7A58458E"/>
    <w:rsid w:val="7A5B2D76"/>
    <w:rsid w:val="7A5E1AFB"/>
    <w:rsid w:val="7A5F41D4"/>
    <w:rsid w:val="7A614443"/>
    <w:rsid w:val="7A64310A"/>
    <w:rsid w:val="7A6466A6"/>
    <w:rsid w:val="7A66493E"/>
    <w:rsid w:val="7A676AD2"/>
    <w:rsid w:val="7A691FA6"/>
    <w:rsid w:val="7A705147"/>
    <w:rsid w:val="7A71751C"/>
    <w:rsid w:val="7A717CA2"/>
    <w:rsid w:val="7A727FCA"/>
    <w:rsid w:val="7A7349D1"/>
    <w:rsid w:val="7A736149"/>
    <w:rsid w:val="7A737BA5"/>
    <w:rsid w:val="7A7500A6"/>
    <w:rsid w:val="7A7600BC"/>
    <w:rsid w:val="7A784F65"/>
    <w:rsid w:val="7A7A6466"/>
    <w:rsid w:val="7A7C1AD0"/>
    <w:rsid w:val="7A823313"/>
    <w:rsid w:val="7A8418CE"/>
    <w:rsid w:val="7A84220A"/>
    <w:rsid w:val="7A8709DC"/>
    <w:rsid w:val="7A8B6734"/>
    <w:rsid w:val="7A8D5F98"/>
    <w:rsid w:val="7A8E2B2B"/>
    <w:rsid w:val="7A8F4DB9"/>
    <w:rsid w:val="7A903B8B"/>
    <w:rsid w:val="7A921832"/>
    <w:rsid w:val="7A925E22"/>
    <w:rsid w:val="7A940AAB"/>
    <w:rsid w:val="7A95122F"/>
    <w:rsid w:val="7A957F1D"/>
    <w:rsid w:val="7A961E7C"/>
    <w:rsid w:val="7A9863B2"/>
    <w:rsid w:val="7A9A4D93"/>
    <w:rsid w:val="7A9C282D"/>
    <w:rsid w:val="7A9C42F4"/>
    <w:rsid w:val="7AA20577"/>
    <w:rsid w:val="7AA247EF"/>
    <w:rsid w:val="7AA34743"/>
    <w:rsid w:val="7AAA0A15"/>
    <w:rsid w:val="7AAB0E6A"/>
    <w:rsid w:val="7AAC7EE0"/>
    <w:rsid w:val="7AAD0EA3"/>
    <w:rsid w:val="7AAD74BA"/>
    <w:rsid w:val="7AB05329"/>
    <w:rsid w:val="7AB105CA"/>
    <w:rsid w:val="7AB30D88"/>
    <w:rsid w:val="7AB43AC6"/>
    <w:rsid w:val="7AB50980"/>
    <w:rsid w:val="7AB5131C"/>
    <w:rsid w:val="7AB514A6"/>
    <w:rsid w:val="7AB5219A"/>
    <w:rsid w:val="7AB62705"/>
    <w:rsid w:val="7AB863D1"/>
    <w:rsid w:val="7AB87C62"/>
    <w:rsid w:val="7AB93FF0"/>
    <w:rsid w:val="7ABC43A8"/>
    <w:rsid w:val="7ABE6848"/>
    <w:rsid w:val="7AC04563"/>
    <w:rsid w:val="7AC16D0A"/>
    <w:rsid w:val="7AC40C80"/>
    <w:rsid w:val="7AC54AD2"/>
    <w:rsid w:val="7AC76AA2"/>
    <w:rsid w:val="7AC80E5E"/>
    <w:rsid w:val="7ACA5165"/>
    <w:rsid w:val="7ACB0ADC"/>
    <w:rsid w:val="7ACE224D"/>
    <w:rsid w:val="7AD3469D"/>
    <w:rsid w:val="7AD35EC0"/>
    <w:rsid w:val="7AD83918"/>
    <w:rsid w:val="7ADF0C11"/>
    <w:rsid w:val="7AE03A72"/>
    <w:rsid w:val="7AE306C9"/>
    <w:rsid w:val="7AE37AA2"/>
    <w:rsid w:val="7AE6476B"/>
    <w:rsid w:val="7AEA678B"/>
    <w:rsid w:val="7AEB0EDC"/>
    <w:rsid w:val="7AEB212E"/>
    <w:rsid w:val="7AEB3860"/>
    <w:rsid w:val="7AF21F29"/>
    <w:rsid w:val="7AF27D45"/>
    <w:rsid w:val="7AF406B1"/>
    <w:rsid w:val="7AFA4BA7"/>
    <w:rsid w:val="7AFB4DD2"/>
    <w:rsid w:val="7AFD26EA"/>
    <w:rsid w:val="7AFD7566"/>
    <w:rsid w:val="7AFE00DC"/>
    <w:rsid w:val="7B05063B"/>
    <w:rsid w:val="7B061333"/>
    <w:rsid w:val="7B065D51"/>
    <w:rsid w:val="7B0669E6"/>
    <w:rsid w:val="7B085303"/>
    <w:rsid w:val="7B0C4165"/>
    <w:rsid w:val="7B13241F"/>
    <w:rsid w:val="7B1A2AC2"/>
    <w:rsid w:val="7B1C477E"/>
    <w:rsid w:val="7B1E1E41"/>
    <w:rsid w:val="7B1E3826"/>
    <w:rsid w:val="7B201978"/>
    <w:rsid w:val="7B22553B"/>
    <w:rsid w:val="7B2315EE"/>
    <w:rsid w:val="7B261499"/>
    <w:rsid w:val="7B263A4A"/>
    <w:rsid w:val="7B295835"/>
    <w:rsid w:val="7B2A5AAF"/>
    <w:rsid w:val="7B2C3B64"/>
    <w:rsid w:val="7B2C3DF1"/>
    <w:rsid w:val="7B2F1029"/>
    <w:rsid w:val="7B300051"/>
    <w:rsid w:val="7B32193A"/>
    <w:rsid w:val="7B33552F"/>
    <w:rsid w:val="7B3643FF"/>
    <w:rsid w:val="7B3A1A33"/>
    <w:rsid w:val="7B3C363D"/>
    <w:rsid w:val="7B3C605A"/>
    <w:rsid w:val="7B3F3D14"/>
    <w:rsid w:val="7B3F45C1"/>
    <w:rsid w:val="7B4260EC"/>
    <w:rsid w:val="7B432FC7"/>
    <w:rsid w:val="7B440A49"/>
    <w:rsid w:val="7B455173"/>
    <w:rsid w:val="7B45561C"/>
    <w:rsid w:val="7B477844"/>
    <w:rsid w:val="7B49061B"/>
    <w:rsid w:val="7B495090"/>
    <w:rsid w:val="7B4A03D4"/>
    <w:rsid w:val="7B4A0ED3"/>
    <w:rsid w:val="7B4E7B2C"/>
    <w:rsid w:val="7B52777C"/>
    <w:rsid w:val="7B554166"/>
    <w:rsid w:val="7B561AF3"/>
    <w:rsid w:val="7B562E02"/>
    <w:rsid w:val="7B580C40"/>
    <w:rsid w:val="7B58242C"/>
    <w:rsid w:val="7B5909EE"/>
    <w:rsid w:val="7B5A1BAF"/>
    <w:rsid w:val="7B5A27C5"/>
    <w:rsid w:val="7B5B2834"/>
    <w:rsid w:val="7B5B6D1A"/>
    <w:rsid w:val="7B5F2DA3"/>
    <w:rsid w:val="7B6014CF"/>
    <w:rsid w:val="7B6079AF"/>
    <w:rsid w:val="7B614599"/>
    <w:rsid w:val="7B615937"/>
    <w:rsid w:val="7B61721D"/>
    <w:rsid w:val="7B633EF7"/>
    <w:rsid w:val="7B67737D"/>
    <w:rsid w:val="7B684D92"/>
    <w:rsid w:val="7B732D09"/>
    <w:rsid w:val="7B7354EA"/>
    <w:rsid w:val="7B741FAB"/>
    <w:rsid w:val="7B7556AD"/>
    <w:rsid w:val="7B7633E3"/>
    <w:rsid w:val="7B76727A"/>
    <w:rsid w:val="7B775D82"/>
    <w:rsid w:val="7B787C28"/>
    <w:rsid w:val="7B79108B"/>
    <w:rsid w:val="7B7B1B67"/>
    <w:rsid w:val="7B7E2B4A"/>
    <w:rsid w:val="7B8008AE"/>
    <w:rsid w:val="7B811FAF"/>
    <w:rsid w:val="7B817829"/>
    <w:rsid w:val="7B823AD6"/>
    <w:rsid w:val="7B83310D"/>
    <w:rsid w:val="7B8358AB"/>
    <w:rsid w:val="7B841CAC"/>
    <w:rsid w:val="7B8437E3"/>
    <w:rsid w:val="7B8735A1"/>
    <w:rsid w:val="7B8927D0"/>
    <w:rsid w:val="7B89485E"/>
    <w:rsid w:val="7B89704B"/>
    <w:rsid w:val="7B8D4340"/>
    <w:rsid w:val="7B8D68BF"/>
    <w:rsid w:val="7B94421E"/>
    <w:rsid w:val="7B981927"/>
    <w:rsid w:val="7B99281A"/>
    <w:rsid w:val="7B9C6992"/>
    <w:rsid w:val="7B9E45D6"/>
    <w:rsid w:val="7BA12939"/>
    <w:rsid w:val="7BA24D4D"/>
    <w:rsid w:val="7BA26349"/>
    <w:rsid w:val="7BA4192A"/>
    <w:rsid w:val="7BA51E21"/>
    <w:rsid w:val="7BA65B27"/>
    <w:rsid w:val="7BA83A1F"/>
    <w:rsid w:val="7BA8691B"/>
    <w:rsid w:val="7BAC1D81"/>
    <w:rsid w:val="7BAC78F9"/>
    <w:rsid w:val="7BB146E7"/>
    <w:rsid w:val="7BB30B02"/>
    <w:rsid w:val="7BB5279D"/>
    <w:rsid w:val="7BB61FFF"/>
    <w:rsid w:val="7BB934AA"/>
    <w:rsid w:val="7BB971A8"/>
    <w:rsid w:val="7BB972E6"/>
    <w:rsid w:val="7BB97EB4"/>
    <w:rsid w:val="7BBF2A6D"/>
    <w:rsid w:val="7BBF6540"/>
    <w:rsid w:val="7BC165D2"/>
    <w:rsid w:val="7BC55D4D"/>
    <w:rsid w:val="7BC576C6"/>
    <w:rsid w:val="7BC57DF6"/>
    <w:rsid w:val="7BC94859"/>
    <w:rsid w:val="7BC97448"/>
    <w:rsid w:val="7BCB11FB"/>
    <w:rsid w:val="7BCD584B"/>
    <w:rsid w:val="7BCF7BC5"/>
    <w:rsid w:val="7BD11D2D"/>
    <w:rsid w:val="7BD43A16"/>
    <w:rsid w:val="7BD47D5F"/>
    <w:rsid w:val="7BD53EAA"/>
    <w:rsid w:val="7BD62FE8"/>
    <w:rsid w:val="7BD7296D"/>
    <w:rsid w:val="7BDB06D8"/>
    <w:rsid w:val="7BDC34AC"/>
    <w:rsid w:val="7BDE064D"/>
    <w:rsid w:val="7BE17FFD"/>
    <w:rsid w:val="7BE60813"/>
    <w:rsid w:val="7BE75CD4"/>
    <w:rsid w:val="7BEA2CEF"/>
    <w:rsid w:val="7BEB1AB4"/>
    <w:rsid w:val="7BEB24B3"/>
    <w:rsid w:val="7BF24065"/>
    <w:rsid w:val="7BF46304"/>
    <w:rsid w:val="7BF61ADC"/>
    <w:rsid w:val="7BF770A1"/>
    <w:rsid w:val="7BF83D00"/>
    <w:rsid w:val="7BF932A5"/>
    <w:rsid w:val="7BF94081"/>
    <w:rsid w:val="7BFA3249"/>
    <w:rsid w:val="7BFC0273"/>
    <w:rsid w:val="7BFE04D8"/>
    <w:rsid w:val="7C035604"/>
    <w:rsid w:val="7C042076"/>
    <w:rsid w:val="7C043893"/>
    <w:rsid w:val="7C064598"/>
    <w:rsid w:val="7C073E74"/>
    <w:rsid w:val="7C09018C"/>
    <w:rsid w:val="7C0C1B41"/>
    <w:rsid w:val="7C0D197E"/>
    <w:rsid w:val="7C0F1417"/>
    <w:rsid w:val="7C145922"/>
    <w:rsid w:val="7C1473DF"/>
    <w:rsid w:val="7C1742A4"/>
    <w:rsid w:val="7C1B6A2C"/>
    <w:rsid w:val="7C1D3C6A"/>
    <w:rsid w:val="7C1E33EC"/>
    <w:rsid w:val="7C1F5016"/>
    <w:rsid w:val="7C1F59DF"/>
    <w:rsid w:val="7C1F5A8E"/>
    <w:rsid w:val="7C211ECF"/>
    <w:rsid w:val="7C25372F"/>
    <w:rsid w:val="7C2662AF"/>
    <w:rsid w:val="7C2C6B7A"/>
    <w:rsid w:val="7C2D40AF"/>
    <w:rsid w:val="7C2E2A02"/>
    <w:rsid w:val="7C3074C7"/>
    <w:rsid w:val="7C307E9B"/>
    <w:rsid w:val="7C3166FE"/>
    <w:rsid w:val="7C353860"/>
    <w:rsid w:val="7C39136C"/>
    <w:rsid w:val="7C3A64F7"/>
    <w:rsid w:val="7C3D44E4"/>
    <w:rsid w:val="7C416F56"/>
    <w:rsid w:val="7C440B96"/>
    <w:rsid w:val="7C4663CF"/>
    <w:rsid w:val="7C472F19"/>
    <w:rsid w:val="7C496298"/>
    <w:rsid w:val="7C4E6A4C"/>
    <w:rsid w:val="7C513611"/>
    <w:rsid w:val="7C52777D"/>
    <w:rsid w:val="7C571CBE"/>
    <w:rsid w:val="7C595F76"/>
    <w:rsid w:val="7C5A2217"/>
    <w:rsid w:val="7C5A278F"/>
    <w:rsid w:val="7C5B6B47"/>
    <w:rsid w:val="7C5D0F8B"/>
    <w:rsid w:val="7C5F184D"/>
    <w:rsid w:val="7C634F26"/>
    <w:rsid w:val="7C663482"/>
    <w:rsid w:val="7C671857"/>
    <w:rsid w:val="7C682A58"/>
    <w:rsid w:val="7C6976CD"/>
    <w:rsid w:val="7C6D68B9"/>
    <w:rsid w:val="7C700314"/>
    <w:rsid w:val="7C700BC5"/>
    <w:rsid w:val="7C7060D7"/>
    <w:rsid w:val="7C710784"/>
    <w:rsid w:val="7C726362"/>
    <w:rsid w:val="7C73427A"/>
    <w:rsid w:val="7C736929"/>
    <w:rsid w:val="7C7523AE"/>
    <w:rsid w:val="7C795BE4"/>
    <w:rsid w:val="7C7B2E69"/>
    <w:rsid w:val="7C7E47AA"/>
    <w:rsid w:val="7C7F7B33"/>
    <w:rsid w:val="7C831CEC"/>
    <w:rsid w:val="7C84027A"/>
    <w:rsid w:val="7C844B5D"/>
    <w:rsid w:val="7C857867"/>
    <w:rsid w:val="7C863C28"/>
    <w:rsid w:val="7C8C7D25"/>
    <w:rsid w:val="7C8D0355"/>
    <w:rsid w:val="7C8D1613"/>
    <w:rsid w:val="7C8E015E"/>
    <w:rsid w:val="7C8F0691"/>
    <w:rsid w:val="7C902C69"/>
    <w:rsid w:val="7C9742EB"/>
    <w:rsid w:val="7C974B41"/>
    <w:rsid w:val="7C98197E"/>
    <w:rsid w:val="7C9838F9"/>
    <w:rsid w:val="7C993FAC"/>
    <w:rsid w:val="7C9A2750"/>
    <w:rsid w:val="7C9F3E54"/>
    <w:rsid w:val="7C9F5184"/>
    <w:rsid w:val="7CA0289E"/>
    <w:rsid w:val="7CA56651"/>
    <w:rsid w:val="7CA86FCC"/>
    <w:rsid w:val="7CAA5F1A"/>
    <w:rsid w:val="7CAA7279"/>
    <w:rsid w:val="7CAB45A6"/>
    <w:rsid w:val="7CAB78F5"/>
    <w:rsid w:val="7CAD70AA"/>
    <w:rsid w:val="7CAF2AE1"/>
    <w:rsid w:val="7CB07CB6"/>
    <w:rsid w:val="7CB400F8"/>
    <w:rsid w:val="7CB86651"/>
    <w:rsid w:val="7CBB67ED"/>
    <w:rsid w:val="7CBC029E"/>
    <w:rsid w:val="7CBC7992"/>
    <w:rsid w:val="7CBD2959"/>
    <w:rsid w:val="7CBE5D37"/>
    <w:rsid w:val="7CBF20D4"/>
    <w:rsid w:val="7CC2635F"/>
    <w:rsid w:val="7CC34260"/>
    <w:rsid w:val="7CC56FEF"/>
    <w:rsid w:val="7CC66095"/>
    <w:rsid w:val="7CC77E2B"/>
    <w:rsid w:val="7CC953F8"/>
    <w:rsid w:val="7CCA036A"/>
    <w:rsid w:val="7CCD2ACE"/>
    <w:rsid w:val="7CCE4DAD"/>
    <w:rsid w:val="7CD11248"/>
    <w:rsid w:val="7CD148EA"/>
    <w:rsid w:val="7CD417CC"/>
    <w:rsid w:val="7CD52A13"/>
    <w:rsid w:val="7CD62AF8"/>
    <w:rsid w:val="7CD75285"/>
    <w:rsid w:val="7CD92865"/>
    <w:rsid w:val="7CD961A6"/>
    <w:rsid w:val="7CD979E3"/>
    <w:rsid w:val="7CDB43B3"/>
    <w:rsid w:val="7CDD40A9"/>
    <w:rsid w:val="7CDF1879"/>
    <w:rsid w:val="7CDF56E7"/>
    <w:rsid w:val="7CE206EB"/>
    <w:rsid w:val="7CE85123"/>
    <w:rsid w:val="7CEB4E28"/>
    <w:rsid w:val="7CEC7C3C"/>
    <w:rsid w:val="7CED2B0F"/>
    <w:rsid w:val="7CF060E9"/>
    <w:rsid w:val="7CF10411"/>
    <w:rsid w:val="7CF30519"/>
    <w:rsid w:val="7CF31BC4"/>
    <w:rsid w:val="7CF46D74"/>
    <w:rsid w:val="7CF8206B"/>
    <w:rsid w:val="7CF92CD5"/>
    <w:rsid w:val="7CF949AD"/>
    <w:rsid w:val="7CFF333C"/>
    <w:rsid w:val="7D023FE5"/>
    <w:rsid w:val="7D082FC3"/>
    <w:rsid w:val="7D096956"/>
    <w:rsid w:val="7D0B2E8E"/>
    <w:rsid w:val="7D0C3D15"/>
    <w:rsid w:val="7D0E2935"/>
    <w:rsid w:val="7D0E6163"/>
    <w:rsid w:val="7D104788"/>
    <w:rsid w:val="7D106F92"/>
    <w:rsid w:val="7D142945"/>
    <w:rsid w:val="7D146DB4"/>
    <w:rsid w:val="7D1661E5"/>
    <w:rsid w:val="7D180687"/>
    <w:rsid w:val="7D1C5238"/>
    <w:rsid w:val="7D21464B"/>
    <w:rsid w:val="7D253082"/>
    <w:rsid w:val="7D25315D"/>
    <w:rsid w:val="7D263EA0"/>
    <w:rsid w:val="7D2B2B27"/>
    <w:rsid w:val="7D2F022F"/>
    <w:rsid w:val="7D3369BE"/>
    <w:rsid w:val="7D3538BA"/>
    <w:rsid w:val="7D37462B"/>
    <w:rsid w:val="7D382022"/>
    <w:rsid w:val="7D3929B9"/>
    <w:rsid w:val="7D3968BD"/>
    <w:rsid w:val="7D3A0EB8"/>
    <w:rsid w:val="7D3A3B2A"/>
    <w:rsid w:val="7D3D56F4"/>
    <w:rsid w:val="7D3F4E8B"/>
    <w:rsid w:val="7D4042BE"/>
    <w:rsid w:val="7D420907"/>
    <w:rsid w:val="7D491447"/>
    <w:rsid w:val="7D494C4F"/>
    <w:rsid w:val="7D5237F3"/>
    <w:rsid w:val="7D533847"/>
    <w:rsid w:val="7D540C49"/>
    <w:rsid w:val="7D55458C"/>
    <w:rsid w:val="7D55483F"/>
    <w:rsid w:val="7D5707F7"/>
    <w:rsid w:val="7D5A5BB5"/>
    <w:rsid w:val="7D5B3C4B"/>
    <w:rsid w:val="7D5C6FEE"/>
    <w:rsid w:val="7D5E058F"/>
    <w:rsid w:val="7D5F0AF4"/>
    <w:rsid w:val="7D5F0FF5"/>
    <w:rsid w:val="7D605F94"/>
    <w:rsid w:val="7D630C0D"/>
    <w:rsid w:val="7D636E77"/>
    <w:rsid w:val="7D637428"/>
    <w:rsid w:val="7D6438CC"/>
    <w:rsid w:val="7D651536"/>
    <w:rsid w:val="7D676A9B"/>
    <w:rsid w:val="7D69245E"/>
    <w:rsid w:val="7D694911"/>
    <w:rsid w:val="7D697FF9"/>
    <w:rsid w:val="7D6B03C9"/>
    <w:rsid w:val="7D6C09D3"/>
    <w:rsid w:val="7D6D7FBA"/>
    <w:rsid w:val="7D701E61"/>
    <w:rsid w:val="7D720844"/>
    <w:rsid w:val="7D73624A"/>
    <w:rsid w:val="7D751CB9"/>
    <w:rsid w:val="7D757518"/>
    <w:rsid w:val="7D760D0B"/>
    <w:rsid w:val="7D79646A"/>
    <w:rsid w:val="7D7A086A"/>
    <w:rsid w:val="7D7A3BB1"/>
    <w:rsid w:val="7D7B5FD5"/>
    <w:rsid w:val="7D7C6549"/>
    <w:rsid w:val="7D7D498E"/>
    <w:rsid w:val="7D8074D2"/>
    <w:rsid w:val="7D807FDA"/>
    <w:rsid w:val="7D84324D"/>
    <w:rsid w:val="7D860A7A"/>
    <w:rsid w:val="7D874EFD"/>
    <w:rsid w:val="7D8A311C"/>
    <w:rsid w:val="7D8A3601"/>
    <w:rsid w:val="7D8B1930"/>
    <w:rsid w:val="7D8C4BD1"/>
    <w:rsid w:val="7D8D09BB"/>
    <w:rsid w:val="7D8E1D60"/>
    <w:rsid w:val="7D8F7F48"/>
    <w:rsid w:val="7D902954"/>
    <w:rsid w:val="7D931B53"/>
    <w:rsid w:val="7D941039"/>
    <w:rsid w:val="7D957F29"/>
    <w:rsid w:val="7D9628E9"/>
    <w:rsid w:val="7D983576"/>
    <w:rsid w:val="7D9B55CB"/>
    <w:rsid w:val="7D9E29DF"/>
    <w:rsid w:val="7DA44D30"/>
    <w:rsid w:val="7DA6148B"/>
    <w:rsid w:val="7DA61581"/>
    <w:rsid w:val="7DA7673E"/>
    <w:rsid w:val="7DA76F39"/>
    <w:rsid w:val="7DAA3D4D"/>
    <w:rsid w:val="7DAF4E6F"/>
    <w:rsid w:val="7DAF657C"/>
    <w:rsid w:val="7DB017CC"/>
    <w:rsid w:val="7DB21246"/>
    <w:rsid w:val="7DB21EFA"/>
    <w:rsid w:val="7DB35E7E"/>
    <w:rsid w:val="7DB46E4F"/>
    <w:rsid w:val="7DB52ABB"/>
    <w:rsid w:val="7DB82EA9"/>
    <w:rsid w:val="7DB85F4F"/>
    <w:rsid w:val="7DB869C0"/>
    <w:rsid w:val="7DBA4F65"/>
    <w:rsid w:val="7DBA5A70"/>
    <w:rsid w:val="7DC02938"/>
    <w:rsid w:val="7DC16B40"/>
    <w:rsid w:val="7DC17A98"/>
    <w:rsid w:val="7DC456E8"/>
    <w:rsid w:val="7DCF6370"/>
    <w:rsid w:val="7DD26C84"/>
    <w:rsid w:val="7DD50326"/>
    <w:rsid w:val="7DD87CEE"/>
    <w:rsid w:val="7DD97789"/>
    <w:rsid w:val="7DDA73B5"/>
    <w:rsid w:val="7DDA7446"/>
    <w:rsid w:val="7DDB2C8C"/>
    <w:rsid w:val="7DDB518B"/>
    <w:rsid w:val="7DE1316F"/>
    <w:rsid w:val="7DE367D3"/>
    <w:rsid w:val="7DE4672E"/>
    <w:rsid w:val="7DE55DF6"/>
    <w:rsid w:val="7DE60C95"/>
    <w:rsid w:val="7DE61CD7"/>
    <w:rsid w:val="7DE63A7B"/>
    <w:rsid w:val="7DE84520"/>
    <w:rsid w:val="7DE8458D"/>
    <w:rsid w:val="7DE86D79"/>
    <w:rsid w:val="7DEB5E69"/>
    <w:rsid w:val="7DEC2953"/>
    <w:rsid w:val="7DED53C9"/>
    <w:rsid w:val="7DEE0627"/>
    <w:rsid w:val="7DEF6399"/>
    <w:rsid w:val="7DEF6C5A"/>
    <w:rsid w:val="7DF053D2"/>
    <w:rsid w:val="7DF32EA2"/>
    <w:rsid w:val="7DF764EE"/>
    <w:rsid w:val="7DF87FF0"/>
    <w:rsid w:val="7DF91C94"/>
    <w:rsid w:val="7DF94F59"/>
    <w:rsid w:val="7DFC1304"/>
    <w:rsid w:val="7DFC4136"/>
    <w:rsid w:val="7DFD53BF"/>
    <w:rsid w:val="7DFE7131"/>
    <w:rsid w:val="7DFF4954"/>
    <w:rsid w:val="7E033F87"/>
    <w:rsid w:val="7E037363"/>
    <w:rsid w:val="7E06199E"/>
    <w:rsid w:val="7E081014"/>
    <w:rsid w:val="7E0A6718"/>
    <w:rsid w:val="7E0C345B"/>
    <w:rsid w:val="7E1305F3"/>
    <w:rsid w:val="7E142EA9"/>
    <w:rsid w:val="7E1A545A"/>
    <w:rsid w:val="7E1B1B74"/>
    <w:rsid w:val="7E1C017A"/>
    <w:rsid w:val="7E1E5309"/>
    <w:rsid w:val="7E1F01F2"/>
    <w:rsid w:val="7E2035AF"/>
    <w:rsid w:val="7E235506"/>
    <w:rsid w:val="7E235C19"/>
    <w:rsid w:val="7E235DDE"/>
    <w:rsid w:val="7E253BB8"/>
    <w:rsid w:val="7E267D4D"/>
    <w:rsid w:val="7E2B71F9"/>
    <w:rsid w:val="7E2D410B"/>
    <w:rsid w:val="7E2F6A52"/>
    <w:rsid w:val="7E327E17"/>
    <w:rsid w:val="7E33504C"/>
    <w:rsid w:val="7E342AA0"/>
    <w:rsid w:val="7E357F29"/>
    <w:rsid w:val="7E363A3E"/>
    <w:rsid w:val="7E385C9F"/>
    <w:rsid w:val="7E3C3424"/>
    <w:rsid w:val="7E3C65F7"/>
    <w:rsid w:val="7E3F2705"/>
    <w:rsid w:val="7E412380"/>
    <w:rsid w:val="7E417270"/>
    <w:rsid w:val="7E4210B3"/>
    <w:rsid w:val="7E4550D5"/>
    <w:rsid w:val="7E47587F"/>
    <w:rsid w:val="7E497F94"/>
    <w:rsid w:val="7E4C232C"/>
    <w:rsid w:val="7E4D1CC6"/>
    <w:rsid w:val="7E4F11DE"/>
    <w:rsid w:val="7E51144D"/>
    <w:rsid w:val="7E512971"/>
    <w:rsid w:val="7E5154B1"/>
    <w:rsid w:val="7E516738"/>
    <w:rsid w:val="7E5206A6"/>
    <w:rsid w:val="7E5413AE"/>
    <w:rsid w:val="7E5554B6"/>
    <w:rsid w:val="7E555885"/>
    <w:rsid w:val="7E5824DA"/>
    <w:rsid w:val="7E5A6A7D"/>
    <w:rsid w:val="7E5F3761"/>
    <w:rsid w:val="7E694F8E"/>
    <w:rsid w:val="7E6A7D81"/>
    <w:rsid w:val="7E6C5375"/>
    <w:rsid w:val="7E710D86"/>
    <w:rsid w:val="7E74157D"/>
    <w:rsid w:val="7E741B85"/>
    <w:rsid w:val="7E751B09"/>
    <w:rsid w:val="7E7B3547"/>
    <w:rsid w:val="7E8455FC"/>
    <w:rsid w:val="7E85781B"/>
    <w:rsid w:val="7E872C99"/>
    <w:rsid w:val="7E876097"/>
    <w:rsid w:val="7E8C76ED"/>
    <w:rsid w:val="7E8D5B43"/>
    <w:rsid w:val="7E8E767F"/>
    <w:rsid w:val="7E946615"/>
    <w:rsid w:val="7E955D07"/>
    <w:rsid w:val="7E975C8A"/>
    <w:rsid w:val="7E976E57"/>
    <w:rsid w:val="7E981098"/>
    <w:rsid w:val="7E9903C7"/>
    <w:rsid w:val="7E9D74C6"/>
    <w:rsid w:val="7EA11750"/>
    <w:rsid w:val="7EA32B56"/>
    <w:rsid w:val="7EA672F9"/>
    <w:rsid w:val="7EA70CFE"/>
    <w:rsid w:val="7EA73659"/>
    <w:rsid w:val="7EA74B46"/>
    <w:rsid w:val="7EAA45DE"/>
    <w:rsid w:val="7EAA67DC"/>
    <w:rsid w:val="7EAD7E90"/>
    <w:rsid w:val="7EAE290D"/>
    <w:rsid w:val="7EB36B0C"/>
    <w:rsid w:val="7EB53087"/>
    <w:rsid w:val="7EB54A1C"/>
    <w:rsid w:val="7EB62253"/>
    <w:rsid w:val="7EB65959"/>
    <w:rsid w:val="7EB86B7B"/>
    <w:rsid w:val="7EBA10DB"/>
    <w:rsid w:val="7EBB2189"/>
    <w:rsid w:val="7EBC4D8D"/>
    <w:rsid w:val="7EC0027E"/>
    <w:rsid w:val="7EC0401B"/>
    <w:rsid w:val="7EC13000"/>
    <w:rsid w:val="7EC16B55"/>
    <w:rsid w:val="7EC41D26"/>
    <w:rsid w:val="7EC90406"/>
    <w:rsid w:val="7EC93E44"/>
    <w:rsid w:val="7ECB42DC"/>
    <w:rsid w:val="7ECC7D61"/>
    <w:rsid w:val="7ECF3DB3"/>
    <w:rsid w:val="7ED92520"/>
    <w:rsid w:val="7EDB66C5"/>
    <w:rsid w:val="7EDD5D31"/>
    <w:rsid w:val="7EDD5DDA"/>
    <w:rsid w:val="7EE06CB6"/>
    <w:rsid w:val="7EE16DA9"/>
    <w:rsid w:val="7EE315BF"/>
    <w:rsid w:val="7EE6246B"/>
    <w:rsid w:val="7EE66F38"/>
    <w:rsid w:val="7EE822DB"/>
    <w:rsid w:val="7EE97405"/>
    <w:rsid w:val="7EEA1245"/>
    <w:rsid w:val="7EEA765C"/>
    <w:rsid w:val="7EEF258F"/>
    <w:rsid w:val="7EEF66B7"/>
    <w:rsid w:val="7EF04519"/>
    <w:rsid w:val="7EF221E3"/>
    <w:rsid w:val="7EF247ED"/>
    <w:rsid w:val="7EF36179"/>
    <w:rsid w:val="7EF5566C"/>
    <w:rsid w:val="7EF8089E"/>
    <w:rsid w:val="7EFB3676"/>
    <w:rsid w:val="7EFC0F67"/>
    <w:rsid w:val="7EFC16E4"/>
    <w:rsid w:val="7F0010CD"/>
    <w:rsid w:val="7F0056A3"/>
    <w:rsid w:val="7F012506"/>
    <w:rsid w:val="7F014A47"/>
    <w:rsid w:val="7F053528"/>
    <w:rsid w:val="7F075EBB"/>
    <w:rsid w:val="7F0826D1"/>
    <w:rsid w:val="7F0A01BE"/>
    <w:rsid w:val="7F0A1547"/>
    <w:rsid w:val="7F0B2623"/>
    <w:rsid w:val="7F0B2754"/>
    <w:rsid w:val="7F0C19EE"/>
    <w:rsid w:val="7F0D279E"/>
    <w:rsid w:val="7F0D3814"/>
    <w:rsid w:val="7F1311FB"/>
    <w:rsid w:val="7F160230"/>
    <w:rsid w:val="7F1671B2"/>
    <w:rsid w:val="7F1715F4"/>
    <w:rsid w:val="7F182238"/>
    <w:rsid w:val="7F1A2D9B"/>
    <w:rsid w:val="7F1C36B7"/>
    <w:rsid w:val="7F2079EB"/>
    <w:rsid w:val="7F23730A"/>
    <w:rsid w:val="7F281BC7"/>
    <w:rsid w:val="7F29604E"/>
    <w:rsid w:val="7F2A39C8"/>
    <w:rsid w:val="7F2C21C7"/>
    <w:rsid w:val="7F2E22AC"/>
    <w:rsid w:val="7F323556"/>
    <w:rsid w:val="7F357709"/>
    <w:rsid w:val="7F385920"/>
    <w:rsid w:val="7F3B18B7"/>
    <w:rsid w:val="7F3B2FFD"/>
    <w:rsid w:val="7F3B600B"/>
    <w:rsid w:val="7F3D7EE3"/>
    <w:rsid w:val="7F406107"/>
    <w:rsid w:val="7F4145BF"/>
    <w:rsid w:val="7F440FF4"/>
    <w:rsid w:val="7F443D05"/>
    <w:rsid w:val="7F455939"/>
    <w:rsid w:val="7F4E49E9"/>
    <w:rsid w:val="7F4E7F9E"/>
    <w:rsid w:val="7F5229E9"/>
    <w:rsid w:val="7F5F1417"/>
    <w:rsid w:val="7F5F306F"/>
    <w:rsid w:val="7F6019C9"/>
    <w:rsid w:val="7F6256C1"/>
    <w:rsid w:val="7F67536A"/>
    <w:rsid w:val="7F6E71FE"/>
    <w:rsid w:val="7F6F1580"/>
    <w:rsid w:val="7F6F243F"/>
    <w:rsid w:val="7F713E04"/>
    <w:rsid w:val="7F715B29"/>
    <w:rsid w:val="7F7330A1"/>
    <w:rsid w:val="7F73595D"/>
    <w:rsid w:val="7F737DF6"/>
    <w:rsid w:val="7F743CA6"/>
    <w:rsid w:val="7F77306D"/>
    <w:rsid w:val="7F7745EC"/>
    <w:rsid w:val="7F7A2A86"/>
    <w:rsid w:val="7F7A5409"/>
    <w:rsid w:val="7F7D3761"/>
    <w:rsid w:val="7F806C32"/>
    <w:rsid w:val="7F841FCB"/>
    <w:rsid w:val="7F842092"/>
    <w:rsid w:val="7F847CA0"/>
    <w:rsid w:val="7F882947"/>
    <w:rsid w:val="7F8920EE"/>
    <w:rsid w:val="7F8C7791"/>
    <w:rsid w:val="7F8D2BCB"/>
    <w:rsid w:val="7F8D3DAE"/>
    <w:rsid w:val="7F8E63DC"/>
    <w:rsid w:val="7F8F035F"/>
    <w:rsid w:val="7F8F05AD"/>
    <w:rsid w:val="7F9152B6"/>
    <w:rsid w:val="7F935C42"/>
    <w:rsid w:val="7F964866"/>
    <w:rsid w:val="7F9658C9"/>
    <w:rsid w:val="7F972AC3"/>
    <w:rsid w:val="7F986465"/>
    <w:rsid w:val="7F9B5517"/>
    <w:rsid w:val="7F9C47D7"/>
    <w:rsid w:val="7FA10569"/>
    <w:rsid w:val="7FA12E60"/>
    <w:rsid w:val="7FA26489"/>
    <w:rsid w:val="7FA26D74"/>
    <w:rsid w:val="7FA439AE"/>
    <w:rsid w:val="7FA46FEA"/>
    <w:rsid w:val="7FAA09D8"/>
    <w:rsid w:val="7FAA5E00"/>
    <w:rsid w:val="7FAA76E0"/>
    <w:rsid w:val="7FAD404C"/>
    <w:rsid w:val="7FAE0608"/>
    <w:rsid w:val="7FAE0F28"/>
    <w:rsid w:val="7FB362A4"/>
    <w:rsid w:val="7FB64F1D"/>
    <w:rsid w:val="7FB87EFF"/>
    <w:rsid w:val="7FBB35CF"/>
    <w:rsid w:val="7FBD67B9"/>
    <w:rsid w:val="7FBE1262"/>
    <w:rsid w:val="7FC12824"/>
    <w:rsid w:val="7FC205E5"/>
    <w:rsid w:val="7FC20631"/>
    <w:rsid w:val="7FC37901"/>
    <w:rsid w:val="7FC42F68"/>
    <w:rsid w:val="7FC9626B"/>
    <w:rsid w:val="7FCA378E"/>
    <w:rsid w:val="7FCD06B2"/>
    <w:rsid w:val="7FCD1759"/>
    <w:rsid w:val="7FCF022D"/>
    <w:rsid w:val="7FD05180"/>
    <w:rsid w:val="7FD10B86"/>
    <w:rsid w:val="7FD35C24"/>
    <w:rsid w:val="7FD52A46"/>
    <w:rsid w:val="7FD751EB"/>
    <w:rsid w:val="7FD75F49"/>
    <w:rsid w:val="7FD8508B"/>
    <w:rsid w:val="7FD92575"/>
    <w:rsid w:val="7FDB7A66"/>
    <w:rsid w:val="7FDC2793"/>
    <w:rsid w:val="7FDF106F"/>
    <w:rsid w:val="7FE1451D"/>
    <w:rsid w:val="7FE21348"/>
    <w:rsid w:val="7FE31053"/>
    <w:rsid w:val="7FE74C9B"/>
    <w:rsid w:val="7FE81957"/>
    <w:rsid w:val="7FE83CFE"/>
    <w:rsid w:val="7FE96F8C"/>
    <w:rsid w:val="7FEC212C"/>
    <w:rsid w:val="7FEE1E00"/>
    <w:rsid w:val="7FEF1021"/>
    <w:rsid w:val="7FF060C2"/>
    <w:rsid w:val="7FF21A57"/>
    <w:rsid w:val="7FF31AF3"/>
    <w:rsid w:val="7FF61049"/>
    <w:rsid w:val="7FF77D1F"/>
    <w:rsid w:val="7FF905BE"/>
    <w:rsid w:val="7FFA0CBF"/>
    <w:rsid w:val="7FFA4AA5"/>
    <w:rsid w:val="7FFA4F78"/>
    <w:rsid w:val="7FFD76CA"/>
    <w:rsid w:val="7FFF40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30"/>
    </w:rPr>
  </w:style>
  <w:style w:type="paragraph" w:styleId="3">
    <w:name w:val="heading 2"/>
    <w:basedOn w:val="1"/>
    <w:next w:val="1"/>
    <w:link w:val="108"/>
    <w:qFormat/>
    <w:uiPriority w:val="0"/>
    <w:pPr>
      <w:keepNext/>
      <w:keepLines/>
      <w:numPr>
        <w:ilvl w:val="1"/>
        <w:numId w:val="1"/>
      </w:numPr>
      <w:tabs>
        <w:tab w:val="left" w:pos="567"/>
      </w:tabs>
      <w:spacing w:before="260" w:after="260" w:line="360" w:lineRule="auto"/>
      <w:outlineLvl w:val="1"/>
    </w:pPr>
    <w:rPr>
      <w:rFonts w:ascii="宋体" w:hAnsi="Arial"/>
      <w:b/>
      <w:sz w:val="24"/>
    </w:rPr>
  </w:style>
  <w:style w:type="paragraph" w:styleId="4">
    <w:name w:val="heading 3"/>
    <w:basedOn w:val="1"/>
    <w:next w:val="1"/>
    <w:qFormat/>
    <w:uiPriority w:val="0"/>
    <w:pPr>
      <w:keepNext/>
      <w:numPr>
        <w:ilvl w:val="2"/>
        <w:numId w:val="1"/>
      </w:numPr>
      <w:outlineLvl w:val="2"/>
    </w:pPr>
    <w:rPr>
      <w:rFonts w:ascii="宋体" w:hAnsi="宋体"/>
      <w:b/>
      <w:sz w:val="24"/>
    </w:rPr>
  </w:style>
  <w:style w:type="paragraph" w:styleId="5">
    <w:name w:val="heading 4"/>
    <w:basedOn w:val="1"/>
    <w:next w:val="6"/>
    <w:link w:val="114"/>
    <w:qFormat/>
    <w:uiPriority w:val="0"/>
    <w:pPr>
      <w:keepNext/>
      <w:keepLines/>
      <w:numPr>
        <w:ilvl w:val="3"/>
        <w:numId w:val="1"/>
      </w:numPr>
      <w:spacing w:before="280" w:after="290" w:line="372" w:lineRule="auto"/>
      <w:outlineLvl w:val="3"/>
    </w:pPr>
    <w:rPr>
      <w:rFonts w:ascii="Arial" w:hAnsi="Arial" w:eastAsia="黑体"/>
      <w:b/>
      <w:sz w:val="28"/>
    </w:rPr>
  </w:style>
  <w:style w:type="paragraph" w:styleId="6">
    <w:name w:val="heading 5"/>
    <w:basedOn w:val="1"/>
    <w:next w:val="7"/>
    <w:qFormat/>
    <w:uiPriority w:val="0"/>
    <w:pPr>
      <w:keepNext/>
      <w:keepLines/>
      <w:numPr>
        <w:ilvl w:val="4"/>
        <w:numId w:val="1"/>
      </w:numPr>
      <w:tabs>
        <w:tab w:val="left" w:pos="1008"/>
      </w:tabs>
      <w:spacing w:before="280" w:after="290" w:line="372" w:lineRule="auto"/>
      <w:outlineLvl w:val="4"/>
    </w:pPr>
    <w:rPr>
      <w:b/>
      <w:sz w:val="28"/>
    </w:rPr>
  </w:style>
  <w:style w:type="paragraph" w:styleId="7">
    <w:name w:val="heading 6"/>
    <w:basedOn w:val="1"/>
    <w:next w:val="1"/>
    <w:qFormat/>
    <w:uiPriority w:val="0"/>
    <w:pPr>
      <w:keepNext/>
      <w:keepLines/>
      <w:numPr>
        <w:ilvl w:val="5"/>
        <w:numId w:val="1"/>
      </w:numPr>
      <w:tabs>
        <w:tab w:val="left" w:pos="1152"/>
      </w:tabs>
      <w:spacing w:before="240" w:after="64" w:line="317" w:lineRule="auto"/>
      <w:outlineLvl w:val="5"/>
    </w:pPr>
    <w:rPr>
      <w:rFonts w:ascii="Arial" w:hAnsi="Arial" w:eastAsia="黑体"/>
      <w:b/>
      <w:sz w:val="24"/>
    </w:rPr>
  </w:style>
  <w:style w:type="paragraph" w:styleId="8">
    <w:name w:val="heading 7"/>
    <w:basedOn w:val="1"/>
    <w:next w:val="1"/>
    <w:qFormat/>
    <w:uiPriority w:val="0"/>
    <w:pPr>
      <w:keepNext/>
      <w:keepLines/>
      <w:numPr>
        <w:ilvl w:val="6"/>
        <w:numId w:val="1"/>
      </w:numPr>
      <w:tabs>
        <w:tab w:val="left" w:pos="1296"/>
      </w:tabs>
      <w:spacing w:before="240" w:after="64" w:line="317" w:lineRule="auto"/>
      <w:outlineLvl w:val="6"/>
    </w:pPr>
    <w:rPr>
      <w:b/>
      <w:sz w:val="24"/>
    </w:rPr>
  </w:style>
  <w:style w:type="paragraph" w:styleId="9">
    <w:name w:val="heading 8"/>
    <w:basedOn w:val="1"/>
    <w:next w:val="1"/>
    <w:qFormat/>
    <w:uiPriority w:val="0"/>
    <w:pPr>
      <w:keepNext/>
      <w:keepLines/>
      <w:numPr>
        <w:ilvl w:val="7"/>
        <w:numId w:val="1"/>
      </w:numPr>
      <w:tabs>
        <w:tab w:val="left" w:pos="1440"/>
      </w:tabs>
      <w:spacing w:before="240" w:after="64" w:line="317" w:lineRule="auto"/>
      <w:outlineLvl w:val="7"/>
    </w:pPr>
    <w:rPr>
      <w:rFonts w:ascii="Arial" w:hAnsi="Arial" w:eastAsia="黑体"/>
      <w:sz w:val="24"/>
    </w:rPr>
  </w:style>
  <w:style w:type="paragraph" w:styleId="10">
    <w:name w:val="heading 9"/>
    <w:basedOn w:val="1"/>
    <w:next w:val="1"/>
    <w:qFormat/>
    <w:uiPriority w:val="0"/>
    <w:pPr>
      <w:keepNext/>
      <w:keepLines/>
      <w:numPr>
        <w:ilvl w:val="8"/>
        <w:numId w:val="1"/>
      </w:numPr>
      <w:tabs>
        <w:tab w:val="left" w:pos="1584"/>
      </w:tabs>
      <w:spacing w:before="240" w:after="64" w:line="317" w:lineRule="auto"/>
      <w:outlineLvl w:val="8"/>
    </w:pPr>
    <w:rPr>
      <w:rFonts w:ascii="Arial" w:hAnsi="Arial" w:eastAsia="黑体"/>
      <w:sz w:val="24"/>
    </w:rPr>
  </w:style>
  <w:style w:type="character" w:default="1" w:styleId="41">
    <w:name w:val="Default Paragraph Font"/>
    <w:semiHidden/>
    <w:unhideWhenUsed/>
    <w:qFormat/>
    <w:uiPriority w:val="1"/>
  </w:style>
  <w:style w:type="table" w:default="1" w:styleId="39">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0"/>
    <w:pPr>
      <w:ind w:left="1260"/>
    </w:pPr>
  </w:style>
  <w:style w:type="paragraph" w:styleId="12">
    <w:name w:val="Normal Indent"/>
    <w:basedOn w:val="1"/>
    <w:qFormat/>
    <w:uiPriority w:val="0"/>
    <w:pPr>
      <w:adjustRightInd w:val="0"/>
      <w:spacing w:line="312" w:lineRule="atLeast"/>
      <w:ind w:firstLine="420"/>
      <w:textAlignment w:val="baseline"/>
    </w:pPr>
    <w:rPr>
      <w:kern w:val="0"/>
      <w:sz w:val="24"/>
    </w:rPr>
  </w:style>
  <w:style w:type="paragraph" w:styleId="13">
    <w:name w:val="caption"/>
    <w:basedOn w:val="1"/>
    <w:next w:val="1"/>
    <w:qFormat/>
    <w:uiPriority w:val="0"/>
    <w:pPr>
      <w:spacing w:line="300" w:lineRule="auto"/>
      <w:jc w:val="center"/>
    </w:pPr>
    <w:rPr>
      <w:rFonts w:eastAsia="黑体"/>
    </w:rPr>
  </w:style>
  <w:style w:type="paragraph" w:styleId="14">
    <w:name w:val="Document Map"/>
    <w:basedOn w:val="1"/>
    <w:qFormat/>
    <w:uiPriority w:val="0"/>
    <w:pPr>
      <w:shd w:val="clear" w:color="auto" w:fill="000080"/>
    </w:pPr>
  </w:style>
  <w:style w:type="paragraph" w:styleId="15">
    <w:name w:val="annotation text"/>
    <w:basedOn w:val="1"/>
    <w:link w:val="66"/>
    <w:qFormat/>
    <w:uiPriority w:val="0"/>
  </w:style>
  <w:style w:type="paragraph" w:styleId="16">
    <w:name w:val="Body Text 3"/>
    <w:basedOn w:val="1"/>
    <w:link w:val="103"/>
    <w:qFormat/>
    <w:uiPriority w:val="0"/>
    <w:pPr>
      <w:spacing w:after="120"/>
    </w:pPr>
    <w:rPr>
      <w:sz w:val="16"/>
      <w:szCs w:val="16"/>
    </w:rPr>
  </w:style>
  <w:style w:type="paragraph" w:styleId="17">
    <w:name w:val="Body Text"/>
    <w:basedOn w:val="1"/>
    <w:link w:val="48"/>
    <w:qFormat/>
    <w:uiPriority w:val="0"/>
    <w:pPr>
      <w:spacing w:after="120"/>
    </w:pPr>
  </w:style>
  <w:style w:type="paragraph" w:styleId="18">
    <w:name w:val="Body Text Indent"/>
    <w:basedOn w:val="1"/>
    <w:qFormat/>
    <w:uiPriority w:val="0"/>
    <w:pPr>
      <w:ind w:left="1800" w:leftChars="857"/>
    </w:pPr>
    <w:rPr>
      <w:rFonts w:ascii="宋体" w:hAnsi="宋体"/>
      <w:color w:val="FF0000"/>
      <w:sz w:val="24"/>
    </w:rPr>
  </w:style>
  <w:style w:type="paragraph" w:styleId="19">
    <w:name w:val="toc 5"/>
    <w:basedOn w:val="1"/>
    <w:next w:val="1"/>
    <w:qFormat/>
    <w:uiPriority w:val="0"/>
    <w:pPr>
      <w:ind w:left="840"/>
    </w:pPr>
  </w:style>
  <w:style w:type="paragraph" w:styleId="20">
    <w:name w:val="toc 3"/>
    <w:basedOn w:val="1"/>
    <w:next w:val="1"/>
    <w:qFormat/>
    <w:uiPriority w:val="39"/>
    <w:pPr>
      <w:tabs>
        <w:tab w:val="left" w:pos="1260"/>
        <w:tab w:val="right" w:leader="dot" w:pos="8301"/>
      </w:tabs>
      <w:ind w:left="420"/>
    </w:pPr>
  </w:style>
  <w:style w:type="paragraph" w:styleId="21">
    <w:name w:val="Plain Text"/>
    <w:basedOn w:val="1"/>
    <w:qFormat/>
    <w:uiPriority w:val="0"/>
    <w:pPr>
      <w:adjustRightInd w:val="0"/>
      <w:spacing w:line="312" w:lineRule="atLeast"/>
    </w:pPr>
    <w:rPr>
      <w:rFonts w:hint="eastAsia" w:ascii="宋体" w:hAnsi="Courier New"/>
      <w:kern w:val="0"/>
    </w:rPr>
  </w:style>
  <w:style w:type="paragraph" w:styleId="22">
    <w:name w:val="toc 8"/>
    <w:basedOn w:val="1"/>
    <w:next w:val="1"/>
    <w:qFormat/>
    <w:uiPriority w:val="0"/>
    <w:pPr>
      <w:ind w:left="1470"/>
    </w:pPr>
    <w:rPr>
      <w:color w:val="FF0000"/>
    </w:rPr>
  </w:style>
  <w:style w:type="paragraph" w:styleId="23">
    <w:name w:val="Body Text Indent 2"/>
    <w:basedOn w:val="1"/>
    <w:qFormat/>
    <w:uiPriority w:val="0"/>
    <w:pPr>
      <w:spacing w:line="360" w:lineRule="auto"/>
      <w:ind w:firstLine="480" w:firstLineChars="200"/>
    </w:pPr>
    <w:rPr>
      <w:rFonts w:ascii="宋体" w:hAnsi="宋体"/>
      <w:sz w:val="24"/>
    </w:rPr>
  </w:style>
  <w:style w:type="paragraph" w:styleId="24">
    <w:name w:val="Balloon Text"/>
    <w:basedOn w:val="1"/>
    <w:qFormat/>
    <w:uiPriority w:val="0"/>
    <w:rPr>
      <w:sz w:val="18"/>
    </w:rPr>
  </w:style>
  <w:style w:type="paragraph" w:styleId="25">
    <w:name w:val="footer"/>
    <w:basedOn w:val="1"/>
    <w:qFormat/>
    <w:uiPriority w:val="0"/>
    <w:pPr>
      <w:tabs>
        <w:tab w:val="center" w:pos="4153"/>
        <w:tab w:val="right" w:pos="8306"/>
      </w:tabs>
      <w:snapToGrid w:val="0"/>
    </w:pPr>
    <w:rPr>
      <w:sz w:val="18"/>
    </w:rPr>
  </w:style>
  <w:style w:type="paragraph" w:styleId="26">
    <w:name w:val="header"/>
    <w:basedOn w:val="1"/>
    <w:link w:val="55"/>
    <w:qFormat/>
    <w:uiPriority w:val="0"/>
    <w:pPr>
      <w:tabs>
        <w:tab w:val="center" w:pos="4153"/>
        <w:tab w:val="right" w:pos="8306"/>
      </w:tabs>
      <w:adjustRightInd w:val="0"/>
      <w:snapToGrid w:val="0"/>
      <w:spacing w:line="240" w:lineRule="atLeast"/>
      <w:textAlignment w:val="baseline"/>
    </w:pPr>
    <w:rPr>
      <w:sz w:val="18"/>
    </w:rPr>
  </w:style>
  <w:style w:type="paragraph" w:styleId="27">
    <w:name w:val="toc 1"/>
    <w:basedOn w:val="1"/>
    <w:next w:val="1"/>
    <w:qFormat/>
    <w:uiPriority w:val="39"/>
    <w:pPr>
      <w:tabs>
        <w:tab w:val="left" w:pos="630"/>
        <w:tab w:val="right" w:leader="dot" w:pos="8301"/>
      </w:tabs>
      <w:spacing w:before="120" w:after="120"/>
    </w:pPr>
    <w:rPr>
      <w:b/>
      <w:caps/>
      <w:sz w:val="28"/>
    </w:rPr>
  </w:style>
  <w:style w:type="paragraph" w:styleId="28">
    <w:name w:val="toc 4"/>
    <w:basedOn w:val="1"/>
    <w:next w:val="1"/>
    <w:qFormat/>
    <w:uiPriority w:val="0"/>
    <w:pPr>
      <w:ind w:left="630"/>
    </w:pPr>
  </w:style>
  <w:style w:type="paragraph" w:styleId="29">
    <w:name w:val="toc 6"/>
    <w:basedOn w:val="1"/>
    <w:next w:val="1"/>
    <w:qFormat/>
    <w:uiPriority w:val="0"/>
    <w:pPr>
      <w:ind w:left="1050"/>
    </w:pPr>
  </w:style>
  <w:style w:type="paragraph" w:styleId="30">
    <w:name w:val="Body Text Indent 3"/>
    <w:basedOn w:val="1"/>
    <w:qFormat/>
    <w:uiPriority w:val="0"/>
    <w:pPr>
      <w:adjustRightInd w:val="0"/>
      <w:spacing w:line="360" w:lineRule="auto"/>
      <w:ind w:firstLine="570"/>
      <w:textAlignment w:val="baseline"/>
    </w:pPr>
    <w:rPr>
      <w:kern w:val="0"/>
      <w:sz w:val="28"/>
    </w:rPr>
  </w:style>
  <w:style w:type="paragraph" w:styleId="31">
    <w:name w:val="table of figures"/>
    <w:basedOn w:val="1"/>
    <w:next w:val="1"/>
    <w:qFormat/>
    <w:uiPriority w:val="0"/>
    <w:pPr>
      <w:spacing w:line="300" w:lineRule="auto"/>
    </w:pPr>
  </w:style>
  <w:style w:type="paragraph" w:styleId="32">
    <w:name w:val="toc 2"/>
    <w:basedOn w:val="1"/>
    <w:next w:val="1"/>
    <w:qFormat/>
    <w:uiPriority w:val="39"/>
    <w:pPr>
      <w:tabs>
        <w:tab w:val="left" w:pos="840"/>
        <w:tab w:val="right" w:leader="dot" w:pos="8301"/>
      </w:tabs>
      <w:ind w:left="210"/>
    </w:pPr>
    <w:rPr>
      <w:smallCaps/>
    </w:rPr>
  </w:style>
  <w:style w:type="paragraph" w:styleId="33">
    <w:name w:val="toc 9"/>
    <w:basedOn w:val="1"/>
    <w:next w:val="1"/>
    <w:link w:val="117"/>
    <w:qFormat/>
    <w:uiPriority w:val="0"/>
    <w:pPr>
      <w:ind w:left="1680"/>
    </w:pPr>
  </w:style>
  <w:style w:type="paragraph" w:styleId="3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35">
    <w:name w:val="Normal (Web)"/>
    <w:basedOn w:val="1"/>
    <w:qFormat/>
    <w:uiPriority w:val="0"/>
    <w:pPr>
      <w:spacing w:line="300" w:lineRule="auto"/>
    </w:pPr>
    <w:rPr>
      <w:sz w:val="24"/>
    </w:rPr>
  </w:style>
  <w:style w:type="paragraph" w:styleId="36">
    <w:name w:val="annotation subject"/>
    <w:basedOn w:val="15"/>
    <w:next w:val="15"/>
    <w:qFormat/>
    <w:uiPriority w:val="0"/>
    <w:rPr>
      <w:b/>
    </w:rPr>
  </w:style>
  <w:style w:type="paragraph" w:styleId="37">
    <w:name w:val="Body Text First Indent"/>
    <w:basedOn w:val="1"/>
    <w:link w:val="47"/>
    <w:qFormat/>
    <w:uiPriority w:val="0"/>
    <w:pPr>
      <w:spacing w:line="300" w:lineRule="auto"/>
      <w:ind w:firstLine="420" w:firstLineChars="200"/>
    </w:pPr>
  </w:style>
  <w:style w:type="paragraph" w:styleId="38">
    <w:name w:val="Body Text First Indent 2"/>
    <w:basedOn w:val="18"/>
    <w:unhideWhenUsed/>
    <w:qFormat/>
    <w:uiPriority w:val="99"/>
    <w:pPr>
      <w:ind w:left="420" w:leftChars="200" w:firstLine="420" w:firstLineChars="200"/>
    </w:pPr>
  </w:style>
  <w:style w:type="table" w:styleId="40">
    <w:name w:val="Table Grid"/>
    <w:basedOn w:val="3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2">
    <w:name w:val="page number"/>
    <w:basedOn w:val="41"/>
    <w:qFormat/>
    <w:uiPriority w:val="0"/>
  </w:style>
  <w:style w:type="character" w:styleId="43">
    <w:name w:val="FollowedHyperlink"/>
    <w:qFormat/>
    <w:uiPriority w:val="0"/>
    <w:rPr>
      <w:color w:val="800080"/>
      <w:u w:val="single"/>
    </w:rPr>
  </w:style>
  <w:style w:type="character" w:styleId="44">
    <w:name w:val="Hyperlink"/>
    <w:qFormat/>
    <w:uiPriority w:val="99"/>
    <w:rPr>
      <w:color w:val="0000FF"/>
      <w:u w:val="single"/>
    </w:rPr>
  </w:style>
  <w:style w:type="character" w:styleId="45">
    <w:name w:val="annotation reference"/>
    <w:qFormat/>
    <w:uiPriority w:val="0"/>
    <w:rPr>
      <w:sz w:val="21"/>
    </w:rPr>
  </w:style>
  <w:style w:type="paragraph" w:customStyle="1" w:styleId="46">
    <w:name w:val="样式 正文缩进 + 首行缩进:  2.56 字符 段前: 0.6 行 段后: 0.6 行"/>
    <w:basedOn w:val="12"/>
    <w:link w:val="116"/>
    <w:qFormat/>
    <w:uiPriority w:val="0"/>
    <w:pPr>
      <w:spacing w:beforeLines="60" w:afterLines="60"/>
      <w:ind w:firstLine="0"/>
    </w:pPr>
    <w:rPr>
      <w:rFonts w:ascii="微软简仿宋" w:hAnsi="宋体" w:cs="宋体"/>
      <w:szCs w:val="24"/>
      <w:lang w:val="zh-CN"/>
    </w:rPr>
  </w:style>
  <w:style w:type="character" w:customStyle="1" w:styleId="47">
    <w:name w:val="正文文本首行缩进 字符"/>
    <w:basedOn w:val="48"/>
    <w:link w:val="37"/>
    <w:qFormat/>
    <w:uiPriority w:val="0"/>
    <w:rPr>
      <w:kern w:val="2"/>
      <w:sz w:val="21"/>
    </w:rPr>
  </w:style>
  <w:style w:type="character" w:customStyle="1" w:styleId="48">
    <w:name w:val="正文文本 字符"/>
    <w:link w:val="17"/>
    <w:qFormat/>
    <w:uiPriority w:val="0"/>
    <w:rPr>
      <w:kern w:val="2"/>
      <w:sz w:val="21"/>
    </w:rPr>
  </w:style>
  <w:style w:type="character" w:customStyle="1" w:styleId="49">
    <w:name w:val="Char Char10"/>
    <w:qFormat/>
    <w:uiPriority w:val="0"/>
    <w:rPr>
      <w:rFonts w:eastAsia="黑体"/>
      <w:b/>
      <w:kern w:val="44"/>
      <w:sz w:val="21"/>
      <w:lang w:val="en-US" w:eastAsia="zh-CN"/>
    </w:rPr>
  </w:style>
  <w:style w:type="character" w:customStyle="1" w:styleId="50">
    <w:name w:val="Char Char"/>
    <w:qFormat/>
    <w:uiPriority w:val="0"/>
    <w:rPr>
      <w:rFonts w:ascii="宋体" w:hAnsi="宋体"/>
      <w:color w:val="FF0000"/>
      <w:kern w:val="2"/>
      <w:sz w:val="24"/>
    </w:rPr>
  </w:style>
  <w:style w:type="character" w:customStyle="1" w:styleId="51">
    <w:name w:val="下划线"/>
    <w:qFormat/>
    <w:uiPriority w:val="0"/>
    <w:rPr>
      <w:rFonts w:ascii="Times New Roman" w:hAnsi="Times New Roman" w:eastAsia="宋体"/>
      <w:sz w:val="24"/>
      <w:u w:val="single"/>
    </w:rPr>
  </w:style>
  <w:style w:type="character" w:customStyle="1" w:styleId="52">
    <w:name w:val="Char Char7"/>
    <w:qFormat/>
    <w:uiPriority w:val="0"/>
    <w:rPr>
      <w:rFonts w:ascii="Arial" w:hAnsi="Arial" w:eastAsia="黑体"/>
      <w:b/>
      <w:kern w:val="2"/>
      <w:sz w:val="24"/>
    </w:rPr>
  </w:style>
  <w:style w:type="character" w:customStyle="1" w:styleId="53">
    <w:name w:val="下标"/>
    <w:qFormat/>
    <w:uiPriority w:val="0"/>
    <w:rPr>
      <w:vertAlign w:val="subscript"/>
    </w:rPr>
  </w:style>
  <w:style w:type="character" w:customStyle="1" w:styleId="54">
    <w:name w:val="H2 Char Char"/>
    <w:qFormat/>
    <w:uiPriority w:val="0"/>
    <w:rPr>
      <w:rFonts w:ascii="宋体" w:hAnsi="宋体" w:eastAsia="宋体"/>
      <w:b/>
      <w:color w:val="000000"/>
      <w:sz w:val="24"/>
      <w:lang w:val="en-US" w:eastAsia="zh-CN"/>
    </w:rPr>
  </w:style>
  <w:style w:type="character" w:customStyle="1" w:styleId="55">
    <w:name w:val="页眉 字符"/>
    <w:link w:val="26"/>
    <w:qFormat/>
    <w:uiPriority w:val="0"/>
    <w:rPr>
      <w:sz w:val="18"/>
    </w:rPr>
  </w:style>
  <w:style w:type="character" w:customStyle="1" w:styleId="56">
    <w:name w:val="Char Char6"/>
    <w:qFormat/>
    <w:uiPriority w:val="0"/>
    <w:rPr>
      <w:rFonts w:ascii="Times New Roman" w:hAnsi="Times New Roman"/>
      <w:b/>
      <w:kern w:val="2"/>
      <w:sz w:val="24"/>
    </w:rPr>
  </w:style>
  <w:style w:type="character" w:customStyle="1" w:styleId="57">
    <w:name w:val="蓝色注释"/>
    <w:qFormat/>
    <w:uiPriority w:val="0"/>
    <w:rPr>
      <w:rFonts w:ascii="Times New Roman" w:hAnsi="Times New Roman" w:eastAsia="宋体"/>
      <w:i/>
      <w:color w:val="0000FF"/>
      <w:sz w:val="24"/>
    </w:rPr>
  </w:style>
  <w:style w:type="character" w:customStyle="1" w:styleId="58">
    <w:name w:val="h3 Char"/>
    <w:qFormat/>
    <w:uiPriority w:val="0"/>
    <w:rPr>
      <w:rFonts w:ascii="宋体" w:hAnsi="宋体"/>
      <w:b/>
      <w:kern w:val="2"/>
      <w:sz w:val="24"/>
    </w:rPr>
  </w:style>
  <w:style w:type="character" w:customStyle="1" w:styleId="59">
    <w:name w:val="表格蓝色注释"/>
    <w:qFormat/>
    <w:uiPriority w:val="0"/>
    <w:rPr>
      <w:rFonts w:ascii="Times New Roman" w:hAnsi="Times New Roman" w:eastAsia="宋体"/>
      <w:i/>
      <w:color w:val="0000FF"/>
      <w:sz w:val="21"/>
    </w:rPr>
  </w:style>
  <w:style w:type="character" w:customStyle="1" w:styleId="60">
    <w:name w:val="line1"/>
    <w:qFormat/>
    <w:uiPriority w:val="0"/>
    <w:rPr>
      <w:spacing w:val="360"/>
    </w:rPr>
  </w:style>
  <w:style w:type="character" w:customStyle="1" w:styleId="61">
    <w:name w:val="Char Char5"/>
    <w:qFormat/>
    <w:uiPriority w:val="0"/>
    <w:rPr>
      <w:rFonts w:ascii="Arial" w:hAnsi="Arial" w:eastAsia="黑体"/>
      <w:kern w:val="2"/>
      <w:sz w:val="24"/>
    </w:rPr>
  </w:style>
  <w:style w:type="character" w:customStyle="1" w:styleId="62">
    <w:name w:val="红色注释"/>
    <w:qFormat/>
    <w:uiPriority w:val="0"/>
    <w:rPr>
      <w:rFonts w:ascii="Times New Roman" w:hAnsi="Times New Roman" w:eastAsia="宋体"/>
      <w:i/>
      <w:color w:val="FF0000"/>
      <w:sz w:val="24"/>
    </w:rPr>
  </w:style>
  <w:style w:type="character" w:customStyle="1" w:styleId="63">
    <w:name w:val="Char Char9"/>
    <w:qFormat/>
    <w:uiPriority w:val="0"/>
    <w:rPr>
      <w:rFonts w:ascii="宋体" w:hAnsi="宋体"/>
      <w:b/>
      <w:kern w:val="2"/>
      <w:sz w:val="24"/>
    </w:rPr>
  </w:style>
  <w:style w:type="character" w:customStyle="1" w:styleId="64">
    <w:name w:val="首行缩进 Char"/>
    <w:link w:val="65"/>
    <w:qFormat/>
    <w:uiPriority w:val="0"/>
    <w:rPr>
      <w:kern w:val="2"/>
      <w:sz w:val="24"/>
    </w:rPr>
  </w:style>
  <w:style w:type="paragraph" w:customStyle="1" w:styleId="65">
    <w:name w:val="首行缩进"/>
    <w:basedOn w:val="1"/>
    <w:link w:val="64"/>
    <w:qFormat/>
    <w:uiPriority w:val="0"/>
    <w:pPr>
      <w:spacing w:line="300" w:lineRule="auto"/>
      <w:ind w:firstLine="480" w:firstLineChars="200"/>
    </w:pPr>
    <w:rPr>
      <w:sz w:val="24"/>
    </w:rPr>
  </w:style>
  <w:style w:type="character" w:customStyle="1" w:styleId="66">
    <w:name w:val="批注文字 字符"/>
    <w:link w:val="15"/>
    <w:qFormat/>
    <w:uiPriority w:val="0"/>
    <w:rPr>
      <w:rFonts w:eastAsia="宋体"/>
      <w:kern w:val="2"/>
      <w:sz w:val="21"/>
      <w:lang w:val="en-US" w:eastAsia="zh-CN"/>
    </w:rPr>
  </w:style>
  <w:style w:type="character" w:customStyle="1" w:styleId="67">
    <w:name w:val="Char Char4"/>
    <w:qFormat/>
    <w:uiPriority w:val="0"/>
    <w:rPr>
      <w:rFonts w:ascii="Arial" w:hAnsi="Arial" w:eastAsia="黑体"/>
      <w:kern w:val="2"/>
      <w:sz w:val="21"/>
    </w:rPr>
  </w:style>
  <w:style w:type="character" w:customStyle="1" w:styleId="68">
    <w:name w:val="表格红色注释"/>
    <w:qFormat/>
    <w:uiPriority w:val="0"/>
    <w:rPr>
      <w:rFonts w:ascii="Times New Roman" w:hAnsi="Times New Roman" w:eastAsia="宋体"/>
      <w:i/>
      <w:color w:val="FF0000"/>
      <w:sz w:val="21"/>
    </w:rPr>
  </w:style>
  <w:style w:type="character" w:customStyle="1" w:styleId="69">
    <w:name w:val="Char Char8"/>
    <w:qFormat/>
    <w:uiPriority w:val="0"/>
    <w:rPr>
      <w:rFonts w:ascii="黑体" w:hAnsi="宋体" w:eastAsia="黑体"/>
      <w:kern w:val="2"/>
      <w:sz w:val="21"/>
    </w:rPr>
  </w:style>
  <w:style w:type="character" w:customStyle="1" w:styleId="70">
    <w:name w:val="上标"/>
    <w:qFormat/>
    <w:uiPriority w:val="0"/>
    <w:rPr>
      <w:vertAlign w:val="superscript"/>
    </w:rPr>
  </w:style>
  <w:style w:type="paragraph" w:customStyle="1" w:styleId="71">
    <w:name w:val="Char Char Char1 Char"/>
    <w:basedOn w:val="1"/>
    <w:qFormat/>
    <w:uiPriority w:val="0"/>
    <w:pPr>
      <w:widowControl/>
      <w:adjustRightInd w:val="0"/>
      <w:snapToGrid w:val="0"/>
      <w:spacing w:beforeLines="25" w:afterLines="25" w:line="240" w:lineRule="exact"/>
      <w:ind w:firstLine="560" w:firstLineChars="192"/>
      <w:jc w:val="left"/>
    </w:pPr>
    <w:rPr>
      <w:rFonts w:ascii="宋体" w:hAnsi="宋体"/>
      <w:kern w:val="0"/>
      <w:sz w:val="28"/>
      <w:lang w:eastAsia="en-US"/>
    </w:rPr>
  </w:style>
  <w:style w:type="paragraph" w:customStyle="1" w:styleId="72">
    <w:name w:val="标题4"/>
    <w:basedOn w:val="1"/>
    <w:link w:val="115"/>
    <w:qFormat/>
    <w:uiPriority w:val="0"/>
    <w:pPr>
      <w:spacing w:before="120" w:after="120"/>
      <w:ind w:firstLine="20"/>
    </w:pPr>
    <w:rPr>
      <w:rFonts w:hint="eastAsia" w:ascii="宋体" w:hAnsi="Courier New"/>
      <w:b/>
      <w:sz w:val="24"/>
    </w:rPr>
  </w:style>
  <w:style w:type="paragraph" w:customStyle="1" w:styleId="73">
    <w:name w:val="Default"/>
    <w:qFormat/>
    <w:uiPriority w:val="0"/>
    <w:pPr>
      <w:widowControl w:val="0"/>
      <w:autoSpaceDE w:val="0"/>
      <w:autoSpaceDN w:val="0"/>
      <w:adjustRightInd w:val="0"/>
    </w:pPr>
    <w:rPr>
      <w:rFonts w:ascii="Arial" w:hAnsi="Arial" w:eastAsia="宋体" w:cs="Times New Roman"/>
      <w:color w:val="000000"/>
      <w:sz w:val="24"/>
      <w:lang w:val="en-US" w:eastAsia="zh-CN" w:bidi="ar-SA"/>
    </w:rPr>
  </w:style>
  <w:style w:type="paragraph" w:customStyle="1" w:styleId="74">
    <w:name w:val="设计代码"/>
    <w:basedOn w:val="1"/>
    <w:next w:val="1"/>
    <w:qFormat/>
    <w:uiPriority w:val="0"/>
    <w:pPr>
      <w:spacing w:beforeLines="300" w:afterLines="300" w:line="360" w:lineRule="auto"/>
      <w:jc w:val="center"/>
    </w:pPr>
    <w:rPr>
      <w:rFonts w:ascii="黑体" w:eastAsia="黑体"/>
      <w:sz w:val="44"/>
    </w:rPr>
  </w:style>
  <w:style w:type="paragraph" w:customStyle="1" w:styleId="75">
    <w:name w:val="公式编号"/>
    <w:basedOn w:val="65"/>
    <w:qFormat/>
    <w:uiPriority w:val="0"/>
    <w:pPr>
      <w:ind w:firstLine="0" w:firstLineChars="0"/>
      <w:jc w:val="right"/>
    </w:pPr>
  </w:style>
  <w:style w:type="paragraph" w:customStyle="1" w:styleId="76">
    <w:name w:val="居中表格文字"/>
    <w:basedOn w:val="1"/>
    <w:qFormat/>
    <w:uiPriority w:val="0"/>
    <w:pPr>
      <w:spacing w:line="300" w:lineRule="auto"/>
      <w:jc w:val="center"/>
    </w:pPr>
  </w:style>
  <w:style w:type="paragraph" w:customStyle="1" w:styleId="77">
    <w:name w:val="年份"/>
    <w:basedOn w:val="1"/>
    <w:qFormat/>
    <w:uiPriority w:val="0"/>
    <w:pPr>
      <w:spacing w:line="300" w:lineRule="auto"/>
      <w:jc w:val="center"/>
    </w:pPr>
    <w:rPr>
      <w:b/>
      <w:sz w:val="24"/>
    </w:rPr>
  </w:style>
  <w:style w:type="paragraph" w:customStyle="1" w:styleId="78">
    <w:name w:val="居左表格文字"/>
    <w:basedOn w:val="76"/>
    <w:qFormat/>
    <w:uiPriority w:val="0"/>
    <w:pPr>
      <w:jc w:val="both"/>
    </w:pPr>
  </w:style>
  <w:style w:type="paragraph" w:customStyle="1" w:styleId="79">
    <w:name w:val="表格内序号"/>
    <w:basedOn w:val="78"/>
    <w:qFormat/>
    <w:uiPriority w:val="0"/>
    <w:pPr>
      <w:numPr>
        <w:ilvl w:val="0"/>
        <w:numId w:val="2"/>
      </w:numPr>
    </w:pPr>
  </w:style>
  <w:style w:type="paragraph" w:customStyle="1" w:styleId="80">
    <w:name w:val="样式4"/>
    <w:basedOn w:val="5"/>
    <w:qFormat/>
    <w:uiPriority w:val="0"/>
    <w:pPr>
      <w:numPr>
        <w:numId w:val="3"/>
      </w:numPr>
      <w:tabs>
        <w:tab w:val="left" w:pos="425"/>
        <w:tab w:val="left" w:pos="851"/>
      </w:tabs>
    </w:pPr>
  </w:style>
  <w:style w:type="paragraph" w:customStyle="1" w:styleId="81">
    <w:name w:val="Char2 Char Char Char Char Char Char Char Char"/>
    <w:next w:val="1"/>
    <w:qFormat/>
    <w:uiPriority w:val="0"/>
    <w:pPr>
      <w:keepNext/>
      <w:keepLines/>
      <w:tabs>
        <w:tab w:val="left" w:pos="3360"/>
        <w:tab w:val="left" w:pos="4394"/>
      </w:tabs>
      <w:snapToGrid w:val="0"/>
      <w:spacing w:before="240" w:after="240"/>
      <w:ind w:left="3360" w:hanging="1418"/>
      <w:outlineLvl w:val="7"/>
    </w:pPr>
    <w:rPr>
      <w:rFonts w:ascii="Arial" w:hAnsi="Arial" w:eastAsia="黑体" w:cs="Times New Roman"/>
      <w:sz w:val="21"/>
      <w:lang w:val="en-US" w:eastAsia="zh-CN" w:bidi="ar-SA"/>
    </w:rPr>
  </w:style>
  <w:style w:type="paragraph" w:customStyle="1" w:styleId="82">
    <w:name w:val="注"/>
    <w:basedOn w:val="1"/>
    <w:qFormat/>
    <w:uiPriority w:val="0"/>
    <w:pPr>
      <w:spacing w:line="300" w:lineRule="auto"/>
    </w:pPr>
    <w:rPr>
      <w:rFonts w:eastAsia="黑体"/>
    </w:rPr>
  </w:style>
  <w:style w:type="paragraph" w:customStyle="1" w:styleId="83">
    <w:name w:val="公司名称"/>
    <w:basedOn w:val="1"/>
    <w:next w:val="1"/>
    <w:qFormat/>
    <w:uiPriority w:val="0"/>
    <w:pPr>
      <w:spacing w:beforeLines="1200" w:line="300" w:lineRule="auto"/>
      <w:jc w:val="center"/>
    </w:pPr>
    <w:rPr>
      <w:rFonts w:ascii="黑体" w:eastAsia="黑体"/>
      <w:b/>
      <w:sz w:val="32"/>
    </w:rPr>
  </w:style>
  <w:style w:type="paragraph" w:customStyle="1" w:styleId="84">
    <w:name w:val="首页表格条目"/>
    <w:basedOn w:val="76"/>
    <w:next w:val="1"/>
    <w:qFormat/>
    <w:uiPriority w:val="0"/>
    <w:rPr>
      <w:rFonts w:ascii="黑体" w:eastAsia="黑体"/>
    </w:rPr>
  </w:style>
  <w:style w:type="paragraph" w:customStyle="1" w:styleId="85">
    <w:name w:val="字母编号列项（一级）"/>
    <w:qFormat/>
    <w:uiPriority w:val="0"/>
    <w:pPr>
      <w:ind w:left="840" w:leftChars="200" w:hanging="420" w:hangingChars="200"/>
      <w:jc w:val="both"/>
    </w:pPr>
    <w:rPr>
      <w:rFonts w:ascii="宋体" w:hAnsi="Times New Roman" w:eastAsia="宋体" w:cs="Times New Roman"/>
      <w:sz w:val="21"/>
      <w:lang w:val="en-US" w:eastAsia="zh-CN" w:bidi="ar-SA"/>
    </w:rPr>
  </w:style>
  <w:style w:type="paragraph" w:customStyle="1" w:styleId="86">
    <w:name w:val="样式 标题 1"/>
    <w:basedOn w:val="1"/>
    <w:qFormat/>
    <w:uiPriority w:val="0"/>
    <w:pPr>
      <w:tabs>
        <w:tab w:val="left" w:pos="1260"/>
      </w:tabs>
      <w:ind w:left="1260" w:hanging="420"/>
    </w:pPr>
  </w:style>
  <w:style w:type="paragraph" w:customStyle="1" w:styleId="87">
    <w:name w:val="正文条目二级（符号）"/>
    <w:basedOn w:val="65"/>
    <w:qFormat/>
    <w:uiPriority w:val="0"/>
    <w:pPr>
      <w:numPr>
        <w:ilvl w:val="0"/>
        <w:numId w:val="4"/>
      </w:numPr>
      <w:ind w:firstLine="0" w:firstLineChars="0"/>
    </w:pPr>
  </w:style>
  <w:style w:type="paragraph" w:customStyle="1" w:styleId="88">
    <w:name w:val="文档名称"/>
    <w:basedOn w:val="1"/>
    <w:next w:val="1"/>
    <w:qFormat/>
    <w:uiPriority w:val="0"/>
    <w:pPr>
      <w:spacing w:afterLines="50" w:line="360" w:lineRule="auto"/>
      <w:jc w:val="center"/>
    </w:pPr>
    <w:rPr>
      <w:rFonts w:ascii="黑体" w:eastAsia="黑体"/>
      <w:b/>
      <w:sz w:val="52"/>
    </w:rPr>
  </w:style>
  <w:style w:type="paragraph" w:customStyle="1" w:styleId="89">
    <w:name w:val="正文条目一级（编号）"/>
    <w:basedOn w:val="65"/>
    <w:qFormat/>
    <w:uiPriority w:val="0"/>
    <w:pPr>
      <w:numPr>
        <w:ilvl w:val="0"/>
        <w:numId w:val="5"/>
      </w:numPr>
      <w:ind w:firstLine="0" w:firstLineChars="0"/>
    </w:pPr>
  </w:style>
  <w:style w:type="paragraph" w:customStyle="1" w:styleId="90">
    <w:name w:val="封面页眉"/>
    <w:basedOn w:val="26"/>
    <w:qFormat/>
    <w:uiPriority w:val="0"/>
    <w:pPr>
      <w:adjustRightInd/>
      <w:spacing w:line="300" w:lineRule="auto"/>
      <w:textAlignment w:val="auto"/>
    </w:pPr>
    <w:rPr>
      <w:rFonts w:eastAsia="黑体"/>
    </w:rPr>
  </w:style>
  <w:style w:type="paragraph" w:customStyle="1" w:styleId="91">
    <w:name w:val="仅供内部使用"/>
    <w:basedOn w:val="1"/>
    <w:next w:val="1"/>
    <w:qFormat/>
    <w:uiPriority w:val="0"/>
    <w:pPr>
      <w:spacing w:afterLines="400" w:line="360" w:lineRule="auto"/>
      <w:jc w:val="center"/>
    </w:pPr>
    <w:rPr>
      <w:b/>
    </w:rPr>
  </w:style>
  <w:style w:type="paragraph" w:customStyle="1" w:styleId="92">
    <w:name w:val="Fu_正文"/>
    <w:basedOn w:val="1"/>
    <w:qFormat/>
    <w:uiPriority w:val="0"/>
    <w:rPr>
      <w:sz w:val="24"/>
    </w:rPr>
  </w:style>
  <w:style w:type="paragraph" w:customStyle="1" w:styleId="93">
    <w:name w:val="段"/>
    <w:link w:val="99"/>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94">
    <w:name w:val="签字栏"/>
    <w:basedOn w:val="1"/>
    <w:qFormat/>
    <w:uiPriority w:val="0"/>
    <w:pPr>
      <w:spacing w:line="300" w:lineRule="auto"/>
      <w:jc w:val="center"/>
    </w:pPr>
    <w:rPr>
      <w:b/>
      <w:kern w:val="0"/>
    </w:rPr>
  </w:style>
  <w:style w:type="paragraph" w:customStyle="1" w:styleId="95">
    <w:name w:val="部门名称"/>
    <w:basedOn w:val="76"/>
    <w:qFormat/>
    <w:uiPriority w:val="0"/>
    <w:rPr>
      <w:rFonts w:ascii="黑体" w:eastAsia="黑体"/>
      <w:sz w:val="24"/>
    </w:rPr>
  </w:style>
  <w:style w:type="paragraph" w:customStyle="1" w:styleId="96">
    <w:name w:val="Char Char Char Char Char Char Char"/>
    <w:basedOn w:val="1"/>
    <w:qFormat/>
    <w:uiPriority w:val="0"/>
    <w:pPr>
      <w:tabs>
        <w:tab w:val="left" w:pos="360"/>
      </w:tabs>
    </w:pPr>
    <w:rPr>
      <w:sz w:val="24"/>
    </w:rPr>
  </w:style>
  <w:style w:type="paragraph" w:customStyle="1" w:styleId="97">
    <w:name w:val="Fu_正文加黑"/>
    <w:basedOn w:val="92"/>
    <w:next w:val="92"/>
    <w:qFormat/>
    <w:uiPriority w:val="0"/>
    <w:pPr>
      <w:spacing w:line="360" w:lineRule="auto"/>
    </w:pPr>
    <w:rPr>
      <w:b/>
    </w:rPr>
  </w:style>
  <w:style w:type="paragraph" w:customStyle="1" w:styleId="98">
    <w:name w:val="目录标题"/>
    <w:basedOn w:val="1"/>
    <w:qFormat/>
    <w:uiPriority w:val="0"/>
    <w:pPr>
      <w:spacing w:line="300" w:lineRule="auto"/>
      <w:jc w:val="center"/>
    </w:pPr>
    <w:rPr>
      <w:rFonts w:ascii="黑体" w:eastAsia="黑体"/>
      <w:sz w:val="24"/>
    </w:rPr>
  </w:style>
  <w:style w:type="character" w:customStyle="1" w:styleId="99">
    <w:name w:val="段 Char"/>
    <w:link w:val="93"/>
    <w:qFormat/>
    <w:uiPriority w:val="0"/>
    <w:rPr>
      <w:rFonts w:ascii="宋体"/>
      <w:sz w:val="21"/>
    </w:rPr>
  </w:style>
  <w:style w:type="paragraph" w:customStyle="1" w:styleId="100">
    <w:name w:val="正文文本缩进 31"/>
    <w:basedOn w:val="1"/>
    <w:qFormat/>
    <w:uiPriority w:val="0"/>
    <w:pPr>
      <w:adjustRightInd w:val="0"/>
      <w:spacing w:line="360" w:lineRule="auto"/>
      <w:ind w:firstLine="570"/>
      <w:textAlignment w:val="baseline"/>
    </w:pPr>
    <w:rPr>
      <w:kern w:val="0"/>
      <w:sz w:val="28"/>
    </w:rPr>
  </w:style>
  <w:style w:type="paragraph" w:customStyle="1" w:styleId="101">
    <w:name w:val="p0"/>
    <w:basedOn w:val="1"/>
    <w:qFormat/>
    <w:uiPriority w:val="0"/>
    <w:pPr>
      <w:widowControl/>
    </w:pPr>
    <w:rPr>
      <w:kern w:val="0"/>
      <w:szCs w:val="21"/>
    </w:rPr>
  </w:style>
  <w:style w:type="paragraph" w:styleId="102">
    <w:name w:val="List Paragraph"/>
    <w:basedOn w:val="1"/>
    <w:qFormat/>
    <w:uiPriority w:val="34"/>
    <w:pPr>
      <w:ind w:firstLine="420" w:firstLineChars="200"/>
    </w:pPr>
  </w:style>
  <w:style w:type="character" w:customStyle="1" w:styleId="103">
    <w:name w:val="正文文本 3 字符"/>
    <w:basedOn w:val="41"/>
    <w:link w:val="16"/>
    <w:qFormat/>
    <w:uiPriority w:val="0"/>
    <w:rPr>
      <w:kern w:val="2"/>
      <w:sz w:val="16"/>
      <w:szCs w:val="16"/>
    </w:rPr>
  </w:style>
  <w:style w:type="paragraph" w:customStyle="1" w:styleId="104">
    <w:name w:val="一级条标题"/>
    <w:next w:val="93"/>
    <w:qFormat/>
    <w:uiPriority w:val="0"/>
    <w:pPr>
      <w:spacing w:beforeLines="50" w:afterLines="50"/>
      <w:outlineLvl w:val="2"/>
    </w:pPr>
    <w:rPr>
      <w:rFonts w:ascii="黑体" w:hAnsi="Times New Roman" w:eastAsia="黑体" w:cs="Times New Roman"/>
      <w:sz w:val="21"/>
      <w:szCs w:val="21"/>
      <w:lang w:val="en-US" w:eastAsia="zh-CN" w:bidi="ar-SA"/>
    </w:rPr>
  </w:style>
  <w:style w:type="character" w:customStyle="1" w:styleId="105">
    <w:name w:val="font01"/>
    <w:basedOn w:val="41"/>
    <w:qFormat/>
    <w:uiPriority w:val="0"/>
    <w:rPr>
      <w:rFonts w:hint="eastAsia" w:ascii="宋体" w:hAnsi="宋体" w:eastAsia="宋体" w:cs="宋体"/>
      <w:color w:val="000000"/>
      <w:sz w:val="22"/>
      <w:szCs w:val="22"/>
      <w:u w:val="none"/>
    </w:rPr>
  </w:style>
  <w:style w:type="paragraph" w:customStyle="1" w:styleId="106">
    <w:name w:val="_Style 164"/>
    <w:basedOn w:val="1"/>
    <w:next w:val="102"/>
    <w:qFormat/>
    <w:uiPriority w:val="34"/>
    <w:pPr>
      <w:ind w:firstLine="420" w:firstLineChars="200"/>
    </w:pPr>
  </w:style>
  <w:style w:type="paragraph" w:customStyle="1" w:styleId="107">
    <w:name w:val="正文表标题"/>
    <w:next w:val="93"/>
    <w:qFormat/>
    <w:uiPriority w:val="0"/>
    <w:pPr>
      <w:numPr>
        <w:ilvl w:val="0"/>
        <w:numId w:val="6"/>
      </w:numPr>
      <w:tabs>
        <w:tab w:val="left" w:pos="360"/>
      </w:tabs>
      <w:spacing w:beforeLines="50" w:afterLines="50"/>
      <w:jc w:val="center"/>
    </w:pPr>
    <w:rPr>
      <w:rFonts w:ascii="黑体" w:hAnsi="Times New Roman" w:eastAsia="黑体" w:cs="Times New Roman"/>
      <w:sz w:val="21"/>
      <w:lang w:val="en-US" w:eastAsia="zh-CN" w:bidi="ar-SA"/>
    </w:rPr>
  </w:style>
  <w:style w:type="character" w:customStyle="1" w:styleId="108">
    <w:name w:val="标题 2 字符"/>
    <w:link w:val="3"/>
    <w:qFormat/>
    <w:uiPriority w:val="0"/>
    <w:rPr>
      <w:rFonts w:ascii="宋体" w:hAnsi="Arial"/>
      <w:b/>
      <w:kern w:val="2"/>
      <w:sz w:val="24"/>
    </w:rPr>
  </w:style>
  <w:style w:type="paragraph" w:customStyle="1" w:styleId="109">
    <w:name w:val="样式 样式 缩进1 + 左侧:  0 厘米 悬挂缩进: 5 字符 首行缩进:  -5 字符 + Times New Roman..."/>
    <w:basedOn w:val="1"/>
    <w:qFormat/>
    <w:uiPriority w:val="0"/>
    <w:pPr>
      <w:widowControl/>
      <w:tabs>
        <w:tab w:val="center" w:pos="4201"/>
        <w:tab w:val="right" w:leader="dot" w:pos="9298"/>
      </w:tabs>
      <w:autoSpaceDE w:val="0"/>
      <w:autoSpaceDN w:val="0"/>
      <w:ind w:left="1418" w:leftChars="200" w:hanging="998" w:hangingChars="475"/>
    </w:pPr>
    <w:rPr>
      <w:rFonts w:cs="宋体"/>
    </w:rPr>
  </w:style>
  <w:style w:type="character" w:customStyle="1" w:styleId="110">
    <w:name w:val="font21"/>
    <w:basedOn w:val="41"/>
    <w:qFormat/>
    <w:uiPriority w:val="0"/>
    <w:rPr>
      <w:rFonts w:hint="eastAsia" w:ascii="宋体" w:hAnsi="宋体" w:eastAsia="宋体" w:cs="宋体"/>
      <w:color w:val="00B0F0"/>
      <w:sz w:val="22"/>
      <w:szCs w:val="22"/>
      <w:u w:val="none"/>
    </w:rPr>
  </w:style>
  <w:style w:type="character" w:customStyle="1" w:styleId="111">
    <w:name w:val="font11"/>
    <w:basedOn w:val="41"/>
    <w:qFormat/>
    <w:uiPriority w:val="0"/>
    <w:rPr>
      <w:rFonts w:hint="eastAsia" w:ascii="宋体" w:hAnsi="宋体" w:eastAsia="宋体" w:cs="宋体"/>
      <w:color w:val="FF0000"/>
      <w:sz w:val="22"/>
      <w:szCs w:val="22"/>
      <w:u w:val="none"/>
    </w:rPr>
  </w:style>
  <w:style w:type="paragraph" w:customStyle="1" w:styleId="112">
    <w:name w:val="封面签名"/>
    <w:basedOn w:val="1"/>
    <w:qFormat/>
    <w:uiPriority w:val="0"/>
    <w:pPr>
      <w:shd w:val="clear" w:color="FFFFFF" w:fill="auto"/>
      <w:spacing w:before="50"/>
    </w:pPr>
    <w:rPr>
      <w:rFonts w:ascii="Arial" w:hAnsi="Arial" w:eastAsia="黑体"/>
      <w:sz w:val="28"/>
    </w:rPr>
  </w:style>
  <w:style w:type="paragraph" w:customStyle="1" w:styleId="113">
    <w:name w:val="列表段落1"/>
    <w:basedOn w:val="1"/>
    <w:unhideWhenUsed/>
    <w:qFormat/>
    <w:uiPriority w:val="34"/>
    <w:pPr>
      <w:widowControl/>
      <w:spacing w:line="240" w:lineRule="atLeast"/>
      <w:ind w:firstLine="420" w:firstLineChars="200"/>
    </w:pPr>
    <w:rPr>
      <w:rFonts w:ascii="Arial" w:hAnsi="Arial" w:eastAsia="微软雅黑"/>
      <w:kern w:val="0"/>
      <w:sz w:val="24"/>
      <w:szCs w:val="21"/>
    </w:rPr>
  </w:style>
  <w:style w:type="character" w:customStyle="1" w:styleId="114">
    <w:name w:val="标题 4 Char"/>
    <w:link w:val="5"/>
    <w:qFormat/>
    <w:uiPriority w:val="0"/>
    <w:rPr>
      <w:rFonts w:ascii="Arial" w:hAnsi="Arial" w:eastAsia="黑体"/>
      <w:b/>
      <w:sz w:val="28"/>
    </w:rPr>
  </w:style>
  <w:style w:type="character" w:customStyle="1" w:styleId="115">
    <w:name w:val="标题4 Char"/>
    <w:link w:val="72"/>
    <w:qFormat/>
    <w:uiPriority w:val="0"/>
    <w:rPr>
      <w:rFonts w:hint="eastAsia" w:ascii="宋体" w:hAnsi="Courier New"/>
      <w:b/>
      <w:sz w:val="24"/>
    </w:rPr>
  </w:style>
  <w:style w:type="character" w:customStyle="1" w:styleId="116">
    <w:name w:val="样式 正文缩进 + 首行缩进:  2.56 字符 段前: 0.6 行 段后: 0.6 行 Char"/>
    <w:link w:val="46"/>
    <w:qFormat/>
    <w:uiPriority w:val="0"/>
    <w:rPr>
      <w:rFonts w:ascii="微软简仿宋" w:hAnsi="宋体" w:cs="宋体"/>
      <w:szCs w:val="24"/>
      <w:lang w:val="zh-CN"/>
    </w:rPr>
  </w:style>
  <w:style w:type="character" w:customStyle="1" w:styleId="117">
    <w:name w:val="目录 9 Char"/>
    <w:link w:val="33"/>
    <w:qFormat/>
    <w:uiPriority w:val="0"/>
  </w:style>
  <w:style w:type="paragraph" w:customStyle="1" w:styleId="118">
    <w:name w:val="二级条标题"/>
    <w:basedOn w:val="104"/>
    <w:next w:val="93"/>
    <w:qFormat/>
    <w:uiPriority w:val="0"/>
    <w:pPr>
      <w:spacing w:before="50" w:after="50"/>
      <w:outlineLvl w:val="3"/>
    </w:pPr>
    <w:rPr>
      <w:rFonts w:hAnsi="黑体"/>
    </w:rPr>
  </w:style>
  <w:style w:type="character" w:customStyle="1" w:styleId="119">
    <w:name w:val="fontstyle01"/>
    <w:basedOn w:val="41"/>
    <w:qFormat/>
    <w:uiPriority w:val="0"/>
    <w:rPr>
      <w:rFonts w:ascii="HYShuSongErKW" w:hAnsi="HYShuSongErKW" w:eastAsia="HYShuSongErKW" w:cs="HYShuSongErKW"/>
      <w:color w:val="000000"/>
      <w:sz w:val="22"/>
      <w:szCs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4105"/>
    <customShpInfo spid="_x0000_s410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D84ED8-B3DE-4AA7-A4F7-9828341132D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2526</Words>
  <Characters>2711</Characters>
  <Lines>106</Lines>
  <Paragraphs>29</Paragraphs>
  <TotalTime>21</TotalTime>
  <ScaleCrop>false</ScaleCrop>
  <LinksUpToDate>false</LinksUpToDate>
  <CharactersWithSpaces>2713</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2017-05-18T07:40:00Z</dcterms:created>
  <cp:lastPrinted>2011-08-10T05:49:00Z</cp:lastPrinted>
  <dcterms:modified xsi:type="dcterms:W3CDTF">2025-12-24T02:32:32Z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A91F3A47F560483B8DF5F98C9BB942C7</vt:lpwstr>
  </property>
  <property fmtid="{D5CDD505-2E9C-101B-9397-08002B2CF9AE}" pid="4" name="KSOTemplateDocerSaveRecord">
    <vt:lpwstr>eyJoZGlkIjoiM2ExZGYyYTVhZTRjMjA3MTJiODgwYWE0NWJlYjNlMmUiLCJ1c2VySWQiOiI0MDE4MDcyNTIifQ==</vt:lpwstr>
  </property>
</Properties>
</file>